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85753" w:rsidRDefault="0083487C" w:rsidP="00250DD3">
      <w:pPr>
        <w:rPr>
          <w:rFonts w:ascii="Times New Roman" w:hAnsi="Times New Roman" w:cs="Times New Roman"/>
          <w:sz w:val="24"/>
          <w:szCs w:val="24"/>
        </w:rPr>
      </w:pPr>
      <w:r>
        <w:rPr>
          <w:noProof/>
          <w:lang w:eastAsia="fr-FR"/>
        </w:rPr>
        <w:drawing>
          <wp:anchor distT="0" distB="0" distL="114300" distR="114300" simplePos="0" relativeHeight="251673088" behindDoc="1" locked="0" layoutInCell="1" allowOverlap="1">
            <wp:simplePos x="0" y="0"/>
            <wp:positionH relativeFrom="column">
              <wp:posOffset>673100</wp:posOffset>
            </wp:positionH>
            <wp:positionV relativeFrom="paragraph">
              <wp:posOffset>-868045</wp:posOffset>
            </wp:positionV>
            <wp:extent cx="7559675" cy="11376025"/>
            <wp:effectExtent l="0" t="0" r="3175" b="0"/>
            <wp:wrapNone/>
            <wp:docPr id="33"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9675" cy="11376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5136" behindDoc="0" locked="0" layoutInCell="1" allowOverlap="1">
            <wp:simplePos x="0" y="0"/>
            <wp:positionH relativeFrom="column">
              <wp:posOffset>-262255</wp:posOffset>
            </wp:positionH>
            <wp:positionV relativeFrom="paragraph">
              <wp:posOffset>-471170</wp:posOffset>
            </wp:positionV>
            <wp:extent cx="1297305" cy="693420"/>
            <wp:effectExtent l="0" t="0" r="0" b="0"/>
            <wp:wrapNone/>
            <wp:docPr id="34" name="Image 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Afficher l'image d'origin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7305" cy="6934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67968" behindDoc="0" locked="0" layoutInCell="1" allowOverlap="1">
                <wp:simplePos x="0" y="0"/>
                <wp:positionH relativeFrom="column">
                  <wp:posOffset>-647065</wp:posOffset>
                </wp:positionH>
                <wp:positionV relativeFrom="paragraph">
                  <wp:posOffset>363855</wp:posOffset>
                </wp:positionV>
                <wp:extent cx="5613400" cy="2326640"/>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13400" cy="2326640"/>
                        </a:xfrm>
                        <a:prstGeom prst="rect">
                          <a:avLst/>
                        </a:prstGeom>
                        <a:noFill/>
                        <a:ln>
                          <a:noFill/>
                        </a:ln>
                        <a:effectLst/>
                        <a:extLst>
                          <a:ext uri="{C572A759-6A51-4108-AA02-DFA0A04FC94B}"/>
                        </a:extLst>
                      </wps:spPr>
                      <wps:txbx>
                        <w:txbxContent>
                          <w:p w:rsidR="00947C39" w:rsidRPr="00947C39" w:rsidRDefault="00947C39" w:rsidP="00947C39">
                            <w:pPr>
                              <w:jc w:val="center"/>
                              <w:rPr>
                                <w:rFonts w:ascii="Gill Sans MT" w:hAnsi="Gill Sans MT"/>
                                <w:b/>
                                <w:color w:val="0070C0"/>
                                <w:sz w:val="96"/>
                                <w:szCs w:val="96"/>
                              </w:rPr>
                            </w:pPr>
                            <w:r w:rsidRPr="00947C39">
                              <w:rPr>
                                <w:rFonts w:ascii="Gill Sans MT" w:hAnsi="Gill Sans MT"/>
                                <w:b/>
                                <w:color w:val="0070C0"/>
                                <w:sz w:val="96"/>
                                <w:szCs w:val="96"/>
                              </w:rPr>
                              <w:t>RAPPORT DU PROJET TUTORE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50.95pt;margin-top:28.65pt;width:442pt;height:183.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" filled="f" stroked="f">
                <v:path arrowok="t"/>
                <v:textbox>
                  <w:txbxContent>
                    <w:p w:rsidR="00947C39" w:rsidRPr="00947C39" w:rsidRDefault="00947C39" w:rsidP="00947C39">
                      <w:pPr>
                        <w:jc w:val="center"/>
                        <w:rPr>
                          <w:rFonts w:ascii="Gill Sans MT" w:hAnsi="Gill Sans MT"/>
                          <w:b/>
                          <w:color w:val="0070C0"/>
                          <w:sz w:val="96"/>
                          <w:szCs w:val="96"/>
                        </w:rPr>
                      </w:pPr>
                      <w:r w:rsidRPr="00947C39">
                        <w:rPr>
                          <w:rFonts w:ascii="Gill Sans MT" w:hAnsi="Gill Sans MT"/>
                          <w:b/>
                          <w:color w:val="0070C0"/>
                          <w:sz w:val="96"/>
                          <w:szCs w:val="96"/>
                        </w:rPr>
                        <w:t>RAPPORT DU PROJET TUTORE</w:t>
                      </w:r>
                    </w:p>
                  </w:txbxContent>
                </v:textbox>
                <w10:wrap type="square"/>
              </v:shape>
            </w:pict>
          </mc:Fallback>
        </mc:AlternateContent>
      </w:r>
      <w:r>
        <w:rPr>
          <w:noProof/>
          <w:lang w:eastAsia="fr-FR"/>
        </w:rPr>
        <mc:AlternateContent>
          <mc:Choice Requires="wps">
            <w:drawing>
              <wp:anchor distT="0" distB="0" distL="114300" distR="114300" simplePos="0" relativeHeight="251670016" behindDoc="0" locked="0" layoutInCell="1" allowOverlap="1">
                <wp:simplePos x="0" y="0"/>
                <wp:positionH relativeFrom="column">
                  <wp:posOffset>3175</wp:posOffset>
                </wp:positionH>
                <wp:positionV relativeFrom="paragraph">
                  <wp:posOffset>2211705</wp:posOffset>
                </wp:positionV>
                <wp:extent cx="4091940" cy="818515"/>
                <wp:effectExtent l="0" t="0" r="0" b="635"/>
                <wp:wrapSquare wrapText="bothSides"/>
                <wp:docPr id="27"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1940" cy="818515"/>
                        </a:xfrm>
                        <a:prstGeom prst="rect">
                          <a:avLst/>
                        </a:prstGeom>
                        <a:noFill/>
                        <a:ln>
                          <a:noFill/>
                        </a:ln>
                        <a:effectLst/>
                        <a:extLst>
                          <a:ext uri="{C572A759-6A51-4108-AA02-DFA0A04FC94B}"/>
                        </a:extLst>
                      </wps:spPr>
                      <wps:txbx>
                        <w:txbxContent>
                          <w:p w:rsidR="00947C39" w:rsidRPr="00947C39" w:rsidRDefault="00947C39" w:rsidP="00250DD3">
                            <w:pPr>
                              <w:rPr>
                                <w:rFonts w:ascii="Gill Sans MT" w:hAnsi="Gill Sans MT"/>
                                <w:color w:val="0070C0"/>
                                <w:sz w:val="72"/>
                                <w:szCs w:val="72"/>
                              </w:rPr>
                            </w:pPr>
                            <w:r w:rsidRPr="00947C39">
                              <w:rPr>
                                <w:rFonts w:ascii="Gill Sans MT" w:hAnsi="Gill Sans MT"/>
                                <w:color w:val="0070C0"/>
                                <w:sz w:val="72"/>
                                <w:szCs w:val="72"/>
                              </w:rPr>
                              <w:t>Traceur GPS/GSM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 o:spid="_x0000_s1027" type="#_x0000_t202" style="position:absolute;margin-left:.25pt;margin-top:174.15pt;width:322.2pt;height:64.4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" filled="f" stroked="f">
                <v:path arrowok="t"/>
                <v:textbox>
                  <w:txbxContent>
                    <w:p w:rsidR="00947C39" w:rsidRPr="00947C39" w:rsidRDefault="00947C39" w:rsidP="00250DD3">
                      <w:pPr>
                        <w:rPr>
                          <w:rFonts w:ascii="Gill Sans MT" w:hAnsi="Gill Sans MT"/>
                          <w:color w:val="0070C0"/>
                          <w:sz w:val="72"/>
                          <w:szCs w:val="72"/>
                        </w:rPr>
                      </w:pPr>
                      <w:r w:rsidRPr="00947C39">
                        <w:rPr>
                          <w:rFonts w:ascii="Gill Sans MT" w:hAnsi="Gill Sans MT"/>
                          <w:color w:val="0070C0"/>
                          <w:sz w:val="72"/>
                          <w:szCs w:val="72"/>
                        </w:rPr>
                        <w:t>Traceur GPS/GSM</w:t>
                      </w:r>
                    </w:p>
                  </w:txbxContent>
                </v:textbox>
                <w10:wrap type="square"/>
              </v:shape>
            </w:pict>
          </mc:Fallback>
        </mc:AlternateContent>
      </w:r>
    </w:p>
    <w:p w:rsidR="00947C39" w:rsidRDefault="00947C39" w:rsidP="00250DD3">
      <w:pPr>
        <w:rPr>
          <w:rFonts w:ascii="Times New Roman" w:hAnsi="Times New Roman" w:cs="Times New Roman"/>
          <w:sz w:val="24"/>
          <w:szCs w:val="24"/>
        </w:rPr>
      </w:pPr>
    </w:p>
    <w:p w:rsidR="00947C39" w:rsidRDefault="00947C39" w:rsidP="00250DD3">
      <w:pPr>
        <w:rPr>
          <w:rFonts w:ascii="Times New Roman" w:hAnsi="Times New Roman" w:cs="Times New Roman"/>
          <w:sz w:val="24"/>
          <w:szCs w:val="24"/>
        </w:rPr>
      </w:pPr>
    </w:p>
    <w:p w:rsidR="00947C39" w:rsidRDefault="00947C39" w:rsidP="00250DD3">
      <w:pPr>
        <w:rPr>
          <w:rFonts w:ascii="Times New Roman" w:hAnsi="Times New Roman" w:cs="Times New Roman"/>
          <w:sz w:val="24"/>
          <w:szCs w:val="24"/>
        </w:rPr>
      </w:pPr>
    </w:p>
    <w:p w:rsidR="00947C39" w:rsidRDefault="00947C39" w:rsidP="00250DD3">
      <w:pPr>
        <w:rPr>
          <w:rFonts w:ascii="Times New Roman" w:hAnsi="Times New Roman" w:cs="Times New Roman"/>
          <w:sz w:val="24"/>
          <w:szCs w:val="24"/>
        </w:rPr>
      </w:pPr>
    </w:p>
    <w:p w:rsidR="00947C39" w:rsidRDefault="00947C39" w:rsidP="00250DD3">
      <w:pPr>
        <w:rPr>
          <w:rFonts w:ascii="Times New Roman" w:hAnsi="Times New Roman" w:cs="Times New Roman"/>
          <w:sz w:val="24"/>
          <w:szCs w:val="24"/>
        </w:rPr>
      </w:pPr>
    </w:p>
    <w:p w:rsidR="00947C39" w:rsidRDefault="00947C39" w:rsidP="00250DD3">
      <w:pPr>
        <w:rPr>
          <w:rFonts w:ascii="Times New Roman" w:hAnsi="Times New Roman" w:cs="Times New Roman"/>
          <w:sz w:val="24"/>
          <w:szCs w:val="24"/>
        </w:rPr>
      </w:pPr>
    </w:p>
    <w:p w:rsidR="00947C39" w:rsidRDefault="00947C39" w:rsidP="00250DD3">
      <w:pPr>
        <w:rPr>
          <w:rFonts w:ascii="Times New Roman" w:hAnsi="Times New Roman" w:cs="Times New Roman"/>
          <w:sz w:val="24"/>
          <w:szCs w:val="24"/>
        </w:rPr>
      </w:pPr>
    </w:p>
    <w:p w:rsidR="00947C39" w:rsidRDefault="00947C39" w:rsidP="00250DD3">
      <w:pPr>
        <w:rPr>
          <w:rFonts w:ascii="Times New Roman" w:hAnsi="Times New Roman" w:cs="Times New Roman"/>
          <w:sz w:val="24"/>
          <w:szCs w:val="24"/>
        </w:rPr>
      </w:pPr>
    </w:p>
    <w:p w:rsidR="00947C39" w:rsidRDefault="00947C39" w:rsidP="00250DD3">
      <w:pPr>
        <w:rPr>
          <w:rFonts w:ascii="Times New Roman" w:hAnsi="Times New Roman" w:cs="Times New Roman"/>
          <w:sz w:val="24"/>
          <w:szCs w:val="24"/>
        </w:rPr>
      </w:pPr>
    </w:p>
    <w:p w:rsidR="00947C39" w:rsidRDefault="00947C39" w:rsidP="00250DD3">
      <w:pPr>
        <w:rPr>
          <w:rFonts w:ascii="Times New Roman" w:hAnsi="Times New Roman" w:cs="Times New Roman"/>
          <w:sz w:val="24"/>
          <w:szCs w:val="24"/>
        </w:rPr>
      </w:pPr>
    </w:p>
    <w:p w:rsidR="00947C39" w:rsidRDefault="0083487C" w:rsidP="00250DD3">
      <w:pPr>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71040" behindDoc="0" locked="0" layoutInCell="1" allowOverlap="1">
                <wp:simplePos x="0" y="0"/>
                <wp:positionH relativeFrom="column">
                  <wp:posOffset>-307340</wp:posOffset>
                </wp:positionH>
                <wp:positionV relativeFrom="paragraph">
                  <wp:posOffset>87630</wp:posOffset>
                </wp:positionV>
                <wp:extent cx="3877945" cy="2611755"/>
                <wp:effectExtent l="0" t="0" r="0" b="0"/>
                <wp:wrapSquare wrapText="bothSides"/>
                <wp:docPr id="15"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77945" cy="2611755"/>
                        </a:xfrm>
                        <a:prstGeom prst="rect">
                          <a:avLst/>
                        </a:prstGeom>
                        <a:noFill/>
                        <a:ln>
                          <a:noFill/>
                        </a:ln>
                        <a:effectLst/>
                        <a:extLst>
                          <a:ext uri="{C572A759-6A51-4108-AA02-DFA0A04FC94B}"/>
                        </a:extLst>
                      </wps:spPr>
                      <wps:txbx>
                        <w:txbxContent>
                          <w:p w:rsidR="00567D3C" w:rsidRPr="00567D3C" w:rsidRDefault="00947C39" w:rsidP="00947C39">
                            <w:pPr>
                              <w:rPr>
                                <w:rFonts w:ascii="Gill Sans MT" w:hAnsi="Gill Sans MT"/>
                                <w:color w:val="0070C0"/>
                                <w:sz w:val="44"/>
                                <w:szCs w:val="44"/>
                              </w:rPr>
                            </w:pPr>
                            <w:r w:rsidRPr="00567D3C">
                              <w:rPr>
                                <w:rFonts w:ascii="Gill Sans MT" w:hAnsi="Gill Sans MT"/>
                                <w:color w:val="0070C0"/>
                                <w:sz w:val="44"/>
                                <w:szCs w:val="44"/>
                              </w:rPr>
                              <w:t xml:space="preserve">Tuteur : </w:t>
                            </w:r>
                          </w:p>
                          <w:p w:rsidR="00947C39" w:rsidRPr="00567D3C" w:rsidRDefault="00947C39" w:rsidP="00567D3C">
                            <w:pPr>
                              <w:ind w:firstLine="708"/>
                              <w:rPr>
                                <w:rFonts w:ascii="Gill Sans MT" w:hAnsi="Gill Sans MT"/>
                                <w:color w:val="0070C0"/>
                                <w:sz w:val="44"/>
                                <w:szCs w:val="44"/>
                              </w:rPr>
                            </w:pPr>
                            <w:r w:rsidRPr="00567D3C">
                              <w:rPr>
                                <w:rFonts w:ascii="Gill Sans MT" w:hAnsi="Gill Sans MT"/>
                                <w:color w:val="0070C0"/>
                                <w:sz w:val="44"/>
                                <w:szCs w:val="44"/>
                              </w:rPr>
                              <w:t>Youcef TOUATI</w:t>
                            </w:r>
                          </w:p>
                          <w:p w:rsidR="00567D3C" w:rsidRPr="00567D3C" w:rsidRDefault="00947C39" w:rsidP="00947C39">
                            <w:pPr>
                              <w:rPr>
                                <w:rFonts w:ascii="Gill Sans MT" w:hAnsi="Gill Sans MT"/>
                                <w:color w:val="0070C0"/>
                                <w:sz w:val="44"/>
                                <w:szCs w:val="44"/>
                              </w:rPr>
                            </w:pPr>
                            <w:r w:rsidRPr="00567D3C">
                              <w:rPr>
                                <w:rFonts w:ascii="Gill Sans MT" w:hAnsi="Gill Sans MT"/>
                                <w:color w:val="0070C0"/>
                                <w:sz w:val="44"/>
                                <w:szCs w:val="44"/>
                              </w:rPr>
                              <w:t xml:space="preserve">Binôme : </w:t>
                            </w:r>
                          </w:p>
                          <w:p w:rsidR="00947C39" w:rsidRPr="00567D3C" w:rsidRDefault="00947C39" w:rsidP="00567D3C">
                            <w:pPr>
                              <w:ind w:left="708"/>
                              <w:rPr>
                                <w:rFonts w:ascii="Gill Sans MT" w:hAnsi="Gill Sans MT"/>
                                <w:color w:val="0070C0"/>
                                <w:sz w:val="44"/>
                                <w:szCs w:val="44"/>
                              </w:rPr>
                            </w:pPr>
                            <w:r w:rsidRPr="00567D3C">
                              <w:rPr>
                                <w:rFonts w:ascii="Gill Sans MT" w:hAnsi="Gill Sans MT"/>
                                <w:color w:val="0070C0"/>
                                <w:sz w:val="44"/>
                                <w:szCs w:val="44"/>
                              </w:rPr>
                              <w:t>Rida AMZIL</w:t>
                            </w:r>
                          </w:p>
                          <w:p w:rsidR="00947C39" w:rsidRPr="00567D3C" w:rsidRDefault="00567D3C" w:rsidP="00567D3C">
                            <w:pPr>
                              <w:ind w:left="708"/>
                              <w:rPr>
                                <w:rFonts w:ascii="Gill Sans MT" w:hAnsi="Gill Sans MT"/>
                                <w:color w:val="0070C0"/>
                                <w:sz w:val="44"/>
                                <w:szCs w:val="44"/>
                              </w:rPr>
                            </w:pPr>
                            <w:proofErr w:type="spellStart"/>
                            <w:r w:rsidRPr="00567D3C">
                              <w:rPr>
                                <w:rFonts w:ascii="Gill Sans MT" w:hAnsi="Gill Sans MT"/>
                                <w:color w:val="0070C0"/>
                                <w:sz w:val="44"/>
                                <w:szCs w:val="44"/>
                              </w:rPr>
                              <w:t>Yasar</w:t>
                            </w:r>
                            <w:proofErr w:type="spellEnd"/>
                            <w:r w:rsidRPr="00567D3C">
                              <w:rPr>
                                <w:rFonts w:ascii="Gill Sans MT" w:hAnsi="Gill Sans MT"/>
                                <w:color w:val="0070C0"/>
                                <w:sz w:val="44"/>
                                <w:szCs w:val="44"/>
                              </w:rPr>
                              <w:t xml:space="preserve"> HERGUNER</w:t>
                            </w:r>
                          </w:p>
                          <w:p w:rsidR="00947C39" w:rsidRPr="00567D3C" w:rsidRDefault="00947C39" w:rsidP="00947C39">
                            <w:pPr>
                              <w:rPr>
                                <w:rFonts w:ascii="Gill Sans MT" w:hAnsi="Gill Sans MT"/>
                                <w:color w:val="0070C0"/>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4.2pt;margin-top:6.9pt;width:305.35pt;height:205.6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" filled="f" stroked="f">
                <v:path arrowok="t"/>
                <v:textbox>
                  <w:txbxContent>
                    <w:p w:rsidR="00567D3C" w:rsidRPr="00567D3C" w:rsidRDefault="00947C39" w:rsidP="00947C39">
                      <w:pPr>
                        <w:rPr>
                          <w:rFonts w:ascii="Gill Sans MT" w:hAnsi="Gill Sans MT"/>
                          <w:color w:val="0070C0"/>
                          <w:sz w:val="44"/>
                          <w:szCs w:val="44"/>
                        </w:rPr>
                      </w:pPr>
                      <w:r w:rsidRPr="00567D3C">
                        <w:rPr>
                          <w:rFonts w:ascii="Gill Sans MT" w:hAnsi="Gill Sans MT"/>
                          <w:color w:val="0070C0"/>
                          <w:sz w:val="44"/>
                          <w:szCs w:val="44"/>
                        </w:rPr>
                        <w:t xml:space="preserve">Tuteur : </w:t>
                      </w:r>
                    </w:p>
                    <w:p w:rsidR="00947C39" w:rsidRPr="00567D3C" w:rsidRDefault="00947C39" w:rsidP="00567D3C">
                      <w:pPr>
                        <w:ind w:firstLine="708"/>
                        <w:rPr>
                          <w:rFonts w:ascii="Gill Sans MT" w:hAnsi="Gill Sans MT"/>
                          <w:color w:val="0070C0"/>
                          <w:sz w:val="44"/>
                          <w:szCs w:val="44"/>
                        </w:rPr>
                      </w:pPr>
                      <w:r w:rsidRPr="00567D3C">
                        <w:rPr>
                          <w:rFonts w:ascii="Gill Sans MT" w:hAnsi="Gill Sans MT"/>
                          <w:color w:val="0070C0"/>
                          <w:sz w:val="44"/>
                          <w:szCs w:val="44"/>
                        </w:rPr>
                        <w:t>Youcef TOUATI</w:t>
                      </w:r>
                    </w:p>
                    <w:p w:rsidR="00567D3C" w:rsidRPr="00567D3C" w:rsidRDefault="00947C39" w:rsidP="00947C39">
                      <w:pPr>
                        <w:rPr>
                          <w:rFonts w:ascii="Gill Sans MT" w:hAnsi="Gill Sans MT"/>
                          <w:color w:val="0070C0"/>
                          <w:sz w:val="44"/>
                          <w:szCs w:val="44"/>
                        </w:rPr>
                      </w:pPr>
                      <w:r w:rsidRPr="00567D3C">
                        <w:rPr>
                          <w:rFonts w:ascii="Gill Sans MT" w:hAnsi="Gill Sans MT"/>
                          <w:color w:val="0070C0"/>
                          <w:sz w:val="44"/>
                          <w:szCs w:val="44"/>
                        </w:rPr>
                        <w:t xml:space="preserve">Binôme : </w:t>
                      </w:r>
                    </w:p>
                    <w:p w:rsidR="00947C39" w:rsidRPr="00567D3C" w:rsidRDefault="00947C39" w:rsidP="00567D3C">
                      <w:pPr>
                        <w:ind w:left="708"/>
                        <w:rPr>
                          <w:rFonts w:ascii="Gill Sans MT" w:hAnsi="Gill Sans MT"/>
                          <w:color w:val="0070C0"/>
                          <w:sz w:val="44"/>
                          <w:szCs w:val="44"/>
                        </w:rPr>
                      </w:pPr>
                      <w:r w:rsidRPr="00567D3C">
                        <w:rPr>
                          <w:rFonts w:ascii="Gill Sans MT" w:hAnsi="Gill Sans MT"/>
                          <w:color w:val="0070C0"/>
                          <w:sz w:val="44"/>
                          <w:szCs w:val="44"/>
                        </w:rPr>
                        <w:t>Rida AMZIL</w:t>
                      </w:r>
                    </w:p>
                    <w:p w:rsidR="00947C39" w:rsidRPr="00567D3C" w:rsidRDefault="00567D3C" w:rsidP="00567D3C">
                      <w:pPr>
                        <w:ind w:left="708"/>
                        <w:rPr>
                          <w:rFonts w:ascii="Gill Sans MT" w:hAnsi="Gill Sans MT"/>
                          <w:color w:val="0070C0"/>
                          <w:sz w:val="44"/>
                          <w:szCs w:val="44"/>
                        </w:rPr>
                      </w:pPr>
                      <w:r w:rsidRPr="00567D3C">
                        <w:rPr>
                          <w:rFonts w:ascii="Gill Sans MT" w:hAnsi="Gill Sans MT"/>
                          <w:color w:val="0070C0"/>
                          <w:sz w:val="44"/>
                          <w:szCs w:val="44"/>
                        </w:rPr>
                        <w:t>Yasar HERGUNER</w:t>
                      </w:r>
                    </w:p>
                    <w:p w:rsidR="00947C39" w:rsidRPr="00567D3C" w:rsidRDefault="00947C39" w:rsidP="00947C39">
                      <w:pPr>
                        <w:rPr>
                          <w:rFonts w:ascii="Gill Sans MT" w:hAnsi="Gill Sans MT"/>
                          <w:color w:val="0070C0"/>
                          <w:sz w:val="48"/>
                          <w:szCs w:val="48"/>
                        </w:rPr>
                      </w:pPr>
                    </w:p>
                  </w:txbxContent>
                </v:textbox>
                <w10:wrap type="square"/>
              </v:shape>
            </w:pict>
          </mc:Fallback>
        </mc:AlternateContent>
      </w:r>
    </w:p>
    <w:p w:rsidR="00947C39" w:rsidRDefault="00947C39" w:rsidP="00250DD3">
      <w:pPr>
        <w:rPr>
          <w:rFonts w:ascii="Times New Roman" w:hAnsi="Times New Roman" w:cs="Times New Roman"/>
          <w:sz w:val="24"/>
          <w:szCs w:val="24"/>
        </w:rPr>
      </w:pPr>
    </w:p>
    <w:p w:rsidR="00947C39" w:rsidRDefault="00947C39" w:rsidP="00250DD3">
      <w:pPr>
        <w:rPr>
          <w:rFonts w:ascii="Times New Roman" w:hAnsi="Times New Roman" w:cs="Times New Roman"/>
          <w:sz w:val="24"/>
          <w:szCs w:val="24"/>
        </w:rPr>
      </w:pPr>
    </w:p>
    <w:p w:rsidR="00947C39" w:rsidRDefault="00947C39" w:rsidP="00250DD3">
      <w:pPr>
        <w:rPr>
          <w:rFonts w:ascii="Times New Roman" w:hAnsi="Times New Roman" w:cs="Times New Roman"/>
          <w:sz w:val="24"/>
          <w:szCs w:val="24"/>
        </w:rPr>
      </w:pPr>
    </w:p>
    <w:p w:rsidR="00947C39" w:rsidRDefault="00947C39" w:rsidP="00250DD3">
      <w:pPr>
        <w:rPr>
          <w:rFonts w:ascii="Times New Roman" w:hAnsi="Times New Roman" w:cs="Times New Roman"/>
          <w:sz w:val="24"/>
          <w:szCs w:val="24"/>
        </w:rPr>
      </w:pPr>
    </w:p>
    <w:p w:rsidR="00947C39" w:rsidRDefault="00947C39" w:rsidP="00250DD3">
      <w:pPr>
        <w:rPr>
          <w:rFonts w:ascii="Times New Roman" w:hAnsi="Times New Roman" w:cs="Times New Roman"/>
          <w:sz w:val="24"/>
          <w:szCs w:val="24"/>
        </w:rPr>
      </w:pPr>
    </w:p>
    <w:p w:rsidR="00947C39" w:rsidRDefault="00947C39" w:rsidP="00250DD3">
      <w:pPr>
        <w:rPr>
          <w:rFonts w:ascii="Times New Roman" w:hAnsi="Times New Roman" w:cs="Times New Roman"/>
          <w:sz w:val="24"/>
          <w:szCs w:val="24"/>
        </w:rPr>
      </w:pPr>
    </w:p>
    <w:p w:rsidR="00947C39" w:rsidRDefault="00947C39" w:rsidP="00250DD3">
      <w:pPr>
        <w:rPr>
          <w:rFonts w:ascii="Times New Roman" w:hAnsi="Times New Roman" w:cs="Times New Roman"/>
          <w:sz w:val="24"/>
          <w:szCs w:val="24"/>
        </w:rPr>
      </w:pPr>
    </w:p>
    <w:p w:rsidR="00947C39" w:rsidRDefault="00947C39" w:rsidP="00250DD3">
      <w:pPr>
        <w:rPr>
          <w:rFonts w:ascii="Times New Roman" w:hAnsi="Times New Roman" w:cs="Times New Roman"/>
          <w:sz w:val="24"/>
          <w:szCs w:val="24"/>
        </w:rPr>
      </w:pPr>
    </w:p>
    <w:p w:rsidR="00947C39" w:rsidRDefault="00947C39" w:rsidP="00250DD3">
      <w:pPr>
        <w:rPr>
          <w:rFonts w:ascii="Times New Roman" w:hAnsi="Times New Roman" w:cs="Times New Roman"/>
          <w:sz w:val="24"/>
          <w:szCs w:val="24"/>
        </w:rPr>
      </w:pPr>
    </w:p>
    <w:p w:rsidR="00947C39" w:rsidRDefault="00947C39" w:rsidP="00250DD3">
      <w:pPr>
        <w:rPr>
          <w:rFonts w:ascii="Times New Roman" w:hAnsi="Times New Roman" w:cs="Times New Roman"/>
          <w:sz w:val="24"/>
          <w:szCs w:val="24"/>
        </w:rPr>
      </w:pPr>
    </w:p>
    <w:p w:rsidR="00947C39" w:rsidRDefault="00947C39" w:rsidP="00250DD3">
      <w:pPr>
        <w:rPr>
          <w:rFonts w:ascii="Times New Roman" w:hAnsi="Times New Roman" w:cs="Times New Roman"/>
          <w:sz w:val="24"/>
          <w:szCs w:val="24"/>
        </w:rPr>
      </w:pPr>
    </w:p>
    <w:p w:rsidR="00947C39" w:rsidRDefault="00947C39" w:rsidP="00250DD3">
      <w:pPr>
        <w:rPr>
          <w:rFonts w:ascii="Times New Roman" w:hAnsi="Times New Roman" w:cs="Times New Roman"/>
          <w:sz w:val="24"/>
          <w:szCs w:val="24"/>
        </w:rPr>
      </w:pPr>
    </w:p>
    <w:p w:rsidR="00947C39" w:rsidRDefault="00947C39" w:rsidP="00250DD3">
      <w:pPr>
        <w:rPr>
          <w:rFonts w:ascii="Times New Roman" w:hAnsi="Times New Roman" w:cs="Times New Roman"/>
          <w:sz w:val="24"/>
          <w:szCs w:val="24"/>
        </w:rPr>
      </w:pPr>
    </w:p>
    <w:p w:rsidR="00947C39" w:rsidRDefault="00947C39" w:rsidP="00250DD3">
      <w:pPr>
        <w:rPr>
          <w:rFonts w:ascii="Times New Roman" w:hAnsi="Times New Roman" w:cs="Times New Roman"/>
          <w:sz w:val="24"/>
          <w:szCs w:val="24"/>
        </w:rPr>
      </w:pPr>
    </w:p>
    <w:p w:rsidR="00947C39" w:rsidRDefault="00947C39" w:rsidP="00250DD3">
      <w:pPr>
        <w:rPr>
          <w:rFonts w:ascii="Times New Roman" w:hAnsi="Times New Roman" w:cs="Times New Roman"/>
          <w:sz w:val="24"/>
          <w:szCs w:val="24"/>
        </w:rPr>
      </w:pPr>
    </w:p>
    <w:p w:rsidR="00947C39" w:rsidRDefault="00947C39" w:rsidP="00250DD3">
      <w:pPr>
        <w:rPr>
          <w:rFonts w:ascii="Times New Roman" w:hAnsi="Times New Roman" w:cs="Times New Roman"/>
          <w:sz w:val="24"/>
          <w:szCs w:val="24"/>
        </w:rPr>
      </w:pPr>
    </w:p>
    <w:p w:rsidR="00947C39" w:rsidRDefault="00947C39" w:rsidP="00250DD3">
      <w:pPr>
        <w:rPr>
          <w:rFonts w:ascii="Times New Roman" w:hAnsi="Times New Roman" w:cs="Times New Roman"/>
          <w:sz w:val="24"/>
          <w:szCs w:val="24"/>
        </w:rPr>
      </w:pPr>
    </w:p>
    <w:p w:rsidR="00947C39" w:rsidRDefault="00947C39" w:rsidP="00250DD3">
      <w:pPr>
        <w:rPr>
          <w:rFonts w:ascii="Times New Roman" w:hAnsi="Times New Roman" w:cs="Times New Roman"/>
          <w:sz w:val="24"/>
          <w:szCs w:val="24"/>
        </w:rPr>
      </w:pPr>
    </w:p>
    <w:p w:rsidR="00947C39" w:rsidRPr="00250DD3" w:rsidRDefault="00947C39" w:rsidP="00250DD3"/>
    <w:p w:rsidR="00DF20E5" w:rsidRDefault="00DF20E5" w:rsidP="00685753">
      <w:pPr>
        <w:pStyle w:val="Titre7"/>
        <w:rPr>
          <w:rFonts w:ascii="Times New Roman" w:hAnsi="Times New Roman" w:cs="Times New Roman"/>
          <w:b w:val="0"/>
          <w:bCs w:val="0"/>
          <w:sz w:val="44"/>
          <w:szCs w:val="44"/>
          <w:lang w:val="fr-FR"/>
        </w:rPr>
      </w:pPr>
    </w:p>
    <w:p w:rsidR="00DF20E5" w:rsidRDefault="00DF20E5" w:rsidP="00685753">
      <w:pPr>
        <w:pStyle w:val="Titre7"/>
        <w:rPr>
          <w:rFonts w:ascii="Times New Roman" w:hAnsi="Times New Roman" w:cs="Times New Roman"/>
          <w:b w:val="0"/>
          <w:bCs w:val="0"/>
          <w:sz w:val="44"/>
          <w:szCs w:val="44"/>
          <w:lang w:val="fr-FR"/>
        </w:rPr>
      </w:pPr>
    </w:p>
    <w:p w:rsidR="00DF20E5" w:rsidRDefault="00DF20E5" w:rsidP="00685753">
      <w:pPr>
        <w:pStyle w:val="Titre7"/>
        <w:rPr>
          <w:rFonts w:ascii="Times New Roman" w:hAnsi="Times New Roman" w:cs="Times New Roman"/>
          <w:b w:val="0"/>
          <w:bCs w:val="0"/>
          <w:sz w:val="44"/>
          <w:szCs w:val="44"/>
          <w:lang w:val="fr-FR"/>
        </w:rPr>
      </w:pPr>
    </w:p>
    <w:p w:rsidR="00DF20E5" w:rsidRDefault="00DF20E5" w:rsidP="00685753">
      <w:pPr>
        <w:pStyle w:val="Titre7"/>
        <w:rPr>
          <w:rFonts w:ascii="Times New Roman" w:hAnsi="Times New Roman" w:cs="Times New Roman"/>
          <w:b w:val="0"/>
          <w:bCs w:val="0"/>
          <w:sz w:val="44"/>
          <w:szCs w:val="44"/>
          <w:lang w:val="fr-FR"/>
        </w:rPr>
      </w:pPr>
    </w:p>
    <w:p w:rsidR="00685753" w:rsidRPr="00472925" w:rsidRDefault="00685753" w:rsidP="00685753">
      <w:pPr>
        <w:pStyle w:val="Titre7"/>
        <w:rPr>
          <w:rFonts w:ascii="Times New Roman" w:hAnsi="Times New Roman" w:cs="Times New Roman"/>
          <w:b w:val="0"/>
          <w:bCs w:val="0"/>
          <w:sz w:val="44"/>
          <w:szCs w:val="44"/>
          <w:lang w:val="fr-FR"/>
        </w:rPr>
      </w:pPr>
      <w:r w:rsidRPr="00472925">
        <w:rPr>
          <w:rFonts w:ascii="Times New Roman" w:hAnsi="Times New Roman" w:cs="Times New Roman"/>
          <w:b w:val="0"/>
          <w:bCs w:val="0"/>
          <w:sz w:val="44"/>
          <w:szCs w:val="44"/>
          <w:lang w:val="fr-FR"/>
        </w:rPr>
        <w:t>Sommaire :</w:t>
      </w:r>
    </w:p>
    <w:p w:rsidR="0083487C" w:rsidRDefault="00685753">
      <w:pPr>
        <w:pStyle w:val="TM1"/>
        <w:tabs>
          <w:tab w:val="left" w:pos="385"/>
          <w:tab w:val="right" w:leader="underscore" w:pos="9205"/>
        </w:tabs>
        <w:rPr>
          <w:rFonts w:asciiTheme="minorHAnsi" w:eastAsiaTheme="minorEastAsia" w:hAnsiTheme="minorHAnsi" w:cstheme="minorBidi"/>
          <w:b w:val="0"/>
          <w:bCs w:val="0"/>
          <w:caps w:val="0"/>
          <w:noProof/>
          <w:szCs w:val="22"/>
          <w:u w:val="none"/>
          <w:lang w:eastAsia="fr-FR"/>
        </w:rPr>
      </w:pPr>
      <w:r w:rsidRPr="00472925">
        <w:rPr>
          <w:rFonts w:ascii="Times New Roman" w:hAnsi="Times New Roman"/>
          <w:sz w:val="24"/>
          <w:szCs w:val="24"/>
        </w:rPr>
        <w:fldChar w:fldCharType="begin"/>
      </w:r>
      <w:r w:rsidRPr="00472925">
        <w:rPr>
          <w:rFonts w:ascii="Times New Roman" w:hAnsi="Times New Roman"/>
          <w:sz w:val="24"/>
          <w:szCs w:val="24"/>
        </w:rPr>
        <w:instrText xml:space="preserve"> TOC \h \z \t "Style1;1;Style2;2;Style3;3;Style4;4;Style5;5" </w:instrText>
      </w:r>
      <w:r w:rsidRPr="00472925">
        <w:rPr>
          <w:rFonts w:ascii="Times New Roman" w:hAnsi="Times New Roman"/>
          <w:sz w:val="24"/>
          <w:szCs w:val="24"/>
        </w:rPr>
        <w:fldChar w:fldCharType="separate"/>
      </w:r>
      <w:hyperlink w:anchor="_Toc441012621" w:history="1">
        <w:r w:rsidR="0083487C" w:rsidRPr="00362B11">
          <w:rPr>
            <w:rStyle w:val="Lienhypertexte"/>
            <w:rFonts w:ascii="Times New Roman" w:hAnsi="Times New Roman"/>
            <w:noProof/>
          </w:rPr>
          <w:t>1.</w:t>
        </w:r>
        <w:r w:rsidR="0083487C">
          <w:rPr>
            <w:rFonts w:asciiTheme="minorHAnsi" w:eastAsiaTheme="minorEastAsia" w:hAnsiTheme="minorHAnsi" w:cstheme="minorBidi"/>
            <w:b w:val="0"/>
            <w:bCs w:val="0"/>
            <w:caps w:val="0"/>
            <w:noProof/>
            <w:szCs w:val="22"/>
            <w:u w:val="none"/>
            <w:lang w:eastAsia="fr-FR"/>
          </w:rPr>
          <w:tab/>
        </w:r>
        <w:r w:rsidR="0083487C" w:rsidRPr="00362B11">
          <w:rPr>
            <w:rStyle w:val="Lienhypertexte"/>
            <w:rFonts w:ascii="Times New Roman" w:hAnsi="Times New Roman"/>
            <w:noProof/>
          </w:rPr>
          <w:t>Introduction :</w:t>
        </w:r>
        <w:r w:rsidR="0083487C">
          <w:rPr>
            <w:noProof/>
            <w:webHidden/>
          </w:rPr>
          <w:tab/>
        </w:r>
        <w:r w:rsidR="0083487C">
          <w:rPr>
            <w:noProof/>
            <w:webHidden/>
          </w:rPr>
          <w:fldChar w:fldCharType="begin"/>
        </w:r>
        <w:r w:rsidR="0083487C">
          <w:rPr>
            <w:noProof/>
            <w:webHidden/>
          </w:rPr>
          <w:instrText xml:space="preserve"> PAGEREF _Toc441012621 \h </w:instrText>
        </w:r>
        <w:r w:rsidR="0083487C">
          <w:rPr>
            <w:noProof/>
            <w:webHidden/>
          </w:rPr>
        </w:r>
        <w:r w:rsidR="0083487C">
          <w:rPr>
            <w:noProof/>
            <w:webHidden/>
          </w:rPr>
          <w:fldChar w:fldCharType="separate"/>
        </w:r>
        <w:r w:rsidR="0083487C">
          <w:rPr>
            <w:noProof/>
            <w:webHidden/>
          </w:rPr>
          <w:t>4</w:t>
        </w:r>
        <w:r w:rsidR="0083487C">
          <w:rPr>
            <w:noProof/>
            <w:webHidden/>
          </w:rPr>
          <w:fldChar w:fldCharType="end"/>
        </w:r>
      </w:hyperlink>
    </w:p>
    <w:p w:rsidR="0083487C" w:rsidRDefault="0032029E">
      <w:pPr>
        <w:pStyle w:val="TM1"/>
        <w:tabs>
          <w:tab w:val="left" w:pos="385"/>
          <w:tab w:val="right" w:leader="underscore" w:pos="9205"/>
        </w:tabs>
        <w:rPr>
          <w:rFonts w:asciiTheme="minorHAnsi" w:eastAsiaTheme="minorEastAsia" w:hAnsiTheme="minorHAnsi" w:cstheme="minorBidi"/>
          <w:b w:val="0"/>
          <w:bCs w:val="0"/>
          <w:caps w:val="0"/>
          <w:noProof/>
          <w:szCs w:val="22"/>
          <w:u w:val="none"/>
          <w:lang w:eastAsia="fr-FR"/>
        </w:rPr>
      </w:pPr>
      <w:hyperlink w:anchor="_Toc441012622" w:history="1">
        <w:r w:rsidR="0083487C" w:rsidRPr="00362B11">
          <w:rPr>
            <w:rStyle w:val="Lienhypertexte"/>
            <w:rFonts w:ascii="Times New Roman" w:hAnsi="Times New Roman"/>
            <w:noProof/>
          </w:rPr>
          <w:t>2.</w:t>
        </w:r>
        <w:r w:rsidR="0083487C">
          <w:rPr>
            <w:rFonts w:asciiTheme="minorHAnsi" w:eastAsiaTheme="minorEastAsia" w:hAnsiTheme="minorHAnsi" w:cstheme="minorBidi"/>
            <w:b w:val="0"/>
            <w:bCs w:val="0"/>
            <w:caps w:val="0"/>
            <w:noProof/>
            <w:szCs w:val="22"/>
            <w:u w:val="none"/>
            <w:lang w:eastAsia="fr-FR"/>
          </w:rPr>
          <w:tab/>
        </w:r>
        <w:r w:rsidR="0083487C" w:rsidRPr="00362B11">
          <w:rPr>
            <w:rStyle w:val="Lienhypertexte"/>
            <w:rFonts w:ascii="Times New Roman" w:hAnsi="Times New Roman"/>
            <w:noProof/>
          </w:rPr>
          <w:t>MÉTHODOLOGIE et ORGANISATION DU TRAVAIL:</w:t>
        </w:r>
        <w:r w:rsidR="0083487C">
          <w:rPr>
            <w:noProof/>
            <w:webHidden/>
          </w:rPr>
          <w:tab/>
        </w:r>
        <w:r w:rsidR="0083487C">
          <w:rPr>
            <w:noProof/>
            <w:webHidden/>
          </w:rPr>
          <w:fldChar w:fldCharType="begin"/>
        </w:r>
        <w:r w:rsidR="0083487C">
          <w:rPr>
            <w:noProof/>
            <w:webHidden/>
          </w:rPr>
          <w:instrText xml:space="preserve"> PAGEREF _Toc441012622 \h </w:instrText>
        </w:r>
        <w:r w:rsidR="0083487C">
          <w:rPr>
            <w:noProof/>
            <w:webHidden/>
          </w:rPr>
        </w:r>
        <w:r w:rsidR="0083487C">
          <w:rPr>
            <w:noProof/>
            <w:webHidden/>
          </w:rPr>
          <w:fldChar w:fldCharType="separate"/>
        </w:r>
        <w:r w:rsidR="0083487C">
          <w:rPr>
            <w:noProof/>
            <w:webHidden/>
          </w:rPr>
          <w:t>5</w:t>
        </w:r>
        <w:r w:rsidR="0083487C">
          <w:rPr>
            <w:noProof/>
            <w:webHidden/>
          </w:rPr>
          <w:fldChar w:fldCharType="end"/>
        </w:r>
      </w:hyperlink>
    </w:p>
    <w:p w:rsidR="0083487C" w:rsidRDefault="0032029E">
      <w:pPr>
        <w:pStyle w:val="TM2"/>
        <w:tabs>
          <w:tab w:val="left" w:pos="550"/>
          <w:tab w:val="right" w:leader="underscore" w:pos="9205"/>
        </w:tabs>
        <w:rPr>
          <w:rFonts w:asciiTheme="minorHAnsi" w:eastAsiaTheme="minorEastAsia" w:hAnsiTheme="minorHAnsi" w:cstheme="minorBidi"/>
          <w:b w:val="0"/>
          <w:bCs w:val="0"/>
          <w:smallCaps w:val="0"/>
          <w:noProof/>
          <w:szCs w:val="22"/>
          <w:lang w:eastAsia="fr-FR"/>
        </w:rPr>
      </w:pPr>
      <w:hyperlink w:anchor="_Toc441012623" w:history="1">
        <w:r w:rsidR="0083487C" w:rsidRPr="00362B11">
          <w:rPr>
            <w:rStyle w:val="Lienhypertexte"/>
            <w:rFonts w:ascii="Times New Roman" w:hAnsi="Times New Roman"/>
            <w:noProof/>
          </w:rPr>
          <w:t>2.1.</w:t>
        </w:r>
        <w:r w:rsidR="0083487C">
          <w:rPr>
            <w:rFonts w:asciiTheme="minorHAnsi" w:eastAsiaTheme="minorEastAsia" w:hAnsiTheme="minorHAnsi" w:cstheme="minorBidi"/>
            <w:b w:val="0"/>
            <w:bCs w:val="0"/>
            <w:smallCaps w:val="0"/>
            <w:noProof/>
            <w:szCs w:val="22"/>
            <w:lang w:eastAsia="fr-FR"/>
          </w:rPr>
          <w:tab/>
        </w:r>
        <w:r w:rsidR="0083487C" w:rsidRPr="00362B11">
          <w:rPr>
            <w:rStyle w:val="Lienhypertexte"/>
            <w:rFonts w:ascii="Times New Roman" w:hAnsi="Times New Roman"/>
            <w:noProof/>
          </w:rPr>
          <w:t>Étude du projet :</w:t>
        </w:r>
        <w:r w:rsidR="0083487C">
          <w:rPr>
            <w:noProof/>
            <w:webHidden/>
          </w:rPr>
          <w:tab/>
        </w:r>
        <w:r w:rsidR="0083487C">
          <w:rPr>
            <w:noProof/>
            <w:webHidden/>
          </w:rPr>
          <w:fldChar w:fldCharType="begin"/>
        </w:r>
        <w:r w:rsidR="0083487C">
          <w:rPr>
            <w:noProof/>
            <w:webHidden/>
          </w:rPr>
          <w:instrText xml:space="preserve"> PAGEREF _Toc441012623 \h </w:instrText>
        </w:r>
        <w:r w:rsidR="0083487C">
          <w:rPr>
            <w:noProof/>
            <w:webHidden/>
          </w:rPr>
        </w:r>
        <w:r w:rsidR="0083487C">
          <w:rPr>
            <w:noProof/>
            <w:webHidden/>
          </w:rPr>
          <w:fldChar w:fldCharType="separate"/>
        </w:r>
        <w:r w:rsidR="0083487C">
          <w:rPr>
            <w:noProof/>
            <w:webHidden/>
          </w:rPr>
          <w:t>5</w:t>
        </w:r>
        <w:r w:rsidR="0083487C">
          <w:rPr>
            <w:noProof/>
            <w:webHidden/>
          </w:rPr>
          <w:fldChar w:fldCharType="end"/>
        </w:r>
      </w:hyperlink>
    </w:p>
    <w:p w:rsidR="0083487C" w:rsidRDefault="0032029E">
      <w:pPr>
        <w:pStyle w:val="TM3"/>
        <w:tabs>
          <w:tab w:val="left" w:pos="715"/>
          <w:tab w:val="right" w:leader="underscore" w:pos="9205"/>
        </w:tabs>
        <w:rPr>
          <w:rFonts w:asciiTheme="minorHAnsi" w:eastAsiaTheme="minorEastAsia" w:hAnsiTheme="minorHAnsi" w:cstheme="minorBidi"/>
          <w:smallCaps w:val="0"/>
          <w:noProof/>
          <w:szCs w:val="22"/>
          <w:lang w:eastAsia="fr-FR"/>
        </w:rPr>
      </w:pPr>
      <w:hyperlink w:anchor="_Toc441012624" w:history="1">
        <w:r w:rsidR="0083487C" w:rsidRPr="00362B11">
          <w:rPr>
            <w:rStyle w:val="Lienhypertexte"/>
            <w:rFonts w:ascii="Times New Roman" w:hAnsi="Times New Roman"/>
            <w:noProof/>
          </w:rPr>
          <w:t>2.1.1.</w:t>
        </w:r>
        <w:r w:rsidR="0083487C">
          <w:rPr>
            <w:rFonts w:asciiTheme="minorHAnsi" w:eastAsiaTheme="minorEastAsia" w:hAnsiTheme="minorHAnsi" w:cstheme="minorBidi"/>
            <w:smallCaps w:val="0"/>
            <w:noProof/>
            <w:szCs w:val="22"/>
            <w:lang w:eastAsia="fr-FR"/>
          </w:rPr>
          <w:tab/>
        </w:r>
        <w:r w:rsidR="0083487C" w:rsidRPr="00362B11">
          <w:rPr>
            <w:rStyle w:val="Lienhypertexte"/>
            <w:rFonts w:ascii="Times New Roman" w:hAnsi="Times New Roman"/>
            <w:noProof/>
          </w:rPr>
          <w:t>Le projet en deux grandes parties :</w:t>
        </w:r>
        <w:r w:rsidR="0083487C">
          <w:rPr>
            <w:noProof/>
            <w:webHidden/>
          </w:rPr>
          <w:tab/>
        </w:r>
        <w:r w:rsidR="0083487C">
          <w:rPr>
            <w:noProof/>
            <w:webHidden/>
          </w:rPr>
          <w:fldChar w:fldCharType="begin"/>
        </w:r>
        <w:r w:rsidR="0083487C">
          <w:rPr>
            <w:noProof/>
            <w:webHidden/>
          </w:rPr>
          <w:instrText xml:space="preserve"> PAGEREF _Toc441012624 \h </w:instrText>
        </w:r>
        <w:r w:rsidR="0083487C">
          <w:rPr>
            <w:noProof/>
            <w:webHidden/>
          </w:rPr>
        </w:r>
        <w:r w:rsidR="0083487C">
          <w:rPr>
            <w:noProof/>
            <w:webHidden/>
          </w:rPr>
          <w:fldChar w:fldCharType="separate"/>
        </w:r>
        <w:r w:rsidR="0083487C">
          <w:rPr>
            <w:noProof/>
            <w:webHidden/>
          </w:rPr>
          <w:t>6</w:t>
        </w:r>
        <w:r w:rsidR="0083487C">
          <w:rPr>
            <w:noProof/>
            <w:webHidden/>
          </w:rPr>
          <w:fldChar w:fldCharType="end"/>
        </w:r>
      </w:hyperlink>
    </w:p>
    <w:p w:rsidR="0083487C" w:rsidRDefault="0032029E">
      <w:pPr>
        <w:pStyle w:val="TM1"/>
        <w:tabs>
          <w:tab w:val="left" w:pos="385"/>
          <w:tab w:val="right" w:leader="underscore" w:pos="9205"/>
        </w:tabs>
        <w:rPr>
          <w:rFonts w:asciiTheme="minorHAnsi" w:eastAsiaTheme="minorEastAsia" w:hAnsiTheme="minorHAnsi" w:cstheme="minorBidi"/>
          <w:b w:val="0"/>
          <w:bCs w:val="0"/>
          <w:caps w:val="0"/>
          <w:noProof/>
          <w:szCs w:val="22"/>
          <w:u w:val="none"/>
          <w:lang w:eastAsia="fr-FR"/>
        </w:rPr>
      </w:pPr>
      <w:hyperlink w:anchor="_Toc441012625" w:history="1">
        <w:r w:rsidR="0083487C" w:rsidRPr="00362B11">
          <w:rPr>
            <w:rStyle w:val="Lienhypertexte"/>
            <w:rFonts w:ascii="Times New Roman" w:hAnsi="Times New Roman"/>
            <w:noProof/>
          </w:rPr>
          <w:t>3.</w:t>
        </w:r>
        <w:r w:rsidR="0083487C">
          <w:rPr>
            <w:rFonts w:asciiTheme="minorHAnsi" w:eastAsiaTheme="minorEastAsia" w:hAnsiTheme="minorHAnsi" w:cstheme="minorBidi"/>
            <w:b w:val="0"/>
            <w:bCs w:val="0"/>
            <w:caps w:val="0"/>
            <w:noProof/>
            <w:szCs w:val="22"/>
            <w:u w:val="none"/>
            <w:lang w:eastAsia="fr-FR"/>
          </w:rPr>
          <w:tab/>
        </w:r>
        <w:r w:rsidR="0083487C" w:rsidRPr="00362B11">
          <w:rPr>
            <w:rStyle w:val="Lienhypertexte"/>
            <w:rFonts w:ascii="Times New Roman" w:hAnsi="Times New Roman"/>
            <w:noProof/>
          </w:rPr>
          <w:t>Recherche générale :</w:t>
        </w:r>
        <w:r w:rsidR="0083487C">
          <w:rPr>
            <w:noProof/>
            <w:webHidden/>
          </w:rPr>
          <w:tab/>
        </w:r>
        <w:r w:rsidR="0083487C">
          <w:rPr>
            <w:noProof/>
            <w:webHidden/>
          </w:rPr>
          <w:fldChar w:fldCharType="begin"/>
        </w:r>
        <w:r w:rsidR="0083487C">
          <w:rPr>
            <w:noProof/>
            <w:webHidden/>
          </w:rPr>
          <w:instrText xml:space="preserve"> PAGEREF _Toc441012625 \h </w:instrText>
        </w:r>
        <w:r w:rsidR="0083487C">
          <w:rPr>
            <w:noProof/>
            <w:webHidden/>
          </w:rPr>
        </w:r>
        <w:r w:rsidR="0083487C">
          <w:rPr>
            <w:noProof/>
            <w:webHidden/>
          </w:rPr>
          <w:fldChar w:fldCharType="separate"/>
        </w:r>
        <w:r w:rsidR="0083487C">
          <w:rPr>
            <w:noProof/>
            <w:webHidden/>
          </w:rPr>
          <w:t>7</w:t>
        </w:r>
        <w:r w:rsidR="0083487C">
          <w:rPr>
            <w:noProof/>
            <w:webHidden/>
          </w:rPr>
          <w:fldChar w:fldCharType="end"/>
        </w:r>
      </w:hyperlink>
    </w:p>
    <w:p w:rsidR="0083487C" w:rsidRDefault="0032029E">
      <w:pPr>
        <w:pStyle w:val="TM2"/>
        <w:tabs>
          <w:tab w:val="left" w:pos="550"/>
          <w:tab w:val="right" w:leader="underscore" w:pos="9205"/>
        </w:tabs>
        <w:rPr>
          <w:rFonts w:asciiTheme="minorHAnsi" w:eastAsiaTheme="minorEastAsia" w:hAnsiTheme="minorHAnsi" w:cstheme="minorBidi"/>
          <w:b w:val="0"/>
          <w:bCs w:val="0"/>
          <w:smallCaps w:val="0"/>
          <w:noProof/>
          <w:szCs w:val="22"/>
          <w:lang w:eastAsia="fr-FR"/>
        </w:rPr>
      </w:pPr>
      <w:hyperlink w:anchor="_Toc441012626" w:history="1">
        <w:r w:rsidR="0083487C" w:rsidRPr="00362B11">
          <w:rPr>
            <w:rStyle w:val="Lienhypertexte"/>
            <w:rFonts w:ascii="Times New Roman" w:hAnsi="Times New Roman"/>
            <w:noProof/>
          </w:rPr>
          <w:t>3.1.</w:t>
        </w:r>
        <w:r w:rsidR="0083487C">
          <w:rPr>
            <w:rFonts w:asciiTheme="minorHAnsi" w:eastAsiaTheme="minorEastAsia" w:hAnsiTheme="minorHAnsi" w:cstheme="minorBidi"/>
            <w:b w:val="0"/>
            <w:bCs w:val="0"/>
            <w:smallCaps w:val="0"/>
            <w:noProof/>
            <w:szCs w:val="22"/>
            <w:lang w:eastAsia="fr-FR"/>
          </w:rPr>
          <w:tab/>
        </w:r>
        <w:r w:rsidR="0083487C" w:rsidRPr="00362B11">
          <w:rPr>
            <w:rStyle w:val="Lienhypertexte"/>
            <w:rFonts w:ascii="Times New Roman" w:hAnsi="Times New Roman"/>
            <w:noProof/>
          </w:rPr>
          <w:t>Traceur GPS /GSM</w:t>
        </w:r>
        <w:r w:rsidR="0083487C">
          <w:rPr>
            <w:noProof/>
            <w:webHidden/>
          </w:rPr>
          <w:tab/>
        </w:r>
        <w:r w:rsidR="0083487C">
          <w:rPr>
            <w:noProof/>
            <w:webHidden/>
          </w:rPr>
          <w:fldChar w:fldCharType="begin"/>
        </w:r>
        <w:r w:rsidR="0083487C">
          <w:rPr>
            <w:noProof/>
            <w:webHidden/>
          </w:rPr>
          <w:instrText xml:space="preserve"> PAGEREF _Toc441012626 \h </w:instrText>
        </w:r>
        <w:r w:rsidR="0083487C">
          <w:rPr>
            <w:noProof/>
            <w:webHidden/>
          </w:rPr>
        </w:r>
        <w:r w:rsidR="0083487C">
          <w:rPr>
            <w:noProof/>
            <w:webHidden/>
          </w:rPr>
          <w:fldChar w:fldCharType="separate"/>
        </w:r>
        <w:r w:rsidR="0083487C">
          <w:rPr>
            <w:noProof/>
            <w:webHidden/>
          </w:rPr>
          <w:t>7</w:t>
        </w:r>
        <w:r w:rsidR="0083487C">
          <w:rPr>
            <w:noProof/>
            <w:webHidden/>
          </w:rPr>
          <w:fldChar w:fldCharType="end"/>
        </w:r>
      </w:hyperlink>
    </w:p>
    <w:p w:rsidR="0083487C" w:rsidRDefault="0032029E">
      <w:pPr>
        <w:pStyle w:val="TM3"/>
        <w:tabs>
          <w:tab w:val="left" w:pos="715"/>
          <w:tab w:val="right" w:leader="underscore" w:pos="9205"/>
        </w:tabs>
        <w:rPr>
          <w:rFonts w:asciiTheme="minorHAnsi" w:eastAsiaTheme="minorEastAsia" w:hAnsiTheme="minorHAnsi" w:cstheme="minorBidi"/>
          <w:smallCaps w:val="0"/>
          <w:noProof/>
          <w:szCs w:val="22"/>
          <w:lang w:eastAsia="fr-FR"/>
        </w:rPr>
      </w:pPr>
      <w:hyperlink w:anchor="_Toc441012627" w:history="1">
        <w:r w:rsidR="0083487C" w:rsidRPr="00362B11">
          <w:rPr>
            <w:rStyle w:val="Lienhypertexte"/>
            <w:rFonts w:ascii="Times New Roman" w:hAnsi="Times New Roman"/>
            <w:noProof/>
          </w:rPr>
          <w:t>3.1.1.</w:t>
        </w:r>
        <w:r w:rsidR="0083487C">
          <w:rPr>
            <w:rFonts w:asciiTheme="minorHAnsi" w:eastAsiaTheme="minorEastAsia" w:hAnsiTheme="minorHAnsi" w:cstheme="minorBidi"/>
            <w:smallCaps w:val="0"/>
            <w:noProof/>
            <w:szCs w:val="22"/>
            <w:lang w:eastAsia="fr-FR"/>
          </w:rPr>
          <w:tab/>
        </w:r>
        <w:r w:rsidR="0083487C" w:rsidRPr="00362B11">
          <w:rPr>
            <w:rStyle w:val="Lienhypertexte"/>
            <w:rFonts w:ascii="Times New Roman" w:hAnsi="Times New Roman"/>
            <w:noProof/>
          </w:rPr>
          <w:t>La partie client :</w:t>
        </w:r>
        <w:r w:rsidR="0083487C">
          <w:rPr>
            <w:noProof/>
            <w:webHidden/>
          </w:rPr>
          <w:tab/>
        </w:r>
        <w:r w:rsidR="0083487C">
          <w:rPr>
            <w:noProof/>
            <w:webHidden/>
          </w:rPr>
          <w:fldChar w:fldCharType="begin"/>
        </w:r>
        <w:r w:rsidR="0083487C">
          <w:rPr>
            <w:noProof/>
            <w:webHidden/>
          </w:rPr>
          <w:instrText xml:space="preserve"> PAGEREF _Toc441012627 \h </w:instrText>
        </w:r>
        <w:r w:rsidR="0083487C">
          <w:rPr>
            <w:noProof/>
            <w:webHidden/>
          </w:rPr>
        </w:r>
        <w:r w:rsidR="0083487C">
          <w:rPr>
            <w:noProof/>
            <w:webHidden/>
          </w:rPr>
          <w:fldChar w:fldCharType="separate"/>
        </w:r>
        <w:r w:rsidR="0083487C">
          <w:rPr>
            <w:noProof/>
            <w:webHidden/>
          </w:rPr>
          <w:t>7</w:t>
        </w:r>
        <w:r w:rsidR="0083487C">
          <w:rPr>
            <w:noProof/>
            <w:webHidden/>
          </w:rPr>
          <w:fldChar w:fldCharType="end"/>
        </w:r>
      </w:hyperlink>
    </w:p>
    <w:p w:rsidR="0083487C" w:rsidRDefault="0032029E">
      <w:pPr>
        <w:pStyle w:val="TM3"/>
        <w:tabs>
          <w:tab w:val="left" w:pos="715"/>
          <w:tab w:val="right" w:leader="underscore" w:pos="9205"/>
        </w:tabs>
        <w:rPr>
          <w:rFonts w:asciiTheme="minorHAnsi" w:eastAsiaTheme="minorEastAsia" w:hAnsiTheme="minorHAnsi" w:cstheme="minorBidi"/>
          <w:smallCaps w:val="0"/>
          <w:noProof/>
          <w:szCs w:val="22"/>
          <w:lang w:eastAsia="fr-FR"/>
        </w:rPr>
      </w:pPr>
      <w:hyperlink w:anchor="_Toc441012628" w:history="1">
        <w:r w:rsidR="0083487C" w:rsidRPr="00362B11">
          <w:rPr>
            <w:rStyle w:val="Lienhypertexte"/>
            <w:rFonts w:ascii="Times New Roman" w:hAnsi="Times New Roman"/>
            <w:noProof/>
          </w:rPr>
          <w:t>3.1.2.</w:t>
        </w:r>
        <w:r w:rsidR="0083487C">
          <w:rPr>
            <w:rFonts w:asciiTheme="minorHAnsi" w:eastAsiaTheme="minorEastAsia" w:hAnsiTheme="minorHAnsi" w:cstheme="minorBidi"/>
            <w:smallCaps w:val="0"/>
            <w:noProof/>
            <w:szCs w:val="22"/>
            <w:lang w:eastAsia="fr-FR"/>
          </w:rPr>
          <w:tab/>
        </w:r>
        <w:r w:rsidR="0083487C" w:rsidRPr="00362B11">
          <w:rPr>
            <w:rStyle w:val="Lienhypertexte"/>
            <w:rFonts w:ascii="Times New Roman" w:hAnsi="Times New Roman"/>
            <w:noProof/>
          </w:rPr>
          <w:t>La partie serveur :</w:t>
        </w:r>
        <w:r w:rsidR="0083487C">
          <w:rPr>
            <w:noProof/>
            <w:webHidden/>
          </w:rPr>
          <w:tab/>
        </w:r>
        <w:r w:rsidR="0083487C">
          <w:rPr>
            <w:noProof/>
            <w:webHidden/>
          </w:rPr>
          <w:fldChar w:fldCharType="begin"/>
        </w:r>
        <w:r w:rsidR="0083487C">
          <w:rPr>
            <w:noProof/>
            <w:webHidden/>
          </w:rPr>
          <w:instrText xml:space="preserve"> PAGEREF _Toc441012628 \h </w:instrText>
        </w:r>
        <w:r w:rsidR="0083487C">
          <w:rPr>
            <w:noProof/>
            <w:webHidden/>
          </w:rPr>
        </w:r>
        <w:r w:rsidR="0083487C">
          <w:rPr>
            <w:noProof/>
            <w:webHidden/>
          </w:rPr>
          <w:fldChar w:fldCharType="separate"/>
        </w:r>
        <w:r w:rsidR="0083487C">
          <w:rPr>
            <w:noProof/>
            <w:webHidden/>
          </w:rPr>
          <w:t>8</w:t>
        </w:r>
        <w:r w:rsidR="0083487C">
          <w:rPr>
            <w:noProof/>
            <w:webHidden/>
          </w:rPr>
          <w:fldChar w:fldCharType="end"/>
        </w:r>
      </w:hyperlink>
    </w:p>
    <w:p w:rsidR="0083487C" w:rsidRDefault="0032029E">
      <w:pPr>
        <w:pStyle w:val="TM2"/>
        <w:tabs>
          <w:tab w:val="left" w:pos="550"/>
          <w:tab w:val="right" w:leader="underscore" w:pos="9205"/>
        </w:tabs>
        <w:rPr>
          <w:rFonts w:asciiTheme="minorHAnsi" w:eastAsiaTheme="minorEastAsia" w:hAnsiTheme="minorHAnsi" w:cstheme="minorBidi"/>
          <w:b w:val="0"/>
          <w:bCs w:val="0"/>
          <w:smallCaps w:val="0"/>
          <w:noProof/>
          <w:szCs w:val="22"/>
          <w:lang w:eastAsia="fr-FR"/>
        </w:rPr>
      </w:pPr>
      <w:hyperlink w:anchor="_Toc441012629" w:history="1">
        <w:r w:rsidR="0083487C" w:rsidRPr="00362B11">
          <w:rPr>
            <w:rStyle w:val="Lienhypertexte"/>
            <w:rFonts w:ascii="Times New Roman" w:hAnsi="Times New Roman"/>
            <w:noProof/>
          </w:rPr>
          <w:t>3.2.</w:t>
        </w:r>
        <w:r w:rsidR="0083487C">
          <w:rPr>
            <w:rFonts w:asciiTheme="minorHAnsi" w:eastAsiaTheme="minorEastAsia" w:hAnsiTheme="minorHAnsi" w:cstheme="minorBidi"/>
            <w:b w:val="0"/>
            <w:bCs w:val="0"/>
            <w:smallCaps w:val="0"/>
            <w:noProof/>
            <w:szCs w:val="22"/>
            <w:lang w:eastAsia="fr-FR"/>
          </w:rPr>
          <w:tab/>
        </w:r>
        <w:r w:rsidR="0083487C" w:rsidRPr="00362B11">
          <w:rPr>
            <w:rStyle w:val="Lienhypertexte"/>
            <w:rFonts w:ascii="Times New Roman" w:hAnsi="Times New Roman"/>
            <w:noProof/>
          </w:rPr>
          <w:t>Composant d’un traceur GPS/GSM :</w:t>
        </w:r>
        <w:r w:rsidR="0083487C">
          <w:rPr>
            <w:noProof/>
            <w:webHidden/>
          </w:rPr>
          <w:tab/>
        </w:r>
        <w:r w:rsidR="0083487C">
          <w:rPr>
            <w:noProof/>
            <w:webHidden/>
          </w:rPr>
          <w:fldChar w:fldCharType="begin"/>
        </w:r>
        <w:r w:rsidR="0083487C">
          <w:rPr>
            <w:noProof/>
            <w:webHidden/>
          </w:rPr>
          <w:instrText xml:space="preserve"> PAGEREF _Toc441012629 \h </w:instrText>
        </w:r>
        <w:r w:rsidR="0083487C">
          <w:rPr>
            <w:noProof/>
            <w:webHidden/>
          </w:rPr>
        </w:r>
        <w:r w:rsidR="0083487C">
          <w:rPr>
            <w:noProof/>
            <w:webHidden/>
          </w:rPr>
          <w:fldChar w:fldCharType="separate"/>
        </w:r>
        <w:r w:rsidR="0083487C">
          <w:rPr>
            <w:noProof/>
            <w:webHidden/>
          </w:rPr>
          <w:t>8</w:t>
        </w:r>
        <w:r w:rsidR="0083487C">
          <w:rPr>
            <w:noProof/>
            <w:webHidden/>
          </w:rPr>
          <w:fldChar w:fldCharType="end"/>
        </w:r>
      </w:hyperlink>
    </w:p>
    <w:p w:rsidR="0083487C" w:rsidRDefault="0032029E">
      <w:pPr>
        <w:pStyle w:val="TM3"/>
        <w:tabs>
          <w:tab w:val="left" w:pos="715"/>
          <w:tab w:val="right" w:leader="underscore" w:pos="9205"/>
        </w:tabs>
        <w:rPr>
          <w:rFonts w:asciiTheme="minorHAnsi" w:eastAsiaTheme="minorEastAsia" w:hAnsiTheme="minorHAnsi" w:cstheme="minorBidi"/>
          <w:smallCaps w:val="0"/>
          <w:noProof/>
          <w:szCs w:val="22"/>
          <w:lang w:eastAsia="fr-FR"/>
        </w:rPr>
      </w:pPr>
      <w:hyperlink w:anchor="_Toc441012630" w:history="1">
        <w:r w:rsidR="0083487C" w:rsidRPr="00362B11">
          <w:rPr>
            <w:rStyle w:val="Lienhypertexte"/>
            <w:rFonts w:ascii="Times New Roman" w:hAnsi="Times New Roman"/>
            <w:noProof/>
          </w:rPr>
          <w:t>3.2.1.</w:t>
        </w:r>
        <w:r w:rsidR="0083487C">
          <w:rPr>
            <w:rFonts w:asciiTheme="minorHAnsi" w:eastAsiaTheme="minorEastAsia" w:hAnsiTheme="minorHAnsi" w:cstheme="minorBidi"/>
            <w:smallCaps w:val="0"/>
            <w:noProof/>
            <w:szCs w:val="22"/>
            <w:lang w:eastAsia="fr-FR"/>
          </w:rPr>
          <w:tab/>
        </w:r>
        <w:r w:rsidR="0083487C" w:rsidRPr="00362B11">
          <w:rPr>
            <w:rStyle w:val="Lienhypertexte"/>
            <w:rFonts w:ascii="Times New Roman" w:hAnsi="Times New Roman"/>
            <w:noProof/>
          </w:rPr>
          <w:t>Localiser la position avec un GPS :</w:t>
        </w:r>
        <w:r w:rsidR="0083487C">
          <w:rPr>
            <w:noProof/>
            <w:webHidden/>
          </w:rPr>
          <w:tab/>
        </w:r>
        <w:r w:rsidR="0083487C">
          <w:rPr>
            <w:noProof/>
            <w:webHidden/>
          </w:rPr>
          <w:fldChar w:fldCharType="begin"/>
        </w:r>
        <w:r w:rsidR="0083487C">
          <w:rPr>
            <w:noProof/>
            <w:webHidden/>
          </w:rPr>
          <w:instrText xml:space="preserve"> PAGEREF _Toc441012630 \h </w:instrText>
        </w:r>
        <w:r w:rsidR="0083487C">
          <w:rPr>
            <w:noProof/>
            <w:webHidden/>
          </w:rPr>
        </w:r>
        <w:r w:rsidR="0083487C">
          <w:rPr>
            <w:noProof/>
            <w:webHidden/>
          </w:rPr>
          <w:fldChar w:fldCharType="separate"/>
        </w:r>
        <w:r w:rsidR="0083487C">
          <w:rPr>
            <w:noProof/>
            <w:webHidden/>
          </w:rPr>
          <w:t>8</w:t>
        </w:r>
        <w:r w:rsidR="0083487C">
          <w:rPr>
            <w:noProof/>
            <w:webHidden/>
          </w:rPr>
          <w:fldChar w:fldCharType="end"/>
        </w:r>
      </w:hyperlink>
    </w:p>
    <w:p w:rsidR="0083487C" w:rsidRDefault="0032029E">
      <w:pPr>
        <w:pStyle w:val="TM3"/>
        <w:tabs>
          <w:tab w:val="left" w:pos="715"/>
          <w:tab w:val="right" w:leader="underscore" w:pos="9205"/>
        </w:tabs>
        <w:rPr>
          <w:rFonts w:asciiTheme="minorHAnsi" w:eastAsiaTheme="minorEastAsia" w:hAnsiTheme="minorHAnsi" w:cstheme="minorBidi"/>
          <w:smallCaps w:val="0"/>
          <w:noProof/>
          <w:szCs w:val="22"/>
          <w:lang w:eastAsia="fr-FR"/>
        </w:rPr>
      </w:pPr>
      <w:hyperlink w:anchor="_Toc441012631" w:history="1">
        <w:r w:rsidR="0083487C" w:rsidRPr="00362B11">
          <w:rPr>
            <w:rStyle w:val="Lienhypertexte"/>
            <w:rFonts w:ascii="Times New Roman" w:hAnsi="Times New Roman"/>
            <w:noProof/>
          </w:rPr>
          <w:t>3.2.2.</w:t>
        </w:r>
        <w:r w:rsidR="0083487C">
          <w:rPr>
            <w:rFonts w:asciiTheme="minorHAnsi" w:eastAsiaTheme="minorEastAsia" w:hAnsiTheme="minorHAnsi" w:cstheme="minorBidi"/>
            <w:smallCaps w:val="0"/>
            <w:noProof/>
            <w:szCs w:val="22"/>
            <w:lang w:eastAsia="fr-FR"/>
          </w:rPr>
          <w:tab/>
        </w:r>
        <w:r w:rsidR="0083487C" w:rsidRPr="00362B11">
          <w:rPr>
            <w:rStyle w:val="Lienhypertexte"/>
            <w:rFonts w:ascii="Times New Roman" w:hAnsi="Times New Roman"/>
            <w:noProof/>
          </w:rPr>
          <w:t>Le Protocole NMEA :</w:t>
        </w:r>
        <w:r w:rsidR="0083487C">
          <w:rPr>
            <w:noProof/>
            <w:webHidden/>
          </w:rPr>
          <w:tab/>
        </w:r>
        <w:r w:rsidR="0083487C">
          <w:rPr>
            <w:noProof/>
            <w:webHidden/>
          </w:rPr>
          <w:fldChar w:fldCharType="begin"/>
        </w:r>
        <w:r w:rsidR="0083487C">
          <w:rPr>
            <w:noProof/>
            <w:webHidden/>
          </w:rPr>
          <w:instrText xml:space="preserve"> PAGEREF _Toc441012631 \h </w:instrText>
        </w:r>
        <w:r w:rsidR="0083487C">
          <w:rPr>
            <w:noProof/>
            <w:webHidden/>
          </w:rPr>
        </w:r>
        <w:r w:rsidR="0083487C">
          <w:rPr>
            <w:noProof/>
            <w:webHidden/>
          </w:rPr>
          <w:fldChar w:fldCharType="separate"/>
        </w:r>
        <w:r w:rsidR="0083487C">
          <w:rPr>
            <w:noProof/>
            <w:webHidden/>
          </w:rPr>
          <w:t>8</w:t>
        </w:r>
        <w:r w:rsidR="0083487C">
          <w:rPr>
            <w:noProof/>
            <w:webHidden/>
          </w:rPr>
          <w:fldChar w:fldCharType="end"/>
        </w:r>
      </w:hyperlink>
    </w:p>
    <w:p w:rsidR="0083487C" w:rsidRDefault="0032029E">
      <w:pPr>
        <w:pStyle w:val="TM3"/>
        <w:tabs>
          <w:tab w:val="left" w:pos="715"/>
          <w:tab w:val="right" w:leader="underscore" w:pos="9205"/>
        </w:tabs>
        <w:rPr>
          <w:rFonts w:asciiTheme="minorHAnsi" w:eastAsiaTheme="minorEastAsia" w:hAnsiTheme="minorHAnsi" w:cstheme="minorBidi"/>
          <w:smallCaps w:val="0"/>
          <w:noProof/>
          <w:szCs w:val="22"/>
          <w:lang w:eastAsia="fr-FR"/>
        </w:rPr>
      </w:pPr>
      <w:hyperlink w:anchor="_Toc441012632" w:history="1">
        <w:r w:rsidR="0083487C" w:rsidRPr="00362B11">
          <w:rPr>
            <w:rStyle w:val="Lienhypertexte"/>
            <w:rFonts w:ascii="Times New Roman" w:hAnsi="Times New Roman"/>
            <w:noProof/>
          </w:rPr>
          <w:t>3.2.3.</w:t>
        </w:r>
        <w:r w:rsidR="0083487C">
          <w:rPr>
            <w:rFonts w:asciiTheme="minorHAnsi" w:eastAsiaTheme="minorEastAsia" w:hAnsiTheme="minorHAnsi" w:cstheme="minorBidi"/>
            <w:smallCaps w:val="0"/>
            <w:noProof/>
            <w:szCs w:val="22"/>
            <w:lang w:eastAsia="fr-FR"/>
          </w:rPr>
          <w:tab/>
        </w:r>
        <w:r w:rsidR="0083487C" w:rsidRPr="00362B11">
          <w:rPr>
            <w:rStyle w:val="Lienhypertexte"/>
            <w:rFonts w:ascii="Times New Roman" w:hAnsi="Times New Roman"/>
            <w:noProof/>
          </w:rPr>
          <w:t>Les trames NMEA 0183 :</w:t>
        </w:r>
        <w:r w:rsidR="0083487C">
          <w:rPr>
            <w:noProof/>
            <w:webHidden/>
          </w:rPr>
          <w:tab/>
        </w:r>
        <w:r w:rsidR="0083487C">
          <w:rPr>
            <w:noProof/>
            <w:webHidden/>
          </w:rPr>
          <w:fldChar w:fldCharType="begin"/>
        </w:r>
        <w:r w:rsidR="0083487C">
          <w:rPr>
            <w:noProof/>
            <w:webHidden/>
          </w:rPr>
          <w:instrText xml:space="preserve"> PAGEREF _Toc441012632 \h </w:instrText>
        </w:r>
        <w:r w:rsidR="0083487C">
          <w:rPr>
            <w:noProof/>
            <w:webHidden/>
          </w:rPr>
        </w:r>
        <w:r w:rsidR="0083487C">
          <w:rPr>
            <w:noProof/>
            <w:webHidden/>
          </w:rPr>
          <w:fldChar w:fldCharType="separate"/>
        </w:r>
        <w:r w:rsidR="0083487C">
          <w:rPr>
            <w:noProof/>
            <w:webHidden/>
          </w:rPr>
          <w:t>8</w:t>
        </w:r>
        <w:r w:rsidR="0083487C">
          <w:rPr>
            <w:noProof/>
            <w:webHidden/>
          </w:rPr>
          <w:fldChar w:fldCharType="end"/>
        </w:r>
      </w:hyperlink>
    </w:p>
    <w:p w:rsidR="0083487C" w:rsidRDefault="0032029E">
      <w:pPr>
        <w:pStyle w:val="TM3"/>
        <w:tabs>
          <w:tab w:val="left" w:pos="715"/>
          <w:tab w:val="right" w:leader="underscore" w:pos="9205"/>
        </w:tabs>
        <w:rPr>
          <w:rFonts w:asciiTheme="minorHAnsi" w:eastAsiaTheme="minorEastAsia" w:hAnsiTheme="minorHAnsi" w:cstheme="minorBidi"/>
          <w:smallCaps w:val="0"/>
          <w:noProof/>
          <w:szCs w:val="22"/>
          <w:lang w:eastAsia="fr-FR"/>
        </w:rPr>
      </w:pPr>
      <w:hyperlink w:anchor="_Toc441012633" w:history="1">
        <w:r w:rsidR="0083487C" w:rsidRPr="00362B11">
          <w:rPr>
            <w:rStyle w:val="Lienhypertexte"/>
            <w:rFonts w:ascii="Times New Roman" w:hAnsi="Times New Roman"/>
            <w:noProof/>
          </w:rPr>
          <w:t>3.2.4.</w:t>
        </w:r>
        <w:r w:rsidR="0083487C">
          <w:rPr>
            <w:rFonts w:asciiTheme="minorHAnsi" w:eastAsiaTheme="minorEastAsia" w:hAnsiTheme="minorHAnsi" w:cstheme="minorBidi"/>
            <w:smallCaps w:val="0"/>
            <w:noProof/>
            <w:szCs w:val="22"/>
            <w:lang w:eastAsia="fr-FR"/>
          </w:rPr>
          <w:tab/>
        </w:r>
        <w:r w:rsidR="0083487C" w:rsidRPr="00362B11">
          <w:rPr>
            <w:rStyle w:val="Lienhypertexte"/>
            <w:rFonts w:ascii="Times New Roman" w:hAnsi="Times New Roman"/>
            <w:noProof/>
          </w:rPr>
          <w:t>L’envoi des SMS avec le module GSM :</w:t>
        </w:r>
        <w:r w:rsidR="0083487C">
          <w:rPr>
            <w:noProof/>
            <w:webHidden/>
          </w:rPr>
          <w:tab/>
        </w:r>
        <w:r w:rsidR="0083487C">
          <w:rPr>
            <w:noProof/>
            <w:webHidden/>
          </w:rPr>
          <w:fldChar w:fldCharType="begin"/>
        </w:r>
        <w:r w:rsidR="0083487C">
          <w:rPr>
            <w:noProof/>
            <w:webHidden/>
          </w:rPr>
          <w:instrText xml:space="preserve"> PAGEREF _Toc441012633 \h </w:instrText>
        </w:r>
        <w:r w:rsidR="0083487C">
          <w:rPr>
            <w:noProof/>
            <w:webHidden/>
          </w:rPr>
        </w:r>
        <w:r w:rsidR="0083487C">
          <w:rPr>
            <w:noProof/>
            <w:webHidden/>
          </w:rPr>
          <w:fldChar w:fldCharType="separate"/>
        </w:r>
        <w:r w:rsidR="0083487C">
          <w:rPr>
            <w:noProof/>
            <w:webHidden/>
          </w:rPr>
          <w:t>10</w:t>
        </w:r>
        <w:r w:rsidR="0083487C">
          <w:rPr>
            <w:noProof/>
            <w:webHidden/>
          </w:rPr>
          <w:fldChar w:fldCharType="end"/>
        </w:r>
      </w:hyperlink>
    </w:p>
    <w:p w:rsidR="0083487C" w:rsidRDefault="0032029E">
      <w:pPr>
        <w:pStyle w:val="TM4"/>
        <w:tabs>
          <w:tab w:val="left" w:pos="880"/>
          <w:tab w:val="right" w:leader="underscore" w:pos="9205"/>
        </w:tabs>
        <w:rPr>
          <w:rFonts w:asciiTheme="minorHAnsi" w:eastAsiaTheme="minorEastAsia" w:hAnsiTheme="minorHAnsi" w:cstheme="minorBidi"/>
          <w:noProof/>
          <w:szCs w:val="22"/>
          <w:lang w:eastAsia="fr-FR"/>
        </w:rPr>
      </w:pPr>
      <w:hyperlink w:anchor="_Toc441012634" w:history="1">
        <w:r w:rsidR="0083487C" w:rsidRPr="00362B11">
          <w:rPr>
            <w:rStyle w:val="Lienhypertexte"/>
            <w:rFonts w:ascii="Times New Roman" w:hAnsi="Times New Roman"/>
            <w:noProof/>
          </w:rPr>
          <w:t>3.2.4.1.</w:t>
        </w:r>
        <w:r w:rsidR="0083487C">
          <w:rPr>
            <w:rFonts w:asciiTheme="minorHAnsi" w:eastAsiaTheme="minorEastAsia" w:hAnsiTheme="minorHAnsi" w:cstheme="minorBidi"/>
            <w:noProof/>
            <w:szCs w:val="22"/>
            <w:lang w:eastAsia="fr-FR"/>
          </w:rPr>
          <w:tab/>
        </w:r>
        <w:r w:rsidR="0083487C" w:rsidRPr="00362B11">
          <w:rPr>
            <w:rStyle w:val="Lienhypertexte"/>
            <w:rFonts w:ascii="Times New Roman" w:hAnsi="Times New Roman"/>
            <w:noProof/>
          </w:rPr>
          <w:t>Les Commandes AT :</w:t>
        </w:r>
        <w:r w:rsidR="0083487C">
          <w:rPr>
            <w:noProof/>
            <w:webHidden/>
          </w:rPr>
          <w:tab/>
        </w:r>
        <w:r w:rsidR="0083487C">
          <w:rPr>
            <w:noProof/>
            <w:webHidden/>
          </w:rPr>
          <w:fldChar w:fldCharType="begin"/>
        </w:r>
        <w:r w:rsidR="0083487C">
          <w:rPr>
            <w:noProof/>
            <w:webHidden/>
          </w:rPr>
          <w:instrText xml:space="preserve"> PAGEREF _Toc441012634 \h </w:instrText>
        </w:r>
        <w:r w:rsidR="0083487C">
          <w:rPr>
            <w:noProof/>
            <w:webHidden/>
          </w:rPr>
        </w:r>
        <w:r w:rsidR="0083487C">
          <w:rPr>
            <w:noProof/>
            <w:webHidden/>
          </w:rPr>
          <w:fldChar w:fldCharType="separate"/>
        </w:r>
        <w:r w:rsidR="0083487C">
          <w:rPr>
            <w:noProof/>
            <w:webHidden/>
          </w:rPr>
          <w:t>10</w:t>
        </w:r>
        <w:r w:rsidR="0083487C">
          <w:rPr>
            <w:noProof/>
            <w:webHidden/>
          </w:rPr>
          <w:fldChar w:fldCharType="end"/>
        </w:r>
      </w:hyperlink>
    </w:p>
    <w:p w:rsidR="0083487C" w:rsidRDefault="0032029E">
      <w:pPr>
        <w:pStyle w:val="TM4"/>
        <w:tabs>
          <w:tab w:val="left" w:pos="880"/>
          <w:tab w:val="right" w:leader="underscore" w:pos="9205"/>
        </w:tabs>
        <w:rPr>
          <w:rFonts w:asciiTheme="minorHAnsi" w:eastAsiaTheme="minorEastAsia" w:hAnsiTheme="minorHAnsi" w:cstheme="minorBidi"/>
          <w:noProof/>
          <w:szCs w:val="22"/>
          <w:lang w:eastAsia="fr-FR"/>
        </w:rPr>
      </w:pPr>
      <w:hyperlink w:anchor="_Toc441012635" w:history="1">
        <w:r w:rsidR="0083487C" w:rsidRPr="00362B11">
          <w:rPr>
            <w:rStyle w:val="Lienhypertexte"/>
            <w:rFonts w:ascii="Times New Roman" w:hAnsi="Times New Roman"/>
            <w:noProof/>
          </w:rPr>
          <w:t>3.2.4.2.</w:t>
        </w:r>
        <w:r w:rsidR="0083487C">
          <w:rPr>
            <w:rFonts w:asciiTheme="minorHAnsi" w:eastAsiaTheme="minorEastAsia" w:hAnsiTheme="minorHAnsi" w:cstheme="minorBidi"/>
            <w:noProof/>
            <w:szCs w:val="22"/>
            <w:lang w:eastAsia="fr-FR"/>
          </w:rPr>
          <w:tab/>
        </w:r>
        <w:r w:rsidR="0083487C" w:rsidRPr="00362B11">
          <w:rPr>
            <w:rStyle w:val="Lienhypertexte"/>
            <w:rFonts w:ascii="Times New Roman" w:hAnsi="Times New Roman"/>
            <w:noProof/>
          </w:rPr>
          <w:t>Structure d’une commande AT :</w:t>
        </w:r>
        <w:r w:rsidR="0083487C">
          <w:rPr>
            <w:noProof/>
            <w:webHidden/>
          </w:rPr>
          <w:tab/>
        </w:r>
        <w:r w:rsidR="0083487C">
          <w:rPr>
            <w:noProof/>
            <w:webHidden/>
          </w:rPr>
          <w:fldChar w:fldCharType="begin"/>
        </w:r>
        <w:r w:rsidR="0083487C">
          <w:rPr>
            <w:noProof/>
            <w:webHidden/>
          </w:rPr>
          <w:instrText xml:space="preserve"> PAGEREF _Toc441012635 \h </w:instrText>
        </w:r>
        <w:r w:rsidR="0083487C">
          <w:rPr>
            <w:noProof/>
            <w:webHidden/>
          </w:rPr>
        </w:r>
        <w:r w:rsidR="0083487C">
          <w:rPr>
            <w:noProof/>
            <w:webHidden/>
          </w:rPr>
          <w:fldChar w:fldCharType="separate"/>
        </w:r>
        <w:r w:rsidR="0083487C">
          <w:rPr>
            <w:noProof/>
            <w:webHidden/>
          </w:rPr>
          <w:t>10</w:t>
        </w:r>
        <w:r w:rsidR="0083487C">
          <w:rPr>
            <w:noProof/>
            <w:webHidden/>
          </w:rPr>
          <w:fldChar w:fldCharType="end"/>
        </w:r>
      </w:hyperlink>
    </w:p>
    <w:p w:rsidR="0083487C" w:rsidRDefault="0032029E">
      <w:pPr>
        <w:pStyle w:val="TM4"/>
        <w:tabs>
          <w:tab w:val="left" w:pos="880"/>
          <w:tab w:val="right" w:leader="underscore" w:pos="9205"/>
        </w:tabs>
        <w:rPr>
          <w:rFonts w:asciiTheme="minorHAnsi" w:eastAsiaTheme="minorEastAsia" w:hAnsiTheme="minorHAnsi" w:cstheme="minorBidi"/>
          <w:noProof/>
          <w:szCs w:val="22"/>
          <w:lang w:eastAsia="fr-FR"/>
        </w:rPr>
      </w:pPr>
      <w:hyperlink w:anchor="_Toc441012636" w:history="1">
        <w:r w:rsidR="0083487C" w:rsidRPr="00362B11">
          <w:rPr>
            <w:rStyle w:val="Lienhypertexte"/>
            <w:rFonts w:ascii="Times New Roman" w:hAnsi="Times New Roman"/>
            <w:noProof/>
          </w:rPr>
          <w:t>3.2.4.3.</w:t>
        </w:r>
        <w:r w:rsidR="0083487C">
          <w:rPr>
            <w:rFonts w:asciiTheme="minorHAnsi" w:eastAsiaTheme="minorEastAsia" w:hAnsiTheme="minorHAnsi" w:cstheme="minorBidi"/>
            <w:noProof/>
            <w:szCs w:val="22"/>
            <w:lang w:eastAsia="fr-FR"/>
          </w:rPr>
          <w:tab/>
        </w:r>
        <w:r w:rsidR="0083487C" w:rsidRPr="00362B11">
          <w:rPr>
            <w:rStyle w:val="Lienhypertexte"/>
            <w:rFonts w:ascii="Times New Roman" w:hAnsi="Times New Roman"/>
            <w:noProof/>
          </w:rPr>
          <w:t>Commandes de base :</w:t>
        </w:r>
        <w:r w:rsidR="0083487C">
          <w:rPr>
            <w:noProof/>
            <w:webHidden/>
          </w:rPr>
          <w:tab/>
        </w:r>
        <w:r w:rsidR="0083487C">
          <w:rPr>
            <w:noProof/>
            <w:webHidden/>
          </w:rPr>
          <w:fldChar w:fldCharType="begin"/>
        </w:r>
        <w:r w:rsidR="0083487C">
          <w:rPr>
            <w:noProof/>
            <w:webHidden/>
          </w:rPr>
          <w:instrText xml:space="preserve"> PAGEREF _Toc441012636 \h </w:instrText>
        </w:r>
        <w:r w:rsidR="0083487C">
          <w:rPr>
            <w:noProof/>
            <w:webHidden/>
          </w:rPr>
        </w:r>
        <w:r w:rsidR="0083487C">
          <w:rPr>
            <w:noProof/>
            <w:webHidden/>
          </w:rPr>
          <w:fldChar w:fldCharType="separate"/>
        </w:r>
        <w:r w:rsidR="0083487C">
          <w:rPr>
            <w:noProof/>
            <w:webHidden/>
          </w:rPr>
          <w:t>11</w:t>
        </w:r>
        <w:r w:rsidR="0083487C">
          <w:rPr>
            <w:noProof/>
            <w:webHidden/>
          </w:rPr>
          <w:fldChar w:fldCharType="end"/>
        </w:r>
      </w:hyperlink>
    </w:p>
    <w:p w:rsidR="0083487C" w:rsidRDefault="0032029E">
      <w:pPr>
        <w:pStyle w:val="TM4"/>
        <w:tabs>
          <w:tab w:val="left" w:pos="880"/>
          <w:tab w:val="right" w:leader="underscore" w:pos="9205"/>
        </w:tabs>
        <w:rPr>
          <w:rFonts w:asciiTheme="minorHAnsi" w:eastAsiaTheme="minorEastAsia" w:hAnsiTheme="minorHAnsi" w:cstheme="minorBidi"/>
          <w:noProof/>
          <w:szCs w:val="22"/>
          <w:lang w:eastAsia="fr-FR"/>
        </w:rPr>
      </w:pPr>
      <w:hyperlink w:anchor="_Toc441012637" w:history="1">
        <w:r w:rsidR="0083487C" w:rsidRPr="00362B11">
          <w:rPr>
            <w:rStyle w:val="Lienhypertexte"/>
            <w:rFonts w:ascii="Times New Roman" w:hAnsi="Times New Roman"/>
            <w:noProof/>
          </w:rPr>
          <w:t>3.2.4.4.</w:t>
        </w:r>
        <w:r w:rsidR="0083487C">
          <w:rPr>
            <w:rFonts w:asciiTheme="minorHAnsi" w:eastAsiaTheme="minorEastAsia" w:hAnsiTheme="minorHAnsi" w:cstheme="minorBidi"/>
            <w:noProof/>
            <w:szCs w:val="22"/>
            <w:lang w:eastAsia="fr-FR"/>
          </w:rPr>
          <w:tab/>
        </w:r>
        <w:r w:rsidR="0083487C" w:rsidRPr="00362B11">
          <w:rPr>
            <w:rStyle w:val="Lienhypertexte"/>
            <w:rFonts w:ascii="Times New Roman" w:hAnsi="Times New Roman"/>
            <w:noProof/>
          </w:rPr>
          <w:t>Commandes General :</w:t>
        </w:r>
        <w:r w:rsidR="0083487C">
          <w:rPr>
            <w:noProof/>
            <w:webHidden/>
          </w:rPr>
          <w:tab/>
        </w:r>
        <w:r w:rsidR="0083487C">
          <w:rPr>
            <w:noProof/>
            <w:webHidden/>
          </w:rPr>
          <w:fldChar w:fldCharType="begin"/>
        </w:r>
        <w:r w:rsidR="0083487C">
          <w:rPr>
            <w:noProof/>
            <w:webHidden/>
          </w:rPr>
          <w:instrText xml:space="preserve"> PAGEREF _Toc441012637 \h </w:instrText>
        </w:r>
        <w:r w:rsidR="0083487C">
          <w:rPr>
            <w:noProof/>
            <w:webHidden/>
          </w:rPr>
        </w:r>
        <w:r w:rsidR="0083487C">
          <w:rPr>
            <w:noProof/>
            <w:webHidden/>
          </w:rPr>
          <w:fldChar w:fldCharType="separate"/>
        </w:r>
        <w:r w:rsidR="0083487C">
          <w:rPr>
            <w:noProof/>
            <w:webHidden/>
          </w:rPr>
          <w:t>11</w:t>
        </w:r>
        <w:r w:rsidR="0083487C">
          <w:rPr>
            <w:noProof/>
            <w:webHidden/>
          </w:rPr>
          <w:fldChar w:fldCharType="end"/>
        </w:r>
      </w:hyperlink>
    </w:p>
    <w:p w:rsidR="0083487C" w:rsidRDefault="0032029E">
      <w:pPr>
        <w:pStyle w:val="TM4"/>
        <w:tabs>
          <w:tab w:val="left" w:pos="880"/>
          <w:tab w:val="right" w:leader="underscore" w:pos="9205"/>
        </w:tabs>
        <w:rPr>
          <w:rFonts w:asciiTheme="minorHAnsi" w:eastAsiaTheme="minorEastAsia" w:hAnsiTheme="minorHAnsi" w:cstheme="minorBidi"/>
          <w:noProof/>
          <w:szCs w:val="22"/>
          <w:lang w:eastAsia="fr-FR"/>
        </w:rPr>
      </w:pPr>
      <w:hyperlink w:anchor="_Toc441012638" w:history="1">
        <w:r w:rsidR="0083487C" w:rsidRPr="00362B11">
          <w:rPr>
            <w:rStyle w:val="Lienhypertexte"/>
            <w:rFonts w:ascii="Times New Roman" w:hAnsi="Times New Roman"/>
            <w:noProof/>
          </w:rPr>
          <w:t>3.2.4.5.</w:t>
        </w:r>
        <w:r w:rsidR="0083487C">
          <w:rPr>
            <w:rFonts w:asciiTheme="minorHAnsi" w:eastAsiaTheme="minorEastAsia" w:hAnsiTheme="minorHAnsi" w:cstheme="minorBidi"/>
            <w:noProof/>
            <w:szCs w:val="22"/>
            <w:lang w:eastAsia="fr-FR"/>
          </w:rPr>
          <w:tab/>
        </w:r>
        <w:r w:rsidR="0083487C" w:rsidRPr="00362B11">
          <w:rPr>
            <w:rStyle w:val="Lienhypertexte"/>
            <w:rFonts w:ascii="Times New Roman" w:hAnsi="Times New Roman"/>
            <w:noProof/>
          </w:rPr>
          <w:t>Les commandes utilisées pour envoyé SMS :</w:t>
        </w:r>
        <w:r w:rsidR="0083487C">
          <w:rPr>
            <w:noProof/>
            <w:webHidden/>
          </w:rPr>
          <w:tab/>
        </w:r>
        <w:r w:rsidR="0083487C">
          <w:rPr>
            <w:noProof/>
            <w:webHidden/>
          </w:rPr>
          <w:fldChar w:fldCharType="begin"/>
        </w:r>
        <w:r w:rsidR="0083487C">
          <w:rPr>
            <w:noProof/>
            <w:webHidden/>
          </w:rPr>
          <w:instrText xml:space="preserve"> PAGEREF _Toc441012638 \h </w:instrText>
        </w:r>
        <w:r w:rsidR="0083487C">
          <w:rPr>
            <w:noProof/>
            <w:webHidden/>
          </w:rPr>
        </w:r>
        <w:r w:rsidR="0083487C">
          <w:rPr>
            <w:noProof/>
            <w:webHidden/>
          </w:rPr>
          <w:fldChar w:fldCharType="separate"/>
        </w:r>
        <w:r w:rsidR="0083487C">
          <w:rPr>
            <w:noProof/>
            <w:webHidden/>
          </w:rPr>
          <w:t>11</w:t>
        </w:r>
        <w:r w:rsidR="0083487C">
          <w:rPr>
            <w:noProof/>
            <w:webHidden/>
          </w:rPr>
          <w:fldChar w:fldCharType="end"/>
        </w:r>
      </w:hyperlink>
    </w:p>
    <w:p w:rsidR="0083487C" w:rsidRDefault="0032029E">
      <w:pPr>
        <w:pStyle w:val="TM3"/>
        <w:tabs>
          <w:tab w:val="left" w:pos="715"/>
          <w:tab w:val="right" w:leader="underscore" w:pos="9205"/>
        </w:tabs>
        <w:rPr>
          <w:rFonts w:asciiTheme="minorHAnsi" w:eastAsiaTheme="minorEastAsia" w:hAnsiTheme="minorHAnsi" w:cstheme="minorBidi"/>
          <w:smallCaps w:val="0"/>
          <w:noProof/>
          <w:szCs w:val="22"/>
          <w:lang w:eastAsia="fr-FR"/>
        </w:rPr>
      </w:pPr>
      <w:hyperlink w:anchor="_Toc441012639" w:history="1">
        <w:r w:rsidR="0083487C" w:rsidRPr="00362B11">
          <w:rPr>
            <w:rStyle w:val="Lienhypertexte"/>
            <w:rFonts w:ascii="Times New Roman" w:hAnsi="Times New Roman"/>
            <w:noProof/>
          </w:rPr>
          <w:t>3.2.5.</w:t>
        </w:r>
        <w:r w:rsidR="0083487C">
          <w:rPr>
            <w:rFonts w:asciiTheme="minorHAnsi" w:eastAsiaTheme="minorEastAsia" w:hAnsiTheme="minorHAnsi" w:cstheme="minorBidi"/>
            <w:smallCaps w:val="0"/>
            <w:noProof/>
            <w:szCs w:val="22"/>
            <w:lang w:eastAsia="fr-FR"/>
          </w:rPr>
          <w:tab/>
        </w:r>
        <w:r w:rsidR="0083487C" w:rsidRPr="00362B11">
          <w:rPr>
            <w:rStyle w:val="Lienhypertexte"/>
            <w:rFonts w:ascii="Times New Roman" w:hAnsi="Times New Roman"/>
            <w:noProof/>
          </w:rPr>
          <w:t>Les</w:t>
        </w:r>
        <w:r w:rsidR="0083487C" w:rsidRPr="00362B11">
          <w:rPr>
            <w:rStyle w:val="Lienhypertexte"/>
            <w:rFonts w:ascii="Times New Roman" w:hAnsi="Times New Roman"/>
            <w:noProof/>
            <w:spacing w:val="-10"/>
          </w:rPr>
          <w:t xml:space="preserve"> </w:t>
        </w:r>
        <w:r w:rsidR="0083487C" w:rsidRPr="00362B11">
          <w:rPr>
            <w:rStyle w:val="Lienhypertexte"/>
            <w:rFonts w:ascii="Times New Roman" w:hAnsi="Times New Roman"/>
            <w:noProof/>
          </w:rPr>
          <w:t>microcontrôleurs :</w:t>
        </w:r>
        <w:r w:rsidR="0083487C">
          <w:rPr>
            <w:noProof/>
            <w:webHidden/>
          </w:rPr>
          <w:tab/>
        </w:r>
        <w:r w:rsidR="0083487C">
          <w:rPr>
            <w:noProof/>
            <w:webHidden/>
          </w:rPr>
          <w:fldChar w:fldCharType="begin"/>
        </w:r>
        <w:r w:rsidR="0083487C">
          <w:rPr>
            <w:noProof/>
            <w:webHidden/>
          </w:rPr>
          <w:instrText xml:space="preserve"> PAGEREF _Toc441012639 \h </w:instrText>
        </w:r>
        <w:r w:rsidR="0083487C">
          <w:rPr>
            <w:noProof/>
            <w:webHidden/>
          </w:rPr>
        </w:r>
        <w:r w:rsidR="0083487C">
          <w:rPr>
            <w:noProof/>
            <w:webHidden/>
          </w:rPr>
          <w:fldChar w:fldCharType="separate"/>
        </w:r>
        <w:r w:rsidR="0083487C">
          <w:rPr>
            <w:noProof/>
            <w:webHidden/>
          </w:rPr>
          <w:t>11</w:t>
        </w:r>
        <w:r w:rsidR="0083487C">
          <w:rPr>
            <w:noProof/>
            <w:webHidden/>
          </w:rPr>
          <w:fldChar w:fldCharType="end"/>
        </w:r>
      </w:hyperlink>
    </w:p>
    <w:p w:rsidR="0083487C" w:rsidRDefault="0032029E">
      <w:pPr>
        <w:pStyle w:val="TM4"/>
        <w:tabs>
          <w:tab w:val="left" w:pos="880"/>
          <w:tab w:val="right" w:leader="underscore" w:pos="9205"/>
        </w:tabs>
        <w:rPr>
          <w:rFonts w:asciiTheme="minorHAnsi" w:eastAsiaTheme="minorEastAsia" w:hAnsiTheme="minorHAnsi" w:cstheme="minorBidi"/>
          <w:noProof/>
          <w:szCs w:val="22"/>
          <w:lang w:eastAsia="fr-FR"/>
        </w:rPr>
      </w:pPr>
      <w:hyperlink w:anchor="_Toc441012640" w:history="1">
        <w:r w:rsidR="0083487C" w:rsidRPr="00362B11">
          <w:rPr>
            <w:rStyle w:val="Lienhypertexte"/>
            <w:rFonts w:ascii="Times New Roman" w:hAnsi="Times New Roman"/>
            <w:noProof/>
          </w:rPr>
          <w:t>3.2.5.1.</w:t>
        </w:r>
        <w:r w:rsidR="0083487C">
          <w:rPr>
            <w:rFonts w:asciiTheme="minorHAnsi" w:eastAsiaTheme="minorEastAsia" w:hAnsiTheme="minorHAnsi" w:cstheme="minorBidi"/>
            <w:noProof/>
            <w:szCs w:val="22"/>
            <w:lang w:eastAsia="fr-FR"/>
          </w:rPr>
          <w:tab/>
        </w:r>
        <w:r w:rsidR="0083487C" w:rsidRPr="00362B11">
          <w:rPr>
            <w:rStyle w:val="Lienhypertexte"/>
            <w:rFonts w:ascii="Times New Roman" w:hAnsi="Times New Roman"/>
            <w:noProof/>
          </w:rPr>
          <w:t>Le microcontrôleur vu global :</w:t>
        </w:r>
        <w:r w:rsidR="0083487C">
          <w:rPr>
            <w:noProof/>
            <w:webHidden/>
          </w:rPr>
          <w:tab/>
        </w:r>
        <w:r w:rsidR="0083487C">
          <w:rPr>
            <w:noProof/>
            <w:webHidden/>
          </w:rPr>
          <w:fldChar w:fldCharType="begin"/>
        </w:r>
        <w:r w:rsidR="0083487C">
          <w:rPr>
            <w:noProof/>
            <w:webHidden/>
          </w:rPr>
          <w:instrText xml:space="preserve"> PAGEREF _Toc441012640 \h </w:instrText>
        </w:r>
        <w:r w:rsidR="0083487C">
          <w:rPr>
            <w:noProof/>
            <w:webHidden/>
          </w:rPr>
        </w:r>
        <w:r w:rsidR="0083487C">
          <w:rPr>
            <w:noProof/>
            <w:webHidden/>
          </w:rPr>
          <w:fldChar w:fldCharType="separate"/>
        </w:r>
        <w:r w:rsidR="0083487C">
          <w:rPr>
            <w:noProof/>
            <w:webHidden/>
          </w:rPr>
          <w:t>11</w:t>
        </w:r>
        <w:r w:rsidR="0083487C">
          <w:rPr>
            <w:noProof/>
            <w:webHidden/>
          </w:rPr>
          <w:fldChar w:fldCharType="end"/>
        </w:r>
      </w:hyperlink>
    </w:p>
    <w:p w:rsidR="0083487C" w:rsidRDefault="0032029E">
      <w:pPr>
        <w:pStyle w:val="TM4"/>
        <w:tabs>
          <w:tab w:val="left" w:pos="880"/>
          <w:tab w:val="right" w:leader="underscore" w:pos="9205"/>
        </w:tabs>
        <w:rPr>
          <w:rFonts w:asciiTheme="minorHAnsi" w:eastAsiaTheme="minorEastAsia" w:hAnsiTheme="minorHAnsi" w:cstheme="minorBidi"/>
          <w:noProof/>
          <w:szCs w:val="22"/>
          <w:lang w:eastAsia="fr-FR"/>
        </w:rPr>
      </w:pPr>
      <w:hyperlink w:anchor="_Toc441012641" w:history="1">
        <w:r w:rsidR="0083487C" w:rsidRPr="00362B11">
          <w:rPr>
            <w:rStyle w:val="Lienhypertexte"/>
            <w:rFonts w:ascii="Times New Roman" w:eastAsia="Arial" w:hAnsi="Times New Roman"/>
            <w:noProof/>
          </w:rPr>
          <w:t>3.2.5.2.</w:t>
        </w:r>
        <w:r w:rsidR="0083487C">
          <w:rPr>
            <w:rFonts w:asciiTheme="minorHAnsi" w:eastAsiaTheme="minorEastAsia" w:hAnsiTheme="minorHAnsi" w:cstheme="minorBidi"/>
            <w:noProof/>
            <w:szCs w:val="22"/>
            <w:lang w:eastAsia="fr-FR"/>
          </w:rPr>
          <w:tab/>
        </w:r>
        <w:r w:rsidR="0083487C" w:rsidRPr="00362B11">
          <w:rPr>
            <w:rStyle w:val="Lienhypertexte"/>
            <w:rFonts w:ascii="Times New Roman" w:hAnsi="Times New Roman"/>
            <w:noProof/>
          </w:rPr>
          <w:t>Structure interne d'un microcontrôleur :</w:t>
        </w:r>
        <w:r w:rsidR="0083487C">
          <w:rPr>
            <w:noProof/>
            <w:webHidden/>
          </w:rPr>
          <w:tab/>
        </w:r>
        <w:r w:rsidR="0083487C">
          <w:rPr>
            <w:noProof/>
            <w:webHidden/>
          </w:rPr>
          <w:fldChar w:fldCharType="begin"/>
        </w:r>
        <w:r w:rsidR="0083487C">
          <w:rPr>
            <w:noProof/>
            <w:webHidden/>
          </w:rPr>
          <w:instrText xml:space="preserve"> PAGEREF _Toc441012641 \h </w:instrText>
        </w:r>
        <w:r w:rsidR="0083487C">
          <w:rPr>
            <w:noProof/>
            <w:webHidden/>
          </w:rPr>
        </w:r>
        <w:r w:rsidR="0083487C">
          <w:rPr>
            <w:noProof/>
            <w:webHidden/>
          </w:rPr>
          <w:fldChar w:fldCharType="separate"/>
        </w:r>
        <w:r w:rsidR="0083487C">
          <w:rPr>
            <w:noProof/>
            <w:webHidden/>
          </w:rPr>
          <w:t>12</w:t>
        </w:r>
        <w:r w:rsidR="0083487C">
          <w:rPr>
            <w:noProof/>
            <w:webHidden/>
          </w:rPr>
          <w:fldChar w:fldCharType="end"/>
        </w:r>
      </w:hyperlink>
    </w:p>
    <w:p w:rsidR="0083487C" w:rsidRDefault="0032029E">
      <w:pPr>
        <w:pStyle w:val="TM4"/>
        <w:tabs>
          <w:tab w:val="left" w:pos="880"/>
          <w:tab w:val="right" w:leader="underscore" w:pos="9205"/>
        </w:tabs>
        <w:rPr>
          <w:rFonts w:asciiTheme="minorHAnsi" w:eastAsiaTheme="minorEastAsia" w:hAnsiTheme="minorHAnsi" w:cstheme="minorBidi"/>
          <w:noProof/>
          <w:szCs w:val="22"/>
          <w:lang w:eastAsia="fr-FR"/>
        </w:rPr>
      </w:pPr>
      <w:hyperlink w:anchor="_Toc441012642" w:history="1">
        <w:r w:rsidR="0083487C" w:rsidRPr="00362B11">
          <w:rPr>
            <w:rStyle w:val="Lienhypertexte"/>
            <w:rFonts w:ascii="Times New Roman" w:hAnsi="Times New Roman"/>
            <w:noProof/>
          </w:rPr>
          <w:t>3.2.5.3.</w:t>
        </w:r>
        <w:r w:rsidR="0083487C">
          <w:rPr>
            <w:rFonts w:asciiTheme="minorHAnsi" w:eastAsiaTheme="minorEastAsia" w:hAnsiTheme="minorHAnsi" w:cstheme="minorBidi"/>
            <w:noProof/>
            <w:szCs w:val="22"/>
            <w:lang w:eastAsia="fr-FR"/>
          </w:rPr>
          <w:tab/>
        </w:r>
        <w:r w:rsidR="0083487C" w:rsidRPr="00362B11">
          <w:rPr>
            <w:rStyle w:val="Lienhypertexte"/>
            <w:rFonts w:ascii="Times New Roman" w:hAnsi="Times New Roman"/>
            <w:noProof/>
          </w:rPr>
          <w:t>Les microcontrôleurs</w:t>
        </w:r>
        <w:r w:rsidR="0083487C" w:rsidRPr="00362B11">
          <w:rPr>
            <w:rStyle w:val="Lienhypertexte"/>
            <w:rFonts w:ascii="Times New Roman" w:hAnsi="Times New Roman"/>
            <w:noProof/>
            <w:spacing w:val="-5"/>
          </w:rPr>
          <w:t xml:space="preserve"> </w:t>
        </w:r>
        <w:r w:rsidR="0083487C" w:rsidRPr="00362B11">
          <w:rPr>
            <w:rStyle w:val="Lienhypertexte"/>
            <w:rFonts w:ascii="Times New Roman" w:hAnsi="Times New Roman"/>
            <w:noProof/>
          </w:rPr>
          <w:t>PIC24F :</w:t>
        </w:r>
        <w:r w:rsidR="0083487C">
          <w:rPr>
            <w:noProof/>
            <w:webHidden/>
          </w:rPr>
          <w:tab/>
        </w:r>
        <w:r w:rsidR="0083487C">
          <w:rPr>
            <w:noProof/>
            <w:webHidden/>
          </w:rPr>
          <w:fldChar w:fldCharType="begin"/>
        </w:r>
        <w:r w:rsidR="0083487C">
          <w:rPr>
            <w:noProof/>
            <w:webHidden/>
          </w:rPr>
          <w:instrText xml:space="preserve"> PAGEREF _Toc441012642 \h </w:instrText>
        </w:r>
        <w:r w:rsidR="0083487C">
          <w:rPr>
            <w:noProof/>
            <w:webHidden/>
          </w:rPr>
        </w:r>
        <w:r w:rsidR="0083487C">
          <w:rPr>
            <w:noProof/>
            <w:webHidden/>
          </w:rPr>
          <w:fldChar w:fldCharType="separate"/>
        </w:r>
        <w:r w:rsidR="0083487C">
          <w:rPr>
            <w:noProof/>
            <w:webHidden/>
          </w:rPr>
          <w:t>13</w:t>
        </w:r>
        <w:r w:rsidR="0083487C">
          <w:rPr>
            <w:noProof/>
            <w:webHidden/>
          </w:rPr>
          <w:fldChar w:fldCharType="end"/>
        </w:r>
      </w:hyperlink>
    </w:p>
    <w:p w:rsidR="0083487C" w:rsidRDefault="0032029E">
      <w:pPr>
        <w:pStyle w:val="TM4"/>
        <w:tabs>
          <w:tab w:val="left" w:pos="880"/>
          <w:tab w:val="right" w:leader="underscore" w:pos="9205"/>
        </w:tabs>
        <w:rPr>
          <w:rFonts w:asciiTheme="minorHAnsi" w:eastAsiaTheme="minorEastAsia" w:hAnsiTheme="minorHAnsi" w:cstheme="minorBidi"/>
          <w:noProof/>
          <w:szCs w:val="22"/>
          <w:lang w:eastAsia="fr-FR"/>
        </w:rPr>
      </w:pPr>
      <w:hyperlink w:anchor="_Toc441012643" w:history="1">
        <w:r w:rsidR="0083487C" w:rsidRPr="00362B11">
          <w:rPr>
            <w:rStyle w:val="Lienhypertexte"/>
            <w:rFonts w:ascii="Times New Roman" w:hAnsi="Times New Roman"/>
            <w:noProof/>
          </w:rPr>
          <w:t>3.2.5.4.</w:t>
        </w:r>
        <w:r w:rsidR="0083487C">
          <w:rPr>
            <w:rFonts w:asciiTheme="minorHAnsi" w:eastAsiaTheme="minorEastAsia" w:hAnsiTheme="minorHAnsi" w:cstheme="minorBidi"/>
            <w:noProof/>
            <w:szCs w:val="22"/>
            <w:lang w:eastAsia="fr-FR"/>
          </w:rPr>
          <w:tab/>
        </w:r>
        <w:r w:rsidR="0083487C" w:rsidRPr="00362B11">
          <w:rPr>
            <w:rStyle w:val="Lienhypertexte"/>
            <w:rFonts w:ascii="Times New Roman" w:hAnsi="Times New Roman"/>
            <w:noProof/>
          </w:rPr>
          <w:t>GPIO General Purpose Input/Output :</w:t>
        </w:r>
        <w:r w:rsidR="0083487C">
          <w:rPr>
            <w:noProof/>
            <w:webHidden/>
          </w:rPr>
          <w:tab/>
        </w:r>
        <w:r w:rsidR="0083487C">
          <w:rPr>
            <w:noProof/>
            <w:webHidden/>
          </w:rPr>
          <w:fldChar w:fldCharType="begin"/>
        </w:r>
        <w:r w:rsidR="0083487C">
          <w:rPr>
            <w:noProof/>
            <w:webHidden/>
          </w:rPr>
          <w:instrText xml:space="preserve"> PAGEREF _Toc441012643 \h </w:instrText>
        </w:r>
        <w:r w:rsidR="0083487C">
          <w:rPr>
            <w:noProof/>
            <w:webHidden/>
          </w:rPr>
        </w:r>
        <w:r w:rsidR="0083487C">
          <w:rPr>
            <w:noProof/>
            <w:webHidden/>
          </w:rPr>
          <w:fldChar w:fldCharType="separate"/>
        </w:r>
        <w:r w:rsidR="0083487C">
          <w:rPr>
            <w:noProof/>
            <w:webHidden/>
          </w:rPr>
          <w:t>14</w:t>
        </w:r>
        <w:r w:rsidR="0083487C">
          <w:rPr>
            <w:noProof/>
            <w:webHidden/>
          </w:rPr>
          <w:fldChar w:fldCharType="end"/>
        </w:r>
      </w:hyperlink>
    </w:p>
    <w:p w:rsidR="0083487C" w:rsidRDefault="0032029E">
      <w:pPr>
        <w:pStyle w:val="TM4"/>
        <w:tabs>
          <w:tab w:val="left" w:pos="880"/>
          <w:tab w:val="right" w:leader="underscore" w:pos="9205"/>
        </w:tabs>
        <w:rPr>
          <w:rFonts w:asciiTheme="minorHAnsi" w:eastAsiaTheme="minorEastAsia" w:hAnsiTheme="minorHAnsi" w:cstheme="minorBidi"/>
          <w:noProof/>
          <w:szCs w:val="22"/>
          <w:lang w:eastAsia="fr-FR"/>
        </w:rPr>
      </w:pPr>
      <w:hyperlink w:anchor="_Toc441012644" w:history="1">
        <w:r w:rsidR="0083487C" w:rsidRPr="00362B11">
          <w:rPr>
            <w:rStyle w:val="Lienhypertexte"/>
            <w:rFonts w:ascii="Times New Roman" w:hAnsi="Times New Roman"/>
            <w:noProof/>
          </w:rPr>
          <w:t>3.2.5.5.</w:t>
        </w:r>
        <w:r w:rsidR="0083487C">
          <w:rPr>
            <w:rFonts w:asciiTheme="minorHAnsi" w:eastAsiaTheme="minorEastAsia" w:hAnsiTheme="minorHAnsi" w:cstheme="minorBidi"/>
            <w:noProof/>
            <w:szCs w:val="22"/>
            <w:lang w:eastAsia="fr-FR"/>
          </w:rPr>
          <w:tab/>
        </w:r>
        <w:r w:rsidR="0083487C" w:rsidRPr="00362B11">
          <w:rPr>
            <w:rStyle w:val="Lienhypertexte"/>
            <w:rFonts w:ascii="Times New Roman" w:hAnsi="Times New Roman"/>
            <w:noProof/>
          </w:rPr>
          <w:t>Les interruptions :</w:t>
        </w:r>
        <w:r w:rsidR="0083487C">
          <w:rPr>
            <w:noProof/>
            <w:webHidden/>
          </w:rPr>
          <w:tab/>
        </w:r>
        <w:r w:rsidR="0083487C">
          <w:rPr>
            <w:noProof/>
            <w:webHidden/>
          </w:rPr>
          <w:fldChar w:fldCharType="begin"/>
        </w:r>
        <w:r w:rsidR="0083487C">
          <w:rPr>
            <w:noProof/>
            <w:webHidden/>
          </w:rPr>
          <w:instrText xml:space="preserve"> PAGEREF _Toc441012644 \h </w:instrText>
        </w:r>
        <w:r w:rsidR="0083487C">
          <w:rPr>
            <w:noProof/>
            <w:webHidden/>
          </w:rPr>
        </w:r>
        <w:r w:rsidR="0083487C">
          <w:rPr>
            <w:noProof/>
            <w:webHidden/>
          </w:rPr>
          <w:fldChar w:fldCharType="separate"/>
        </w:r>
        <w:r w:rsidR="0083487C">
          <w:rPr>
            <w:noProof/>
            <w:webHidden/>
          </w:rPr>
          <w:t>14</w:t>
        </w:r>
        <w:r w:rsidR="0083487C">
          <w:rPr>
            <w:noProof/>
            <w:webHidden/>
          </w:rPr>
          <w:fldChar w:fldCharType="end"/>
        </w:r>
      </w:hyperlink>
    </w:p>
    <w:p w:rsidR="0083487C" w:rsidRDefault="0032029E">
      <w:pPr>
        <w:pStyle w:val="TM3"/>
        <w:tabs>
          <w:tab w:val="left" w:pos="715"/>
          <w:tab w:val="right" w:leader="underscore" w:pos="9205"/>
        </w:tabs>
        <w:rPr>
          <w:rFonts w:asciiTheme="minorHAnsi" w:eastAsiaTheme="minorEastAsia" w:hAnsiTheme="minorHAnsi" w:cstheme="minorBidi"/>
          <w:smallCaps w:val="0"/>
          <w:noProof/>
          <w:szCs w:val="22"/>
          <w:lang w:eastAsia="fr-FR"/>
        </w:rPr>
      </w:pPr>
      <w:hyperlink w:anchor="_Toc441012645" w:history="1">
        <w:r w:rsidR="0083487C" w:rsidRPr="00362B11">
          <w:rPr>
            <w:rStyle w:val="Lienhypertexte"/>
            <w:rFonts w:ascii="Times New Roman" w:hAnsi="Times New Roman"/>
            <w:noProof/>
          </w:rPr>
          <w:t>3.2.6.</w:t>
        </w:r>
        <w:r w:rsidR="0083487C">
          <w:rPr>
            <w:rFonts w:asciiTheme="minorHAnsi" w:eastAsiaTheme="minorEastAsia" w:hAnsiTheme="minorHAnsi" w:cstheme="minorBidi"/>
            <w:smallCaps w:val="0"/>
            <w:noProof/>
            <w:szCs w:val="22"/>
            <w:lang w:eastAsia="fr-FR"/>
          </w:rPr>
          <w:tab/>
        </w:r>
        <w:r w:rsidR="0083487C" w:rsidRPr="00362B11">
          <w:rPr>
            <w:rStyle w:val="Lienhypertexte"/>
            <w:rFonts w:ascii="Times New Roman" w:hAnsi="Times New Roman"/>
            <w:noProof/>
          </w:rPr>
          <w:t>Protocole de communication des liaisons série :</w:t>
        </w:r>
        <w:r w:rsidR="0083487C">
          <w:rPr>
            <w:noProof/>
            <w:webHidden/>
          </w:rPr>
          <w:tab/>
        </w:r>
        <w:r w:rsidR="0083487C">
          <w:rPr>
            <w:noProof/>
            <w:webHidden/>
          </w:rPr>
          <w:fldChar w:fldCharType="begin"/>
        </w:r>
        <w:r w:rsidR="0083487C">
          <w:rPr>
            <w:noProof/>
            <w:webHidden/>
          </w:rPr>
          <w:instrText xml:space="preserve"> PAGEREF _Toc441012645 \h </w:instrText>
        </w:r>
        <w:r w:rsidR="0083487C">
          <w:rPr>
            <w:noProof/>
            <w:webHidden/>
          </w:rPr>
        </w:r>
        <w:r w:rsidR="0083487C">
          <w:rPr>
            <w:noProof/>
            <w:webHidden/>
          </w:rPr>
          <w:fldChar w:fldCharType="separate"/>
        </w:r>
        <w:r w:rsidR="0083487C">
          <w:rPr>
            <w:noProof/>
            <w:webHidden/>
          </w:rPr>
          <w:t>15</w:t>
        </w:r>
        <w:r w:rsidR="0083487C">
          <w:rPr>
            <w:noProof/>
            <w:webHidden/>
          </w:rPr>
          <w:fldChar w:fldCharType="end"/>
        </w:r>
      </w:hyperlink>
    </w:p>
    <w:p w:rsidR="0083487C" w:rsidRDefault="0032029E">
      <w:pPr>
        <w:pStyle w:val="TM4"/>
        <w:tabs>
          <w:tab w:val="left" w:pos="880"/>
          <w:tab w:val="right" w:leader="underscore" w:pos="9205"/>
        </w:tabs>
        <w:rPr>
          <w:rFonts w:asciiTheme="minorHAnsi" w:eastAsiaTheme="minorEastAsia" w:hAnsiTheme="minorHAnsi" w:cstheme="minorBidi"/>
          <w:noProof/>
          <w:szCs w:val="22"/>
          <w:lang w:eastAsia="fr-FR"/>
        </w:rPr>
      </w:pPr>
      <w:hyperlink w:anchor="_Toc441012646" w:history="1">
        <w:r w:rsidR="0083487C" w:rsidRPr="00362B11">
          <w:rPr>
            <w:rStyle w:val="Lienhypertexte"/>
            <w:rFonts w:ascii="Times New Roman" w:hAnsi="Times New Roman"/>
            <w:noProof/>
          </w:rPr>
          <w:t>3.2.6.1.</w:t>
        </w:r>
        <w:r w:rsidR="0083487C">
          <w:rPr>
            <w:rFonts w:asciiTheme="minorHAnsi" w:eastAsiaTheme="minorEastAsia" w:hAnsiTheme="minorHAnsi" w:cstheme="minorBidi"/>
            <w:noProof/>
            <w:szCs w:val="22"/>
            <w:lang w:eastAsia="fr-FR"/>
          </w:rPr>
          <w:tab/>
        </w:r>
        <w:r w:rsidR="0083487C" w:rsidRPr="00362B11">
          <w:rPr>
            <w:rStyle w:val="Lienhypertexte"/>
            <w:rFonts w:ascii="Times New Roman" w:hAnsi="Times New Roman"/>
            <w:noProof/>
          </w:rPr>
          <w:t>Protocole de communication  série UART/USART:</w:t>
        </w:r>
        <w:r w:rsidR="0083487C">
          <w:rPr>
            <w:noProof/>
            <w:webHidden/>
          </w:rPr>
          <w:tab/>
        </w:r>
        <w:r w:rsidR="0083487C">
          <w:rPr>
            <w:noProof/>
            <w:webHidden/>
          </w:rPr>
          <w:fldChar w:fldCharType="begin"/>
        </w:r>
        <w:r w:rsidR="0083487C">
          <w:rPr>
            <w:noProof/>
            <w:webHidden/>
          </w:rPr>
          <w:instrText xml:space="preserve"> PAGEREF _Toc441012646 \h </w:instrText>
        </w:r>
        <w:r w:rsidR="0083487C">
          <w:rPr>
            <w:noProof/>
            <w:webHidden/>
          </w:rPr>
        </w:r>
        <w:r w:rsidR="0083487C">
          <w:rPr>
            <w:noProof/>
            <w:webHidden/>
          </w:rPr>
          <w:fldChar w:fldCharType="separate"/>
        </w:r>
        <w:r w:rsidR="0083487C">
          <w:rPr>
            <w:noProof/>
            <w:webHidden/>
          </w:rPr>
          <w:t>15</w:t>
        </w:r>
        <w:r w:rsidR="0083487C">
          <w:rPr>
            <w:noProof/>
            <w:webHidden/>
          </w:rPr>
          <w:fldChar w:fldCharType="end"/>
        </w:r>
      </w:hyperlink>
    </w:p>
    <w:p w:rsidR="0083487C" w:rsidRDefault="0032029E">
      <w:pPr>
        <w:pStyle w:val="TM4"/>
        <w:tabs>
          <w:tab w:val="left" w:pos="880"/>
          <w:tab w:val="right" w:leader="underscore" w:pos="9205"/>
        </w:tabs>
        <w:rPr>
          <w:rFonts w:asciiTheme="minorHAnsi" w:eastAsiaTheme="minorEastAsia" w:hAnsiTheme="minorHAnsi" w:cstheme="minorBidi"/>
          <w:noProof/>
          <w:szCs w:val="22"/>
          <w:lang w:eastAsia="fr-FR"/>
        </w:rPr>
      </w:pPr>
      <w:hyperlink w:anchor="_Toc441012647" w:history="1">
        <w:r w:rsidR="0083487C" w:rsidRPr="00362B11">
          <w:rPr>
            <w:rStyle w:val="Lienhypertexte"/>
            <w:rFonts w:ascii="Times New Roman" w:hAnsi="Times New Roman"/>
            <w:noProof/>
          </w:rPr>
          <w:t>3.2.6.2.</w:t>
        </w:r>
        <w:r w:rsidR="0083487C">
          <w:rPr>
            <w:rFonts w:asciiTheme="minorHAnsi" w:eastAsiaTheme="minorEastAsia" w:hAnsiTheme="minorHAnsi" w:cstheme="minorBidi"/>
            <w:noProof/>
            <w:szCs w:val="22"/>
            <w:lang w:eastAsia="fr-FR"/>
          </w:rPr>
          <w:tab/>
        </w:r>
        <w:r w:rsidR="0083487C" w:rsidRPr="00362B11">
          <w:rPr>
            <w:rStyle w:val="Lienhypertexte"/>
            <w:rFonts w:ascii="Times New Roman" w:hAnsi="Times New Roman"/>
            <w:noProof/>
          </w:rPr>
          <w:t>Protocole de communication  série SPI :</w:t>
        </w:r>
        <w:r w:rsidR="0083487C">
          <w:rPr>
            <w:noProof/>
            <w:webHidden/>
          </w:rPr>
          <w:tab/>
        </w:r>
        <w:r w:rsidR="0083487C">
          <w:rPr>
            <w:noProof/>
            <w:webHidden/>
          </w:rPr>
          <w:fldChar w:fldCharType="begin"/>
        </w:r>
        <w:r w:rsidR="0083487C">
          <w:rPr>
            <w:noProof/>
            <w:webHidden/>
          </w:rPr>
          <w:instrText xml:space="preserve"> PAGEREF _Toc441012647 \h </w:instrText>
        </w:r>
        <w:r w:rsidR="0083487C">
          <w:rPr>
            <w:noProof/>
            <w:webHidden/>
          </w:rPr>
        </w:r>
        <w:r w:rsidR="0083487C">
          <w:rPr>
            <w:noProof/>
            <w:webHidden/>
          </w:rPr>
          <w:fldChar w:fldCharType="separate"/>
        </w:r>
        <w:r w:rsidR="0083487C">
          <w:rPr>
            <w:noProof/>
            <w:webHidden/>
          </w:rPr>
          <w:t>15</w:t>
        </w:r>
        <w:r w:rsidR="0083487C">
          <w:rPr>
            <w:noProof/>
            <w:webHidden/>
          </w:rPr>
          <w:fldChar w:fldCharType="end"/>
        </w:r>
      </w:hyperlink>
    </w:p>
    <w:p w:rsidR="0083487C" w:rsidRDefault="0032029E">
      <w:pPr>
        <w:pStyle w:val="TM2"/>
        <w:tabs>
          <w:tab w:val="left" w:pos="550"/>
          <w:tab w:val="right" w:leader="underscore" w:pos="9205"/>
        </w:tabs>
        <w:rPr>
          <w:rFonts w:asciiTheme="minorHAnsi" w:eastAsiaTheme="minorEastAsia" w:hAnsiTheme="minorHAnsi" w:cstheme="minorBidi"/>
          <w:b w:val="0"/>
          <w:bCs w:val="0"/>
          <w:smallCaps w:val="0"/>
          <w:noProof/>
          <w:szCs w:val="22"/>
          <w:lang w:eastAsia="fr-FR"/>
        </w:rPr>
      </w:pPr>
      <w:hyperlink w:anchor="_Toc441012648" w:history="1">
        <w:r w:rsidR="0083487C" w:rsidRPr="00362B11">
          <w:rPr>
            <w:rStyle w:val="Lienhypertexte"/>
            <w:rFonts w:ascii="Times New Roman" w:hAnsi="Times New Roman"/>
            <w:noProof/>
          </w:rPr>
          <w:t>3.3.</w:t>
        </w:r>
        <w:r w:rsidR="0083487C">
          <w:rPr>
            <w:rFonts w:asciiTheme="minorHAnsi" w:eastAsiaTheme="minorEastAsia" w:hAnsiTheme="minorHAnsi" w:cstheme="minorBidi"/>
            <w:b w:val="0"/>
            <w:bCs w:val="0"/>
            <w:smallCaps w:val="0"/>
            <w:noProof/>
            <w:szCs w:val="22"/>
            <w:lang w:eastAsia="fr-FR"/>
          </w:rPr>
          <w:tab/>
        </w:r>
        <w:r w:rsidR="0083487C" w:rsidRPr="00362B11">
          <w:rPr>
            <w:rStyle w:val="Lienhypertexte"/>
            <w:rFonts w:ascii="Times New Roman" w:hAnsi="Times New Roman"/>
            <w:noProof/>
          </w:rPr>
          <w:t>Recherche technique :</w:t>
        </w:r>
        <w:r w:rsidR="0083487C">
          <w:rPr>
            <w:noProof/>
            <w:webHidden/>
          </w:rPr>
          <w:tab/>
        </w:r>
        <w:r w:rsidR="0083487C">
          <w:rPr>
            <w:noProof/>
            <w:webHidden/>
          </w:rPr>
          <w:fldChar w:fldCharType="begin"/>
        </w:r>
        <w:r w:rsidR="0083487C">
          <w:rPr>
            <w:noProof/>
            <w:webHidden/>
          </w:rPr>
          <w:instrText xml:space="preserve"> PAGEREF _Toc441012648 \h </w:instrText>
        </w:r>
        <w:r w:rsidR="0083487C">
          <w:rPr>
            <w:noProof/>
            <w:webHidden/>
          </w:rPr>
        </w:r>
        <w:r w:rsidR="0083487C">
          <w:rPr>
            <w:noProof/>
            <w:webHidden/>
          </w:rPr>
          <w:fldChar w:fldCharType="separate"/>
        </w:r>
        <w:r w:rsidR="0083487C">
          <w:rPr>
            <w:noProof/>
            <w:webHidden/>
          </w:rPr>
          <w:t>16</w:t>
        </w:r>
        <w:r w:rsidR="0083487C">
          <w:rPr>
            <w:noProof/>
            <w:webHidden/>
          </w:rPr>
          <w:fldChar w:fldCharType="end"/>
        </w:r>
      </w:hyperlink>
    </w:p>
    <w:p w:rsidR="0083487C" w:rsidRDefault="0032029E">
      <w:pPr>
        <w:pStyle w:val="TM3"/>
        <w:tabs>
          <w:tab w:val="left" w:pos="715"/>
          <w:tab w:val="right" w:leader="underscore" w:pos="9205"/>
        </w:tabs>
        <w:rPr>
          <w:rFonts w:asciiTheme="minorHAnsi" w:eastAsiaTheme="minorEastAsia" w:hAnsiTheme="minorHAnsi" w:cstheme="minorBidi"/>
          <w:smallCaps w:val="0"/>
          <w:noProof/>
          <w:szCs w:val="22"/>
          <w:lang w:eastAsia="fr-FR"/>
        </w:rPr>
      </w:pPr>
      <w:hyperlink w:anchor="_Toc441012649" w:history="1">
        <w:r w:rsidR="0083487C" w:rsidRPr="00362B11">
          <w:rPr>
            <w:rStyle w:val="Lienhypertexte"/>
            <w:rFonts w:ascii="Times New Roman" w:hAnsi="Times New Roman"/>
            <w:noProof/>
          </w:rPr>
          <w:t>3.3.1.</w:t>
        </w:r>
        <w:r w:rsidR="0083487C">
          <w:rPr>
            <w:rFonts w:asciiTheme="minorHAnsi" w:eastAsiaTheme="minorEastAsia" w:hAnsiTheme="minorHAnsi" w:cstheme="minorBidi"/>
            <w:smallCaps w:val="0"/>
            <w:noProof/>
            <w:szCs w:val="22"/>
            <w:lang w:eastAsia="fr-FR"/>
          </w:rPr>
          <w:tab/>
        </w:r>
        <w:r w:rsidR="0083487C" w:rsidRPr="00362B11">
          <w:rPr>
            <w:rStyle w:val="Lienhypertexte"/>
            <w:rFonts w:ascii="Times New Roman" w:hAnsi="Times New Roman"/>
            <w:noProof/>
          </w:rPr>
          <w:t>Environnements de développement :</w:t>
        </w:r>
        <w:r w:rsidR="0083487C">
          <w:rPr>
            <w:noProof/>
            <w:webHidden/>
          </w:rPr>
          <w:tab/>
        </w:r>
        <w:r w:rsidR="0083487C">
          <w:rPr>
            <w:noProof/>
            <w:webHidden/>
          </w:rPr>
          <w:fldChar w:fldCharType="begin"/>
        </w:r>
        <w:r w:rsidR="0083487C">
          <w:rPr>
            <w:noProof/>
            <w:webHidden/>
          </w:rPr>
          <w:instrText xml:space="preserve"> PAGEREF _Toc441012649 \h </w:instrText>
        </w:r>
        <w:r w:rsidR="0083487C">
          <w:rPr>
            <w:noProof/>
            <w:webHidden/>
          </w:rPr>
        </w:r>
        <w:r w:rsidR="0083487C">
          <w:rPr>
            <w:noProof/>
            <w:webHidden/>
          </w:rPr>
          <w:fldChar w:fldCharType="separate"/>
        </w:r>
        <w:r w:rsidR="0083487C">
          <w:rPr>
            <w:noProof/>
            <w:webHidden/>
          </w:rPr>
          <w:t>16</w:t>
        </w:r>
        <w:r w:rsidR="0083487C">
          <w:rPr>
            <w:noProof/>
            <w:webHidden/>
          </w:rPr>
          <w:fldChar w:fldCharType="end"/>
        </w:r>
      </w:hyperlink>
    </w:p>
    <w:p w:rsidR="0083487C" w:rsidRDefault="0032029E">
      <w:pPr>
        <w:pStyle w:val="TM4"/>
        <w:tabs>
          <w:tab w:val="left" w:pos="880"/>
          <w:tab w:val="right" w:leader="underscore" w:pos="9205"/>
        </w:tabs>
        <w:rPr>
          <w:rFonts w:asciiTheme="minorHAnsi" w:eastAsiaTheme="minorEastAsia" w:hAnsiTheme="minorHAnsi" w:cstheme="minorBidi"/>
          <w:noProof/>
          <w:szCs w:val="22"/>
          <w:lang w:eastAsia="fr-FR"/>
        </w:rPr>
      </w:pPr>
      <w:hyperlink w:anchor="_Toc441012650" w:history="1">
        <w:r w:rsidR="0083487C" w:rsidRPr="00362B11">
          <w:rPr>
            <w:rStyle w:val="Lienhypertexte"/>
            <w:rFonts w:ascii="Times New Roman" w:hAnsi="Times New Roman"/>
            <w:noProof/>
          </w:rPr>
          <w:t>3.3.1.1.</w:t>
        </w:r>
        <w:r w:rsidR="0083487C">
          <w:rPr>
            <w:rFonts w:asciiTheme="minorHAnsi" w:eastAsiaTheme="minorEastAsia" w:hAnsiTheme="minorHAnsi" w:cstheme="minorBidi"/>
            <w:noProof/>
            <w:szCs w:val="22"/>
            <w:lang w:eastAsia="fr-FR"/>
          </w:rPr>
          <w:tab/>
        </w:r>
        <w:r w:rsidR="0083487C" w:rsidRPr="00362B11">
          <w:rPr>
            <w:rStyle w:val="Lienhypertexte"/>
            <w:rFonts w:ascii="Times New Roman" w:hAnsi="Times New Roman"/>
            <w:noProof/>
          </w:rPr>
          <w:t>La carte Mikromedia PIC 24 :</w:t>
        </w:r>
        <w:r w:rsidR="0083487C">
          <w:rPr>
            <w:noProof/>
            <w:webHidden/>
          </w:rPr>
          <w:tab/>
        </w:r>
        <w:r w:rsidR="0083487C">
          <w:rPr>
            <w:noProof/>
            <w:webHidden/>
          </w:rPr>
          <w:fldChar w:fldCharType="begin"/>
        </w:r>
        <w:r w:rsidR="0083487C">
          <w:rPr>
            <w:noProof/>
            <w:webHidden/>
          </w:rPr>
          <w:instrText xml:space="preserve"> PAGEREF _Toc441012650 \h </w:instrText>
        </w:r>
        <w:r w:rsidR="0083487C">
          <w:rPr>
            <w:noProof/>
            <w:webHidden/>
          </w:rPr>
        </w:r>
        <w:r w:rsidR="0083487C">
          <w:rPr>
            <w:noProof/>
            <w:webHidden/>
          </w:rPr>
          <w:fldChar w:fldCharType="separate"/>
        </w:r>
        <w:r w:rsidR="0083487C">
          <w:rPr>
            <w:noProof/>
            <w:webHidden/>
          </w:rPr>
          <w:t>16</w:t>
        </w:r>
        <w:r w:rsidR="0083487C">
          <w:rPr>
            <w:noProof/>
            <w:webHidden/>
          </w:rPr>
          <w:fldChar w:fldCharType="end"/>
        </w:r>
      </w:hyperlink>
    </w:p>
    <w:p w:rsidR="0083487C" w:rsidRDefault="0032029E">
      <w:pPr>
        <w:pStyle w:val="TM4"/>
        <w:tabs>
          <w:tab w:val="left" w:pos="880"/>
          <w:tab w:val="right" w:leader="underscore" w:pos="9205"/>
        </w:tabs>
        <w:rPr>
          <w:rFonts w:asciiTheme="minorHAnsi" w:eastAsiaTheme="minorEastAsia" w:hAnsiTheme="minorHAnsi" w:cstheme="minorBidi"/>
          <w:noProof/>
          <w:szCs w:val="22"/>
          <w:lang w:eastAsia="fr-FR"/>
        </w:rPr>
      </w:pPr>
      <w:hyperlink w:anchor="_Toc441012651" w:history="1">
        <w:r w:rsidR="0083487C" w:rsidRPr="00362B11">
          <w:rPr>
            <w:rStyle w:val="Lienhypertexte"/>
            <w:rFonts w:ascii="Times New Roman" w:hAnsi="Times New Roman"/>
            <w:noProof/>
          </w:rPr>
          <w:t>3.3.1.2.</w:t>
        </w:r>
        <w:r w:rsidR="0083487C">
          <w:rPr>
            <w:rFonts w:asciiTheme="minorHAnsi" w:eastAsiaTheme="minorEastAsia" w:hAnsiTheme="minorHAnsi" w:cstheme="minorBidi"/>
            <w:noProof/>
            <w:szCs w:val="22"/>
            <w:lang w:eastAsia="fr-FR"/>
          </w:rPr>
          <w:tab/>
        </w:r>
        <w:r w:rsidR="0083487C" w:rsidRPr="00362B11">
          <w:rPr>
            <w:rStyle w:val="Lienhypertexte"/>
            <w:rFonts w:ascii="Times New Roman" w:hAnsi="Times New Roman"/>
            <w:noProof/>
          </w:rPr>
          <w:t>Composons du Mikromedia PIC24 :</w:t>
        </w:r>
        <w:r w:rsidR="0083487C">
          <w:rPr>
            <w:noProof/>
            <w:webHidden/>
          </w:rPr>
          <w:tab/>
        </w:r>
        <w:r w:rsidR="0083487C">
          <w:rPr>
            <w:noProof/>
            <w:webHidden/>
          </w:rPr>
          <w:fldChar w:fldCharType="begin"/>
        </w:r>
        <w:r w:rsidR="0083487C">
          <w:rPr>
            <w:noProof/>
            <w:webHidden/>
          </w:rPr>
          <w:instrText xml:space="preserve"> PAGEREF _Toc441012651 \h </w:instrText>
        </w:r>
        <w:r w:rsidR="0083487C">
          <w:rPr>
            <w:noProof/>
            <w:webHidden/>
          </w:rPr>
        </w:r>
        <w:r w:rsidR="0083487C">
          <w:rPr>
            <w:noProof/>
            <w:webHidden/>
          </w:rPr>
          <w:fldChar w:fldCharType="separate"/>
        </w:r>
        <w:r w:rsidR="0083487C">
          <w:rPr>
            <w:noProof/>
            <w:webHidden/>
          </w:rPr>
          <w:t>16</w:t>
        </w:r>
        <w:r w:rsidR="0083487C">
          <w:rPr>
            <w:noProof/>
            <w:webHidden/>
          </w:rPr>
          <w:fldChar w:fldCharType="end"/>
        </w:r>
      </w:hyperlink>
    </w:p>
    <w:p w:rsidR="0083487C" w:rsidRDefault="0032029E">
      <w:pPr>
        <w:pStyle w:val="TM4"/>
        <w:tabs>
          <w:tab w:val="left" w:pos="880"/>
          <w:tab w:val="right" w:leader="underscore" w:pos="9205"/>
        </w:tabs>
        <w:rPr>
          <w:rFonts w:asciiTheme="minorHAnsi" w:eastAsiaTheme="minorEastAsia" w:hAnsiTheme="minorHAnsi" w:cstheme="minorBidi"/>
          <w:noProof/>
          <w:szCs w:val="22"/>
          <w:lang w:eastAsia="fr-FR"/>
        </w:rPr>
      </w:pPr>
      <w:hyperlink w:anchor="_Toc441012652" w:history="1">
        <w:r w:rsidR="0083487C" w:rsidRPr="00362B11">
          <w:rPr>
            <w:rStyle w:val="Lienhypertexte"/>
            <w:rFonts w:ascii="Times New Roman" w:hAnsi="Times New Roman"/>
            <w:noProof/>
          </w:rPr>
          <w:t>3.3.1.3.</w:t>
        </w:r>
        <w:r w:rsidR="0083487C">
          <w:rPr>
            <w:rFonts w:asciiTheme="minorHAnsi" w:eastAsiaTheme="minorEastAsia" w:hAnsiTheme="minorHAnsi" w:cstheme="minorBidi"/>
            <w:noProof/>
            <w:szCs w:val="22"/>
            <w:lang w:eastAsia="fr-FR"/>
          </w:rPr>
          <w:tab/>
        </w:r>
        <w:r w:rsidR="0083487C" w:rsidRPr="00362B11">
          <w:rPr>
            <w:rStyle w:val="Lienhypertexte"/>
            <w:rFonts w:ascii="Times New Roman" w:hAnsi="Times New Roman"/>
            <w:noProof/>
          </w:rPr>
          <w:t>Préparation de la carte Mikromedia PIC24:</w:t>
        </w:r>
        <w:r w:rsidR="0083487C">
          <w:rPr>
            <w:noProof/>
            <w:webHidden/>
          </w:rPr>
          <w:tab/>
        </w:r>
        <w:r w:rsidR="0083487C">
          <w:rPr>
            <w:noProof/>
            <w:webHidden/>
          </w:rPr>
          <w:fldChar w:fldCharType="begin"/>
        </w:r>
        <w:r w:rsidR="0083487C">
          <w:rPr>
            <w:noProof/>
            <w:webHidden/>
          </w:rPr>
          <w:instrText xml:space="preserve"> PAGEREF _Toc441012652 \h </w:instrText>
        </w:r>
        <w:r w:rsidR="0083487C">
          <w:rPr>
            <w:noProof/>
            <w:webHidden/>
          </w:rPr>
        </w:r>
        <w:r w:rsidR="0083487C">
          <w:rPr>
            <w:noProof/>
            <w:webHidden/>
          </w:rPr>
          <w:fldChar w:fldCharType="separate"/>
        </w:r>
        <w:r w:rsidR="0083487C">
          <w:rPr>
            <w:noProof/>
            <w:webHidden/>
          </w:rPr>
          <w:t>17</w:t>
        </w:r>
        <w:r w:rsidR="0083487C">
          <w:rPr>
            <w:noProof/>
            <w:webHidden/>
          </w:rPr>
          <w:fldChar w:fldCharType="end"/>
        </w:r>
      </w:hyperlink>
    </w:p>
    <w:p w:rsidR="0083487C" w:rsidRDefault="0032029E">
      <w:pPr>
        <w:pStyle w:val="TM4"/>
        <w:tabs>
          <w:tab w:val="left" w:pos="880"/>
          <w:tab w:val="right" w:leader="underscore" w:pos="9205"/>
        </w:tabs>
        <w:rPr>
          <w:rFonts w:asciiTheme="minorHAnsi" w:eastAsiaTheme="minorEastAsia" w:hAnsiTheme="minorHAnsi" w:cstheme="minorBidi"/>
          <w:noProof/>
          <w:szCs w:val="22"/>
          <w:lang w:eastAsia="fr-FR"/>
        </w:rPr>
      </w:pPr>
      <w:hyperlink w:anchor="_Toc441012653" w:history="1">
        <w:r w:rsidR="0083487C" w:rsidRPr="00362B11">
          <w:rPr>
            <w:rStyle w:val="Lienhypertexte"/>
            <w:rFonts w:ascii="Times New Roman" w:hAnsi="Times New Roman"/>
            <w:noProof/>
          </w:rPr>
          <w:t>3.3.1.4.</w:t>
        </w:r>
        <w:r w:rsidR="0083487C">
          <w:rPr>
            <w:rFonts w:asciiTheme="minorHAnsi" w:eastAsiaTheme="minorEastAsia" w:hAnsiTheme="minorHAnsi" w:cstheme="minorBidi"/>
            <w:noProof/>
            <w:szCs w:val="22"/>
            <w:lang w:eastAsia="fr-FR"/>
          </w:rPr>
          <w:tab/>
        </w:r>
        <w:r w:rsidR="0083487C" w:rsidRPr="00362B11">
          <w:rPr>
            <w:rStyle w:val="Lienhypertexte"/>
            <w:rFonts w:ascii="Times New Roman" w:hAnsi="Times New Roman"/>
            <w:noProof/>
          </w:rPr>
          <w:t>Choix d’outil de développement :</w:t>
        </w:r>
        <w:r w:rsidR="0083487C">
          <w:rPr>
            <w:noProof/>
            <w:webHidden/>
          </w:rPr>
          <w:tab/>
        </w:r>
        <w:r w:rsidR="0083487C">
          <w:rPr>
            <w:noProof/>
            <w:webHidden/>
          </w:rPr>
          <w:fldChar w:fldCharType="begin"/>
        </w:r>
        <w:r w:rsidR="0083487C">
          <w:rPr>
            <w:noProof/>
            <w:webHidden/>
          </w:rPr>
          <w:instrText xml:space="preserve"> PAGEREF _Toc441012653 \h </w:instrText>
        </w:r>
        <w:r w:rsidR="0083487C">
          <w:rPr>
            <w:noProof/>
            <w:webHidden/>
          </w:rPr>
        </w:r>
        <w:r w:rsidR="0083487C">
          <w:rPr>
            <w:noProof/>
            <w:webHidden/>
          </w:rPr>
          <w:fldChar w:fldCharType="separate"/>
        </w:r>
        <w:r w:rsidR="0083487C">
          <w:rPr>
            <w:noProof/>
            <w:webHidden/>
          </w:rPr>
          <w:t>17</w:t>
        </w:r>
        <w:r w:rsidR="0083487C">
          <w:rPr>
            <w:noProof/>
            <w:webHidden/>
          </w:rPr>
          <w:fldChar w:fldCharType="end"/>
        </w:r>
      </w:hyperlink>
    </w:p>
    <w:p w:rsidR="0083487C" w:rsidRDefault="0032029E">
      <w:pPr>
        <w:pStyle w:val="TM5"/>
        <w:tabs>
          <w:tab w:val="left" w:pos="1045"/>
          <w:tab w:val="right" w:leader="underscore" w:pos="9205"/>
        </w:tabs>
        <w:rPr>
          <w:rFonts w:asciiTheme="minorHAnsi" w:eastAsiaTheme="minorEastAsia" w:hAnsiTheme="minorHAnsi" w:cstheme="minorBidi"/>
          <w:noProof/>
          <w:szCs w:val="22"/>
          <w:lang w:eastAsia="fr-FR"/>
        </w:rPr>
      </w:pPr>
      <w:hyperlink w:anchor="_Toc441012654" w:history="1">
        <w:r w:rsidR="0083487C" w:rsidRPr="00362B11">
          <w:rPr>
            <w:rStyle w:val="Lienhypertexte"/>
            <w:rFonts w:ascii="Times New Roman" w:hAnsi="Times New Roman"/>
            <w:noProof/>
          </w:rPr>
          <w:t>3.3.1.4.1.</w:t>
        </w:r>
        <w:r w:rsidR="0083487C">
          <w:rPr>
            <w:rFonts w:asciiTheme="minorHAnsi" w:eastAsiaTheme="minorEastAsia" w:hAnsiTheme="minorHAnsi" w:cstheme="minorBidi"/>
            <w:noProof/>
            <w:szCs w:val="22"/>
            <w:lang w:eastAsia="fr-FR"/>
          </w:rPr>
          <w:tab/>
        </w:r>
        <w:r w:rsidR="0083487C" w:rsidRPr="00362B11">
          <w:rPr>
            <w:rStyle w:val="Lienhypertexte"/>
            <w:rFonts w:ascii="Times New Roman" w:hAnsi="Times New Roman"/>
            <w:noProof/>
          </w:rPr>
          <w:t>MikroC Pro :</w:t>
        </w:r>
        <w:r w:rsidR="0083487C">
          <w:rPr>
            <w:noProof/>
            <w:webHidden/>
          </w:rPr>
          <w:tab/>
        </w:r>
        <w:r w:rsidR="0083487C">
          <w:rPr>
            <w:noProof/>
            <w:webHidden/>
          </w:rPr>
          <w:fldChar w:fldCharType="begin"/>
        </w:r>
        <w:r w:rsidR="0083487C">
          <w:rPr>
            <w:noProof/>
            <w:webHidden/>
          </w:rPr>
          <w:instrText xml:space="preserve"> PAGEREF _Toc441012654 \h </w:instrText>
        </w:r>
        <w:r w:rsidR="0083487C">
          <w:rPr>
            <w:noProof/>
            <w:webHidden/>
          </w:rPr>
        </w:r>
        <w:r w:rsidR="0083487C">
          <w:rPr>
            <w:noProof/>
            <w:webHidden/>
          </w:rPr>
          <w:fldChar w:fldCharType="separate"/>
        </w:r>
        <w:r w:rsidR="0083487C">
          <w:rPr>
            <w:noProof/>
            <w:webHidden/>
          </w:rPr>
          <w:t>17</w:t>
        </w:r>
        <w:r w:rsidR="0083487C">
          <w:rPr>
            <w:noProof/>
            <w:webHidden/>
          </w:rPr>
          <w:fldChar w:fldCharType="end"/>
        </w:r>
      </w:hyperlink>
    </w:p>
    <w:p w:rsidR="0083487C" w:rsidRDefault="0032029E">
      <w:pPr>
        <w:pStyle w:val="TM5"/>
        <w:tabs>
          <w:tab w:val="left" w:pos="1045"/>
          <w:tab w:val="right" w:leader="underscore" w:pos="9205"/>
        </w:tabs>
        <w:rPr>
          <w:rFonts w:asciiTheme="minorHAnsi" w:eastAsiaTheme="minorEastAsia" w:hAnsiTheme="minorHAnsi" w:cstheme="minorBidi"/>
          <w:noProof/>
          <w:szCs w:val="22"/>
          <w:lang w:eastAsia="fr-FR"/>
        </w:rPr>
      </w:pPr>
      <w:hyperlink w:anchor="_Toc441012655" w:history="1">
        <w:r w:rsidR="0083487C" w:rsidRPr="00362B11">
          <w:rPr>
            <w:rStyle w:val="Lienhypertexte"/>
            <w:rFonts w:ascii="Times New Roman" w:hAnsi="Times New Roman"/>
            <w:noProof/>
          </w:rPr>
          <w:t>3.3.1.4.2.</w:t>
        </w:r>
        <w:r w:rsidR="0083487C">
          <w:rPr>
            <w:rFonts w:asciiTheme="minorHAnsi" w:eastAsiaTheme="minorEastAsia" w:hAnsiTheme="minorHAnsi" w:cstheme="minorBidi"/>
            <w:noProof/>
            <w:szCs w:val="22"/>
            <w:lang w:eastAsia="fr-FR"/>
          </w:rPr>
          <w:tab/>
        </w:r>
        <w:r w:rsidR="0083487C" w:rsidRPr="00362B11">
          <w:rPr>
            <w:rStyle w:val="Lienhypertexte"/>
            <w:rFonts w:ascii="Times New Roman" w:hAnsi="Times New Roman"/>
            <w:noProof/>
          </w:rPr>
          <w:t>Mplab IDE X:</w:t>
        </w:r>
        <w:r w:rsidR="0083487C">
          <w:rPr>
            <w:noProof/>
            <w:webHidden/>
          </w:rPr>
          <w:tab/>
        </w:r>
        <w:r w:rsidR="0083487C">
          <w:rPr>
            <w:noProof/>
            <w:webHidden/>
          </w:rPr>
          <w:fldChar w:fldCharType="begin"/>
        </w:r>
        <w:r w:rsidR="0083487C">
          <w:rPr>
            <w:noProof/>
            <w:webHidden/>
          </w:rPr>
          <w:instrText xml:space="preserve"> PAGEREF _Toc441012655 \h </w:instrText>
        </w:r>
        <w:r w:rsidR="0083487C">
          <w:rPr>
            <w:noProof/>
            <w:webHidden/>
          </w:rPr>
        </w:r>
        <w:r w:rsidR="0083487C">
          <w:rPr>
            <w:noProof/>
            <w:webHidden/>
          </w:rPr>
          <w:fldChar w:fldCharType="separate"/>
        </w:r>
        <w:r w:rsidR="0083487C">
          <w:rPr>
            <w:noProof/>
            <w:webHidden/>
          </w:rPr>
          <w:t>18</w:t>
        </w:r>
        <w:r w:rsidR="0083487C">
          <w:rPr>
            <w:noProof/>
            <w:webHidden/>
          </w:rPr>
          <w:fldChar w:fldCharType="end"/>
        </w:r>
      </w:hyperlink>
    </w:p>
    <w:p w:rsidR="0083487C" w:rsidRDefault="0032029E">
      <w:pPr>
        <w:pStyle w:val="TM5"/>
        <w:tabs>
          <w:tab w:val="left" w:pos="1045"/>
          <w:tab w:val="right" w:leader="underscore" w:pos="9205"/>
        </w:tabs>
        <w:rPr>
          <w:rFonts w:asciiTheme="minorHAnsi" w:eastAsiaTheme="minorEastAsia" w:hAnsiTheme="minorHAnsi" w:cstheme="minorBidi"/>
          <w:noProof/>
          <w:szCs w:val="22"/>
          <w:lang w:eastAsia="fr-FR"/>
        </w:rPr>
      </w:pPr>
      <w:hyperlink w:anchor="_Toc441012656" w:history="1">
        <w:r w:rsidR="0083487C" w:rsidRPr="00362B11">
          <w:rPr>
            <w:rStyle w:val="Lienhypertexte"/>
            <w:rFonts w:ascii="Times New Roman" w:hAnsi="Times New Roman"/>
            <w:noProof/>
          </w:rPr>
          <w:t>3.3.1.4.3.</w:t>
        </w:r>
        <w:r w:rsidR="0083487C">
          <w:rPr>
            <w:rFonts w:asciiTheme="minorHAnsi" w:eastAsiaTheme="minorEastAsia" w:hAnsiTheme="minorHAnsi" w:cstheme="minorBidi"/>
            <w:noProof/>
            <w:szCs w:val="22"/>
            <w:lang w:eastAsia="fr-FR"/>
          </w:rPr>
          <w:tab/>
        </w:r>
        <w:r w:rsidR="0083487C" w:rsidRPr="00362B11">
          <w:rPr>
            <w:rStyle w:val="Lienhypertexte"/>
            <w:rFonts w:ascii="Times New Roman" w:hAnsi="Times New Roman"/>
            <w:noProof/>
          </w:rPr>
          <w:t>Sonde de programmation à utiliser :</w:t>
        </w:r>
        <w:r w:rsidR="0083487C">
          <w:rPr>
            <w:noProof/>
            <w:webHidden/>
          </w:rPr>
          <w:tab/>
        </w:r>
        <w:r w:rsidR="0083487C">
          <w:rPr>
            <w:noProof/>
            <w:webHidden/>
          </w:rPr>
          <w:fldChar w:fldCharType="begin"/>
        </w:r>
        <w:r w:rsidR="0083487C">
          <w:rPr>
            <w:noProof/>
            <w:webHidden/>
          </w:rPr>
          <w:instrText xml:space="preserve"> PAGEREF _Toc441012656 \h </w:instrText>
        </w:r>
        <w:r w:rsidR="0083487C">
          <w:rPr>
            <w:noProof/>
            <w:webHidden/>
          </w:rPr>
        </w:r>
        <w:r w:rsidR="0083487C">
          <w:rPr>
            <w:noProof/>
            <w:webHidden/>
          </w:rPr>
          <w:fldChar w:fldCharType="separate"/>
        </w:r>
        <w:r w:rsidR="0083487C">
          <w:rPr>
            <w:noProof/>
            <w:webHidden/>
          </w:rPr>
          <w:t>18</w:t>
        </w:r>
        <w:r w:rsidR="0083487C">
          <w:rPr>
            <w:noProof/>
            <w:webHidden/>
          </w:rPr>
          <w:fldChar w:fldCharType="end"/>
        </w:r>
      </w:hyperlink>
    </w:p>
    <w:p w:rsidR="0083487C" w:rsidRDefault="0032029E">
      <w:pPr>
        <w:pStyle w:val="TM3"/>
        <w:tabs>
          <w:tab w:val="left" w:pos="715"/>
          <w:tab w:val="right" w:leader="underscore" w:pos="9205"/>
        </w:tabs>
        <w:rPr>
          <w:rFonts w:asciiTheme="minorHAnsi" w:eastAsiaTheme="minorEastAsia" w:hAnsiTheme="minorHAnsi" w:cstheme="minorBidi"/>
          <w:smallCaps w:val="0"/>
          <w:noProof/>
          <w:szCs w:val="22"/>
          <w:lang w:eastAsia="fr-FR"/>
        </w:rPr>
      </w:pPr>
      <w:hyperlink w:anchor="_Toc441012657" w:history="1">
        <w:r w:rsidR="0083487C" w:rsidRPr="00362B11">
          <w:rPr>
            <w:rStyle w:val="Lienhypertexte"/>
            <w:rFonts w:ascii="Times New Roman" w:hAnsi="Times New Roman"/>
            <w:noProof/>
          </w:rPr>
          <w:t>3.3.2.</w:t>
        </w:r>
        <w:r w:rsidR="0083487C">
          <w:rPr>
            <w:rFonts w:asciiTheme="minorHAnsi" w:eastAsiaTheme="minorEastAsia" w:hAnsiTheme="minorHAnsi" w:cstheme="minorBidi"/>
            <w:smallCaps w:val="0"/>
            <w:noProof/>
            <w:szCs w:val="22"/>
            <w:lang w:eastAsia="fr-FR"/>
          </w:rPr>
          <w:tab/>
        </w:r>
        <w:r w:rsidR="0083487C" w:rsidRPr="00362B11">
          <w:rPr>
            <w:rStyle w:val="Lienhypertexte"/>
            <w:rFonts w:ascii="Times New Roman" w:hAnsi="Times New Roman"/>
            <w:noProof/>
          </w:rPr>
          <w:t>Algorithmes :</w:t>
        </w:r>
        <w:r w:rsidR="0083487C">
          <w:rPr>
            <w:noProof/>
            <w:webHidden/>
          </w:rPr>
          <w:tab/>
        </w:r>
        <w:r w:rsidR="0083487C">
          <w:rPr>
            <w:noProof/>
            <w:webHidden/>
          </w:rPr>
          <w:fldChar w:fldCharType="begin"/>
        </w:r>
        <w:r w:rsidR="0083487C">
          <w:rPr>
            <w:noProof/>
            <w:webHidden/>
          </w:rPr>
          <w:instrText xml:space="preserve"> PAGEREF _Toc441012657 \h </w:instrText>
        </w:r>
        <w:r w:rsidR="0083487C">
          <w:rPr>
            <w:noProof/>
            <w:webHidden/>
          </w:rPr>
        </w:r>
        <w:r w:rsidR="0083487C">
          <w:rPr>
            <w:noProof/>
            <w:webHidden/>
          </w:rPr>
          <w:fldChar w:fldCharType="separate"/>
        </w:r>
        <w:r w:rsidR="0083487C">
          <w:rPr>
            <w:noProof/>
            <w:webHidden/>
          </w:rPr>
          <w:t>19</w:t>
        </w:r>
        <w:r w:rsidR="0083487C">
          <w:rPr>
            <w:noProof/>
            <w:webHidden/>
          </w:rPr>
          <w:fldChar w:fldCharType="end"/>
        </w:r>
      </w:hyperlink>
    </w:p>
    <w:p w:rsidR="0083487C" w:rsidRDefault="0032029E">
      <w:pPr>
        <w:pStyle w:val="TM4"/>
        <w:tabs>
          <w:tab w:val="left" w:pos="880"/>
          <w:tab w:val="right" w:leader="underscore" w:pos="9205"/>
        </w:tabs>
        <w:rPr>
          <w:rFonts w:asciiTheme="minorHAnsi" w:eastAsiaTheme="minorEastAsia" w:hAnsiTheme="minorHAnsi" w:cstheme="minorBidi"/>
          <w:noProof/>
          <w:szCs w:val="22"/>
          <w:lang w:eastAsia="fr-FR"/>
        </w:rPr>
      </w:pPr>
      <w:hyperlink w:anchor="_Toc441012658" w:history="1">
        <w:r w:rsidR="0083487C" w:rsidRPr="00362B11">
          <w:rPr>
            <w:rStyle w:val="Lienhypertexte"/>
            <w:rFonts w:ascii="Times New Roman" w:hAnsi="Times New Roman"/>
            <w:noProof/>
          </w:rPr>
          <w:t>3.3.2.1.</w:t>
        </w:r>
        <w:r w:rsidR="0083487C">
          <w:rPr>
            <w:rFonts w:asciiTheme="minorHAnsi" w:eastAsiaTheme="minorEastAsia" w:hAnsiTheme="minorHAnsi" w:cstheme="minorBidi"/>
            <w:noProof/>
            <w:szCs w:val="22"/>
            <w:lang w:eastAsia="fr-FR"/>
          </w:rPr>
          <w:tab/>
        </w:r>
        <w:r w:rsidR="0083487C" w:rsidRPr="00362B11">
          <w:rPr>
            <w:rStyle w:val="Lienhypertexte"/>
            <w:rFonts w:ascii="Times New Roman" w:hAnsi="Times New Roman"/>
            <w:noProof/>
          </w:rPr>
          <w:t>Diagramme général traceur GPS/GSM</w:t>
        </w:r>
        <w:r w:rsidR="0083487C">
          <w:rPr>
            <w:noProof/>
            <w:webHidden/>
          </w:rPr>
          <w:tab/>
        </w:r>
        <w:r w:rsidR="0083487C">
          <w:rPr>
            <w:noProof/>
            <w:webHidden/>
          </w:rPr>
          <w:fldChar w:fldCharType="begin"/>
        </w:r>
        <w:r w:rsidR="0083487C">
          <w:rPr>
            <w:noProof/>
            <w:webHidden/>
          </w:rPr>
          <w:instrText xml:space="preserve"> PAGEREF _Toc441012658 \h </w:instrText>
        </w:r>
        <w:r w:rsidR="0083487C">
          <w:rPr>
            <w:noProof/>
            <w:webHidden/>
          </w:rPr>
        </w:r>
        <w:r w:rsidR="0083487C">
          <w:rPr>
            <w:noProof/>
            <w:webHidden/>
          </w:rPr>
          <w:fldChar w:fldCharType="separate"/>
        </w:r>
        <w:r w:rsidR="0083487C">
          <w:rPr>
            <w:noProof/>
            <w:webHidden/>
          </w:rPr>
          <w:t>19</w:t>
        </w:r>
        <w:r w:rsidR="0083487C">
          <w:rPr>
            <w:noProof/>
            <w:webHidden/>
          </w:rPr>
          <w:fldChar w:fldCharType="end"/>
        </w:r>
      </w:hyperlink>
    </w:p>
    <w:p w:rsidR="0083487C" w:rsidRDefault="0032029E">
      <w:pPr>
        <w:pStyle w:val="TM4"/>
        <w:tabs>
          <w:tab w:val="left" w:pos="880"/>
          <w:tab w:val="right" w:leader="underscore" w:pos="9205"/>
        </w:tabs>
        <w:rPr>
          <w:rFonts w:asciiTheme="minorHAnsi" w:eastAsiaTheme="minorEastAsia" w:hAnsiTheme="minorHAnsi" w:cstheme="minorBidi"/>
          <w:noProof/>
          <w:szCs w:val="22"/>
          <w:lang w:eastAsia="fr-FR"/>
        </w:rPr>
      </w:pPr>
      <w:hyperlink w:anchor="_Toc441012659" w:history="1">
        <w:r w:rsidR="0083487C" w:rsidRPr="00362B11">
          <w:rPr>
            <w:rStyle w:val="Lienhypertexte"/>
            <w:rFonts w:ascii="Times New Roman" w:hAnsi="Times New Roman"/>
            <w:noProof/>
          </w:rPr>
          <w:t>3.3.2.2.</w:t>
        </w:r>
        <w:r w:rsidR="0083487C">
          <w:rPr>
            <w:rFonts w:asciiTheme="minorHAnsi" w:eastAsiaTheme="minorEastAsia" w:hAnsiTheme="minorHAnsi" w:cstheme="minorBidi"/>
            <w:noProof/>
            <w:szCs w:val="22"/>
            <w:lang w:eastAsia="fr-FR"/>
          </w:rPr>
          <w:tab/>
        </w:r>
        <w:r w:rsidR="0083487C" w:rsidRPr="00362B11">
          <w:rPr>
            <w:rStyle w:val="Lienhypertexte"/>
            <w:rFonts w:ascii="Times New Roman" w:hAnsi="Times New Roman"/>
            <w:noProof/>
          </w:rPr>
          <w:t>Réception du tram GPS et le découpage :</w:t>
        </w:r>
        <w:r w:rsidR="0083487C">
          <w:rPr>
            <w:noProof/>
            <w:webHidden/>
          </w:rPr>
          <w:tab/>
        </w:r>
        <w:r w:rsidR="0083487C">
          <w:rPr>
            <w:noProof/>
            <w:webHidden/>
          </w:rPr>
          <w:fldChar w:fldCharType="begin"/>
        </w:r>
        <w:r w:rsidR="0083487C">
          <w:rPr>
            <w:noProof/>
            <w:webHidden/>
          </w:rPr>
          <w:instrText xml:space="preserve"> PAGEREF _Toc441012659 \h </w:instrText>
        </w:r>
        <w:r w:rsidR="0083487C">
          <w:rPr>
            <w:noProof/>
            <w:webHidden/>
          </w:rPr>
        </w:r>
        <w:r w:rsidR="0083487C">
          <w:rPr>
            <w:noProof/>
            <w:webHidden/>
          </w:rPr>
          <w:fldChar w:fldCharType="separate"/>
        </w:r>
        <w:r w:rsidR="0083487C">
          <w:rPr>
            <w:noProof/>
            <w:webHidden/>
          </w:rPr>
          <w:t>19</w:t>
        </w:r>
        <w:r w:rsidR="0083487C">
          <w:rPr>
            <w:noProof/>
            <w:webHidden/>
          </w:rPr>
          <w:fldChar w:fldCharType="end"/>
        </w:r>
      </w:hyperlink>
    </w:p>
    <w:p w:rsidR="0083487C" w:rsidRDefault="0032029E">
      <w:pPr>
        <w:pStyle w:val="TM4"/>
        <w:tabs>
          <w:tab w:val="left" w:pos="880"/>
          <w:tab w:val="right" w:leader="underscore" w:pos="9205"/>
        </w:tabs>
        <w:rPr>
          <w:rFonts w:asciiTheme="minorHAnsi" w:eastAsiaTheme="minorEastAsia" w:hAnsiTheme="minorHAnsi" w:cstheme="minorBidi"/>
          <w:noProof/>
          <w:szCs w:val="22"/>
          <w:lang w:eastAsia="fr-FR"/>
        </w:rPr>
      </w:pPr>
      <w:hyperlink w:anchor="_Toc441012660" w:history="1">
        <w:r w:rsidR="0083487C" w:rsidRPr="00362B11">
          <w:rPr>
            <w:rStyle w:val="Lienhypertexte"/>
            <w:rFonts w:ascii="Times New Roman" w:hAnsi="Times New Roman"/>
            <w:noProof/>
          </w:rPr>
          <w:t>3.3.2.3.</w:t>
        </w:r>
        <w:r w:rsidR="0083487C">
          <w:rPr>
            <w:rFonts w:asciiTheme="minorHAnsi" w:eastAsiaTheme="minorEastAsia" w:hAnsiTheme="minorHAnsi" w:cstheme="minorBidi"/>
            <w:noProof/>
            <w:szCs w:val="22"/>
            <w:lang w:eastAsia="fr-FR"/>
          </w:rPr>
          <w:tab/>
        </w:r>
        <w:r w:rsidR="0083487C" w:rsidRPr="00362B11">
          <w:rPr>
            <w:rStyle w:val="Lienhypertexte"/>
            <w:rFonts w:ascii="Times New Roman" w:hAnsi="Times New Roman"/>
            <w:noProof/>
          </w:rPr>
          <w:t>Traitement de la position et l’envoi par SMS :</w:t>
        </w:r>
        <w:r w:rsidR="0083487C">
          <w:rPr>
            <w:noProof/>
            <w:webHidden/>
          </w:rPr>
          <w:tab/>
        </w:r>
        <w:r w:rsidR="0083487C">
          <w:rPr>
            <w:noProof/>
            <w:webHidden/>
          </w:rPr>
          <w:fldChar w:fldCharType="begin"/>
        </w:r>
        <w:r w:rsidR="0083487C">
          <w:rPr>
            <w:noProof/>
            <w:webHidden/>
          </w:rPr>
          <w:instrText xml:space="preserve"> PAGEREF _Toc441012660 \h </w:instrText>
        </w:r>
        <w:r w:rsidR="0083487C">
          <w:rPr>
            <w:noProof/>
            <w:webHidden/>
          </w:rPr>
        </w:r>
        <w:r w:rsidR="0083487C">
          <w:rPr>
            <w:noProof/>
            <w:webHidden/>
          </w:rPr>
          <w:fldChar w:fldCharType="separate"/>
        </w:r>
        <w:r w:rsidR="0083487C">
          <w:rPr>
            <w:noProof/>
            <w:webHidden/>
          </w:rPr>
          <w:t>20</w:t>
        </w:r>
        <w:r w:rsidR="0083487C">
          <w:rPr>
            <w:noProof/>
            <w:webHidden/>
          </w:rPr>
          <w:fldChar w:fldCharType="end"/>
        </w:r>
      </w:hyperlink>
    </w:p>
    <w:p w:rsidR="0083487C" w:rsidRDefault="0032029E">
      <w:pPr>
        <w:pStyle w:val="TM1"/>
        <w:tabs>
          <w:tab w:val="left" w:pos="385"/>
          <w:tab w:val="right" w:leader="underscore" w:pos="9205"/>
        </w:tabs>
        <w:rPr>
          <w:rFonts w:asciiTheme="minorHAnsi" w:eastAsiaTheme="minorEastAsia" w:hAnsiTheme="minorHAnsi" w:cstheme="minorBidi"/>
          <w:b w:val="0"/>
          <w:bCs w:val="0"/>
          <w:caps w:val="0"/>
          <w:noProof/>
          <w:szCs w:val="22"/>
          <w:u w:val="none"/>
          <w:lang w:eastAsia="fr-FR"/>
        </w:rPr>
      </w:pPr>
      <w:hyperlink w:anchor="_Toc441012661" w:history="1">
        <w:r w:rsidR="0083487C" w:rsidRPr="00362B11">
          <w:rPr>
            <w:rStyle w:val="Lienhypertexte"/>
            <w:rFonts w:ascii="Times New Roman" w:hAnsi="Times New Roman"/>
            <w:noProof/>
          </w:rPr>
          <w:t>4.</w:t>
        </w:r>
        <w:r w:rsidR="0083487C">
          <w:rPr>
            <w:rFonts w:asciiTheme="minorHAnsi" w:eastAsiaTheme="minorEastAsia" w:hAnsiTheme="minorHAnsi" w:cstheme="minorBidi"/>
            <w:b w:val="0"/>
            <w:bCs w:val="0"/>
            <w:caps w:val="0"/>
            <w:noProof/>
            <w:szCs w:val="22"/>
            <w:u w:val="none"/>
            <w:lang w:eastAsia="fr-FR"/>
          </w:rPr>
          <w:tab/>
        </w:r>
        <w:r w:rsidR="0083487C" w:rsidRPr="00362B11">
          <w:rPr>
            <w:rStyle w:val="Lienhypertexte"/>
            <w:rFonts w:ascii="Times New Roman" w:hAnsi="Times New Roman"/>
            <w:noProof/>
          </w:rPr>
          <w:t>Perspective :</w:t>
        </w:r>
        <w:r w:rsidR="0083487C">
          <w:rPr>
            <w:noProof/>
            <w:webHidden/>
          </w:rPr>
          <w:tab/>
        </w:r>
        <w:r w:rsidR="0083487C">
          <w:rPr>
            <w:noProof/>
            <w:webHidden/>
          </w:rPr>
          <w:fldChar w:fldCharType="begin"/>
        </w:r>
        <w:r w:rsidR="0083487C">
          <w:rPr>
            <w:noProof/>
            <w:webHidden/>
          </w:rPr>
          <w:instrText xml:space="preserve"> PAGEREF _Toc441012661 \h </w:instrText>
        </w:r>
        <w:r w:rsidR="0083487C">
          <w:rPr>
            <w:noProof/>
            <w:webHidden/>
          </w:rPr>
        </w:r>
        <w:r w:rsidR="0083487C">
          <w:rPr>
            <w:noProof/>
            <w:webHidden/>
          </w:rPr>
          <w:fldChar w:fldCharType="separate"/>
        </w:r>
        <w:r w:rsidR="0083487C">
          <w:rPr>
            <w:noProof/>
            <w:webHidden/>
          </w:rPr>
          <w:t>20</w:t>
        </w:r>
        <w:r w:rsidR="0083487C">
          <w:rPr>
            <w:noProof/>
            <w:webHidden/>
          </w:rPr>
          <w:fldChar w:fldCharType="end"/>
        </w:r>
      </w:hyperlink>
    </w:p>
    <w:p w:rsidR="0083487C" w:rsidRDefault="0032029E">
      <w:pPr>
        <w:pStyle w:val="TM1"/>
        <w:tabs>
          <w:tab w:val="left" w:pos="385"/>
          <w:tab w:val="right" w:leader="underscore" w:pos="9205"/>
        </w:tabs>
        <w:rPr>
          <w:rFonts w:asciiTheme="minorHAnsi" w:eastAsiaTheme="minorEastAsia" w:hAnsiTheme="minorHAnsi" w:cstheme="minorBidi"/>
          <w:b w:val="0"/>
          <w:bCs w:val="0"/>
          <w:caps w:val="0"/>
          <w:noProof/>
          <w:szCs w:val="22"/>
          <w:u w:val="none"/>
          <w:lang w:eastAsia="fr-FR"/>
        </w:rPr>
      </w:pPr>
      <w:hyperlink w:anchor="_Toc441012662" w:history="1">
        <w:r w:rsidR="0083487C" w:rsidRPr="00362B11">
          <w:rPr>
            <w:rStyle w:val="Lienhypertexte"/>
            <w:rFonts w:ascii="Times New Roman" w:hAnsi="Times New Roman"/>
            <w:noProof/>
          </w:rPr>
          <w:t>5.</w:t>
        </w:r>
        <w:r w:rsidR="0083487C">
          <w:rPr>
            <w:rFonts w:asciiTheme="minorHAnsi" w:eastAsiaTheme="minorEastAsia" w:hAnsiTheme="minorHAnsi" w:cstheme="minorBidi"/>
            <w:b w:val="0"/>
            <w:bCs w:val="0"/>
            <w:caps w:val="0"/>
            <w:noProof/>
            <w:szCs w:val="22"/>
            <w:u w:val="none"/>
            <w:lang w:eastAsia="fr-FR"/>
          </w:rPr>
          <w:tab/>
        </w:r>
        <w:r w:rsidR="0083487C" w:rsidRPr="00362B11">
          <w:rPr>
            <w:rStyle w:val="Lienhypertexte"/>
            <w:rFonts w:ascii="Times New Roman" w:hAnsi="Times New Roman"/>
            <w:noProof/>
          </w:rPr>
          <w:t>Conclusion :</w:t>
        </w:r>
        <w:r w:rsidR="0083487C">
          <w:rPr>
            <w:noProof/>
            <w:webHidden/>
          </w:rPr>
          <w:tab/>
        </w:r>
        <w:r w:rsidR="0083487C">
          <w:rPr>
            <w:noProof/>
            <w:webHidden/>
          </w:rPr>
          <w:fldChar w:fldCharType="begin"/>
        </w:r>
        <w:r w:rsidR="0083487C">
          <w:rPr>
            <w:noProof/>
            <w:webHidden/>
          </w:rPr>
          <w:instrText xml:space="preserve"> PAGEREF _Toc441012662 \h </w:instrText>
        </w:r>
        <w:r w:rsidR="0083487C">
          <w:rPr>
            <w:noProof/>
            <w:webHidden/>
          </w:rPr>
        </w:r>
        <w:r w:rsidR="0083487C">
          <w:rPr>
            <w:noProof/>
            <w:webHidden/>
          </w:rPr>
          <w:fldChar w:fldCharType="separate"/>
        </w:r>
        <w:r w:rsidR="0083487C">
          <w:rPr>
            <w:noProof/>
            <w:webHidden/>
          </w:rPr>
          <w:t>21</w:t>
        </w:r>
        <w:r w:rsidR="0083487C">
          <w:rPr>
            <w:noProof/>
            <w:webHidden/>
          </w:rPr>
          <w:fldChar w:fldCharType="end"/>
        </w:r>
      </w:hyperlink>
    </w:p>
    <w:p w:rsidR="00685753" w:rsidRPr="00472925" w:rsidRDefault="00685753">
      <w:pPr>
        <w:spacing w:line="100" w:lineRule="atLeast"/>
        <w:jc w:val="both"/>
        <w:rPr>
          <w:rFonts w:ascii="Times New Roman" w:hAnsi="Times New Roman" w:cs="Times New Roman"/>
          <w:sz w:val="24"/>
          <w:szCs w:val="24"/>
        </w:rPr>
      </w:pPr>
      <w:r w:rsidRPr="00472925">
        <w:rPr>
          <w:rFonts w:ascii="Times New Roman" w:hAnsi="Times New Roman" w:cs="Times New Roman"/>
          <w:sz w:val="24"/>
          <w:szCs w:val="24"/>
        </w:rPr>
        <w:fldChar w:fldCharType="end"/>
      </w:r>
    </w:p>
    <w:p w:rsidR="00685753" w:rsidRPr="00472925" w:rsidRDefault="00685753" w:rsidP="00685753">
      <w:pPr>
        <w:spacing w:line="100" w:lineRule="atLeast"/>
        <w:jc w:val="both"/>
        <w:rPr>
          <w:rFonts w:ascii="Times New Roman" w:hAnsi="Times New Roman" w:cs="Times New Roman"/>
          <w:sz w:val="24"/>
          <w:szCs w:val="24"/>
        </w:rPr>
      </w:pPr>
      <w:r w:rsidRPr="00472925">
        <w:rPr>
          <w:rFonts w:ascii="Times New Roman" w:hAnsi="Times New Roman" w:cs="Times New Roman"/>
          <w:sz w:val="24"/>
          <w:szCs w:val="24"/>
        </w:rPr>
        <w:br w:type="page"/>
      </w:r>
    </w:p>
    <w:p w:rsidR="00EB48CD" w:rsidRPr="00472925" w:rsidRDefault="00EB48CD" w:rsidP="00EB48CD">
      <w:pPr>
        <w:pStyle w:val="Style1"/>
        <w:rPr>
          <w:rFonts w:ascii="Times New Roman" w:hAnsi="Times New Roman" w:cs="Times New Roman"/>
        </w:rPr>
      </w:pPr>
      <w:bookmarkStart w:id="0" w:name="_Toc441012621"/>
      <w:r w:rsidRPr="00472925">
        <w:rPr>
          <w:rFonts w:ascii="Times New Roman" w:hAnsi="Times New Roman" w:cs="Times New Roman"/>
        </w:rPr>
        <w:lastRenderedPageBreak/>
        <w:t>Introduction :</w:t>
      </w:r>
      <w:bookmarkEnd w:id="0"/>
    </w:p>
    <w:p w:rsidR="00685753" w:rsidRPr="00472925" w:rsidRDefault="00685753" w:rsidP="00685753">
      <w:pPr>
        <w:pStyle w:val="Style1"/>
        <w:numPr>
          <w:ilvl w:val="0"/>
          <w:numId w:val="0"/>
        </w:numPr>
        <w:ind w:left="360"/>
        <w:rPr>
          <w:rFonts w:ascii="Times New Roman" w:hAnsi="Times New Roman" w:cs="Times New Roman"/>
        </w:rPr>
      </w:pPr>
    </w:p>
    <w:p w:rsidR="00685753" w:rsidRPr="00472925" w:rsidRDefault="00685753" w:rsidP="00685753">
      <w:pPr>
        <w:rPr>
          <w:rFonts w:ascii="Times New Roman" w:hAnsi="Times New Roman" w:cs="Times New Roman"/>
          <w:sz w:val="24"/>
          <w:szCs w:val="24"/>
        </w:rPr>
      </w:pPr>
      <w:r w:rsidRPr="00472925">
        <w:rPr>
          <w:rFonts w:ascii="Times New Roman" w:hAnsi="Times New Roman" w:cs="Times New Roman"/>
          <w:sz w:val="24"/>
          <w:szCs w:val="24"/>
        </w:rPr>
        <w:t xml:space="preserve">Dans le cadre de ce cours  qui est intitulé “projet </w:t>
      </w:r>
      <w:proofErr w:type="spellStart"/>
      <w:r w:rsidRPr="00472925">
        <w:rPr>
          <w:rFonts w:ascii="Times New Roman" w:hAnsi="Times New Roman" w:cs="Times New Roman"/>
          <w:sz w:val="24"/>
          <w:szCs w:val="24"/>
        </w:rPr>
        <w:t>tutor</w:t>
      </w:r>
      <w:r w:rsidR="000D17F1">
        <w:rPr>
          <w:rFonts w:ascii="Times New Roman" w:hAnsi="Times New Roman" w:cs="Times New Roman"/>
          <w:sz w:val="24"/>
          <w:szCs w:val="24"/>
        </w:rPr>
        <w:t>é</w:t>
      </w:r>
      <w:proofErr w:type="spellEnd"/>
      <w:r w:rsidRPr="00472925">
        <w:rPr>
          <w:rFonts w:ascii="Times New Roman" w:hAnsi="Times New Roman" w:cs="Times New Roman"/>
          <w:sz w:val="24"/>
          <w:szCs w:val="24"/>
        </w:rPr>
        <w:t xml:space="preserve"> nous devions fournir un travail en binôme concernant un projet assez conséquent avec l'aide d'un tuteur qui nous accompagnera tout au long du </w:t>
      </w:r>
      <w:proofErr w:type="spellStart"/>
      <w:r w:rsidRPr="00472925">
        <w:rPr>
          <w:rFonts w:ascii="Times New Roman" w:hAnsi="Times New Roman" w:cs="Times New Roman"/>
          <w:sz w:val="24"/>
          <w:szCs w:val="24"/>
        </w:rPr>
        <w:t>projet.Notre</w:t>
      </w:r>
      <w:proofErr w:type="spellEnd"/>
      <w:r w:rsidRPr="00472925">
        <w:rPr>
          <w:rFonts w:ascii="Times New Roman" w:hAnsi="Times New Roman" w:cs="Times New Roman"/>
          <w:sz w:val="24"/>
          <w:szCs w:val="24"/>
        </w:rPr>
        <w:t xml:space="preserve"> tuteur désigné est Monsieur TOUATI et notre projet et la réalisation d'un traceur GPS/GSM sur une carte.</w:t>
      </w:r>
    </w:p>
    <w:p w:rsidR="00685753" w:rsidRPr="00472925" w:rsidRDefault="00685753" w:rsidP="00685753">
      <w:pPr>
        <w:rPr>
          <w:rFonts w:ascii="Times New Roman" w:hAnsi="Times New Roman" w:cs="Times New Roman"/>
          <w:sz w:val="24"/>
          <w:szCs w:val="24"/>
        </w:rPr>
      </w:pPr>
    </w:p>
    <w:p w:rsidR="00685753" w:rsidRPr="00472925" w:rsidRDefault="00685753" w:rsidP="00685753">
      <w:pPr>
        <w:rPr>
          <w:rFonts w:ascii="Times New Roman" w:hAnsi="Times New Roman" w:cs="Times New Roman"/>
          <w:sz w:val="24"/>
          <w:szCs w:val="24"/>
        </w:rPr>
      </w:pPr>
      <w:r w:rsidRPr="00472925">
        <w:rPr>
          <w:rFonts w:ascii="Times New Roman" w:hAnsi="Times New Roman" w:cs="Times New Roman"/>
          <w:sz w:val="24"/>
          <w:szCs w:val="24"/>
        </w:rPr>
        <w:tab/>
        <w:t xml:space="preserve">Notre sujet est donc la programmation d’un traceur GPS/GSM  sur la carte </w:t>
      </w:r>
      <w:proofErr w:type="spellStart"/>
      <w:r w:rsidRPr="00472925">
        <w:rPr>
          <w:rFonts w:ascii="Times New Roman" w:hAnsi="Times New Roman" w:cs="Times New Roman"/>
          <w:sz w:val="24"/>
          <w:szCs w:val="24"/>
        </w:rPr>
        <w:t>Mikromedia</w:t>
      </w:r>
      <w:proofErr w:type="spellEnd"/>
      <w:r w:rsidRPr="00472925">
        <w:rPr>
          <w:rFonts w:ascii="Times New Roman" w:hAnsi="Times New Roman" w:cs="Times New Roman"/>
          <w:sz w:val="24"/>
          <w:szCs w:val="24"/>
        </w:rPr>
        <w:t xml:space="preserve"> PIC24,  qui permet la localisation de la position ainsi que l’itinéraire d’une personne ou d’un véhicule.</w:t>
      </w:r>
      <w:r w:rsidR="000D17F1">
        <w:rPr>
          <w:rFonts w:ascii="Times New Roman" w:hAnsi="Times New Roman" w:cs="Times New Roman"/>
          <w:sz w:val="24"/>
          <w:szCs w:val="24"/>
        </w:rPr>
        <w:t xml:space="preserve"> S</w:t>
      </w:r>
      <w:r w:rsidRPr="00472925">
        <w:rPr>
          <w:rFonts w:ascii="Times New Roman" w:hAnsi="Times New Roman" w:cs="Times New Roman"/>
          <w:sz w:val="24"/>
          <w:szCs w:val="24"/>
        </w:rPr>
        <w:t xml:space="preserve">a envoie également la position sous lien Google </w:t>
      </w:r>
      <w:proofErr w:type="spellStart"/>
      <w:r w:rsidRPr="00472925">
        <w:rPr>
          <w:rFonts w:ascii="Times New Roman" w:hAnsi="Times New Roman" w:cs="Times New Roman"/>
          <w:sz w:val="24"/>
          <w:szCs w:val="24"/>
        </w:rPr>
        <w:t>Map</w:t>
      </w:r>
      <w:proofErr w:type="spellEnd"/>
      <w:r w:rsidRPr="00472925">
        <w:rPr>
          <w:rFonts w:ascii="Times New Roman" w:hAnsi="Times New Roman" w:cs="Times New Roman"/>
          <w:sz w:val="24"/>
          <w:szCs w:val="24"/>
        </w:rPr>
        <w:t xml:space="preserve"> par SMS. </w:t>
      </w:r>
    </w:p>
    <w:p w:rsidR="00685753" w:rsidRPr="00472925" w:rsidRDefault="00685753" w:rsidP="00685753">
      <w:pPr>
        <w:rPr>
          <w:rFonts w:ascii="Times New Roman" w:hAnsi="Times New Roman" w:cs="Times New Roman"/>
          <w:sz w:val="24"/>
          <w:szCs w:val="24"/>
        </w:rPr>
      </w:pPr>
    </w:p>
    <w:p w:rsidR="00685753" w:rsidRPr="00472925" w:rsidRDefault="00685753" w:rsidP="00685753">
      <w:pPr>
        <w:rPr>
          <w:rFonts w:ascii="Times New Roman" w:eastAsia="Times New Roman" w:hAnsi="Times New Roman" w:cs="Times New Roman"/>
          <w:sz w:val="24"/>
          <w:szCs w:val="24"/>
        </w:rPr>
      </w:pPr>
      <w:r w:rsidRPr="00472925">
        <w:rPr>
          <w:rFonts w:ascii="Times New Roman" w:hAnsi="Times New Roman" w:cs="Times New Roman"/>
          <w:sz w:val="24"/>
          <w:szCs w:val="24"/>
        </w:rPr>
        <w:tab/>
        <w:t>Les traceurs GPS/GSM sont de plus en plus utilis</w:t>
      </w:r>
      <w:r w:rsidR="000D17F1">
        <w:rPr>
          <w:rFonts w:ascii="Times New Roman" w:hAnsi="Times New Roman" w:cs="Times New Roman"/>
          <w:sz w:val="24"/>
          <w:szCs w:val="24"/>
        </w:rPr>
        <w:t>és</w:t>
      </w:r>
      <w:r w:rsidRPr="00472925">
        <w:rPr>
          <w:rFonts w:ascii="Times New Roman" w:hAnsi="Times New Roman" w:cs="Times New Roman"/>
          <w:sz w:val="24"/>
          <w:szCs w:val="24"/>
        </w:rPr>
        <w:t xml:space="preserve"> par les particuliers</w:t>
      </w:r>
      <w:r w:rsidR="000D17F1">
        <w:rPr>
          <w:rFonts w:ascii="Times New Roman" w:hAnsi="Times New Roman" w:cs="Times New Roman"/>
          <w:sz w:val="24"/>
          <w:szCs w:val="24"/>
        </w:rPr>
        <w:t xml:space="preserve">, </w:t>
      </w:r>
      <w:r w:rsidRPr="00472925">
        <w:rPr>
          <w:rFonts w:ascii="Times New Roman" w:hAnsi="Times New Roman" w:cs="Times New Roman"/>
          <w:sz w:val="24"/>
          <w:szCs w:val="24"/>
        </w:rPr>
        <w:t xml:space="preserve">mais aussi les entreprises. Par exemple on peut s'en servir pour localiser la position d’une personne qui souffre de la maladie d’Alzheimer ou bien dans une entreprise pour localiser ses véhicules de service. </w:t>
      </w:r>
    </w:p>
    <w:p w:rsidR="00685753" w:rsidRPr="00472925" w:rsidRDefault="00685753" w:rsidP="00685753">
      <w:pPr>
        <w:rPr>
          <w:rFonts w:ascii="Times New Roman" w:hAnsi="Times New Roman" w:cs="Times New Roman"/>
          <w:sz w:val="24"/>
          <w:szCs w:val="24"/>
        </w:rPr>
      </w:pPr>
    </w:p>
    <w:p w:rsidR="00685753" w:rsidRPr="00472925" w:rsidRDefault="00685753" w:rsidP="00685753">
      <w:pPr>
        <w:rPr>
          <w:rFonts w:ascii="Times New Roman" w:hAnsi="Times New Roman" w:cs="Times New Roman"/>
          <w:sz w:val="24"/>
          <w:szCs w:val="24"/>
        </w:rPr>
      </w:pPr>
      <w:r w:rsidRPr="00472925">
        <w:rPr>
          <w:rFonts w:ascii="Times New Roman" w:hAnsi="Times New Roman" w:cs="Times New Roman"/>
          <w:sz w:val="24"/>
          <w:szCs w:val="24"/>
        </w:rPr>
        <w:tab/>
        <w:t>Nous verrons, dans un premier temps, les méthodologie</w:t>
      </w:r>
      <w:r w:rsidR="000D17F1">
        <w:rPr>
          <w:rFonts w:ascii="Times New Roman" w:hAnsi="Times New Roman" w:cs="Times New Roman"/>
          <w:sz w:val="24"/>
          <w:szCs w:val="24"/>
        </w:rPr>
        <w:t xml:space="preserve">s </w:t>
      </w:r>
      <w:r w:rsidRPr="00472925">
        <w:rPr>
          <w:rFonts w:ascii="Times New Roman" w:hAnsi="Times New Roman" w:cs="Times New Roman"/>
          <w:sz w:val="24"/>
          <w:szCs w:val="24"/>
        </w:rPr>
        <w:t>et l'organisation de travail</w:t>
      </w:r>
      <w:r w:rsidR="000D17F1">
        <w:rPr>
          <w:rFonts w:ascii="Times New Roman" w:hAnsi="Times New Roman" w:cs="Times New Roman"/>
          <w:sz w:val="24"/>
          <w:szCs w:val="24"/>
        </w:rPr>
        <w:t xml:space="preserve">, </w:t>
      </w:r>
      <w:r w:rsidRPr="00472925">
        <w:rPr>
          <w:rFonts w:ascii="Times New Roman" w:hAnsi="Times New Roman" w:cs="Times New Roman"/>
          <w:sz w:val="24"/>
          <w:szCs w:val="24"/>
        </w:rPr>
        <w:t>mais également les recherches effectué</w:t>
      </w:r>
      <w:r w:rsidR="000D17F1">
        <w:rPr>
          <w:rFonts w:ascii="Times New Roman" w:hAnsi="Times New Roman" w:cs="Times New Roman"/>
          <w:sz w:val="24"/>
          <w:szCs w:val="24"/>
        </w:rPr>
        <w:t>es</w:t>
      </w:r>
      <w:r w:rsidRPr="00472925">
        <w:rPr>
          <w:rFonts w:ascii="Times New Roman" w:hAnsi="Times New Roman" w:cs="Times New Roman"/>
          <w:sz w:val="24"/>
          <w:szCs w:val="24"/>
        </w:rPr>
        <w:t xml:space="preserve"> de manière générale sur le projet.</w:t>
      </w:r>
    </w:p>
    <w:p w:rsidR="00685753" w:rsidRPr="00472925" w:rsidRDefault="00685753" w:rsidP="00685753">
      <w:pPr>
        <w:rPr>
          <w:rFonts w:ascii="Times New Roman" w:hAnsi="Times New Roman" w:cs="Times New Roman"/>
          <w:sz w:val="24"/>
          <w:szCs w:val="24"/>
        </w:rPr>
      </w:pPr>
    </w:p>
    <w:p w:rsidR="00685753" w:rsidRPr="00472925" w:rsidRDefault="00685753" w:rsidP="00685753">
      <w:pPr>
        <w:rPr>
          <w:rFonts w:ascii="Times New Roman" w:hAnsi="Times New Roman" w:cs="Times New Roman"/>
          <w:sz w:val="24"/>
          <w:szCs w:val="24"/>
        </w:rPr>
      </w:pPr>
      <w:r w:rsidRPr="00472925">
        <w:rPr>
          <w:rFonts w:ascii="Times New Roman" w:hAnsi="Times New Roman" w:cs="Times New Roman"/>
          <w:sz w:val="24"/>
          <w:szCs w:val="24"/>
        </w:rPr>
        <w:tab/>
        <w:t>La seconde partie portera sur les recherches techniques faite</w:t>
      </w:r>
      <w:r w:rsidR="000D17F1">
        <w:rPr>
          <w:rFonts w:ascii="Times New Roman" w:hAnsi="Times New Roman" w:cs="Times New Roman"/>
          <w:sz w:val="24"/>
          <w:szCs w:val="24"/>
        </w:rPr>
        <w:t xml:space="preserve">s </w:t>
      </w:r>
      <w:r w:rsidRPr="00472925">
        <w:rPr>
          <w:rFonts w:ascii="Times New Roman" w:hAnsi="Times New Roman" w:cs="Times New Roman"/>
          <w:sz w:val="24"/>
          <w:szCs w:val="24"/>
        </w:rPr>
        <w:t xml:space="preserve">notamment sur l’environnement de développement avec la carte </w:t>
      </w:r>
      <w:proofErr w:type="spellStart"/>
      <w:r w:rsidRPr="00472925">
        <w:rPr>
          <w:rFonts w:ascii="Times New Roman" w:hAnsi="Times New Roman" w:cs="Times New Roman"/>
          <w:sz w:val="24"/>
          <w:szCs w:val="24"/>
        </w:rPr>
        <w:t>Mikromedia</w:t>
      </w:r>
      <w:proofErr w:type="spellEnd"/>
      <w:r w:rsidRPr="00472925">
        <w:rPr>
          <w:rFonts w:ascii="Times New Roman" w:hAnsi="Times New Roman" w:cs="Times New Roman"/>
          <w:sz w:val="24"/>
          <w:szCs w:val="24"/>
        </w:rPr>
        <w:t xml:space="preserve"> PIC24.</w:t>
      </w:r>
    </w:p>
    <w:p w:rsidR="00685753" w:rsidRPr="00472925" w:rsidRDefault="00685753" w:rsidP="00685753">
      <w:pPr>
        <w:rPr>
          <w:rFonts w:ascii="Times New Roman" w:hAnsi="Times New Roman" w:cs="Times New Roman"/>
          <w:sz w:val="24"/>
          <w:szCs w:val="24"/>
        </w:rPr>
      </w:pPr>
    </w:p>
    <w:p w:rsidR="00685753" w:rsidRPr="00472925" w:rsidRDefault="00685753" w:rsidP="008F15D5">
      <w:pPr>
        <w:rPr>
          <w:rFonts w:ascii="Times New Roman" w:hAnsi="Times New Roman" w:cs="Times New Roman"/>
          <w:sz w:val="24"/>
          <w:szCs w:val="24"/>
        </w:rPr>
      </w:pPr>
      <w:r w:rsidRPr="00472925">
        <w:rPr>
          <w:rFonts w:ascii="Times New Roman" w:hAnsi="Times New Roman" w:cs="Times New Roman"/>
          <w:sz w:val="24"/>
          <w:szCs w:val="24"/>
        </w:rPr>
        <w:tab/>
        <w:t>Enfin nous verrons dans un troisième point, la préparation des algorithmes</w:t>
      </w:r>
      <w:r w:rsidR="000D17F1">
        <w:rPr>
          <w:rFonts w:ascii="Times New Roman" w:hAnsi="Times New Roman" w:cs="Times New Roman"/>
          <w:sz w:val="24"/>
          <w:szCs w:val="24"/>
        </w:rPr>
        <w:t xml:space="preserve">, </w:t>
      </w:r>
      <w:r w:rsidRPr="00472925">
        <w:rPr>
          <w:rFonts w:ascii="Times New Roman" w:hAnsi="Times New Roman" w:cs="Times New Roman"/>
          <w:sz w:val="24"/>
          <w:szCs w:val="24"/>
        </w:rPr>
        <w:t>mais aussi les perspectives e</w:t>
      </w:r>
      <w:r w:rsidR="008F15D5">
        <w:rPr>
          <w:rFonts w:ascii="Times New Roman" w:hAnsi="Times New Roman" w:cs="Times New Roman"/>
          <w:sz w:val="24"/>
          <w:szCs w:val="24"/>
        </w:rPr>
        <w:t>nvisager pour la deuxième partie</w:t>
      </w:r>
      <w:r w:rsidRPr="00472925">
        <w:rPr>
          <w:rFonts w:ascii="Times New Roman" w:hAnsi="Times New Roman" w:cs="Times New Roman"/>
          <w:sz w:val="24"/>
          <w:szCs w:val="24"/>
        </w:rPr>
        <w:t xml:space="preserve"> </w:t>
      </w:r>
      <w:r w:rsidR="008F15D5">
        <w:rPr>
          <w:rFonts w:ascii="Times New Roman" w:hAnsi="Times New Roman" w:cs="Times New Roman"/>
          <w:sz w:val="24"/>
          <w:szCs w:val="24"/>
        </w:rPr>
        <w:t>du</w:t>
      </w:r>
      <w:r w:rsidRPr="00472925">
        <w:rPr>
          <w:rFonts w:ascii="Times New Roman" w:hAnsi="Times New Roman" w:cs="Times New Roman"/>
          <w:sz w:val="24"/>
          <w:szCs w:val="24"/>
        </w:rPr>
        <w:t xml:space="preserve"> projet.</w:t>
      </w:r>
    </w:p>
    <w:p w:rsidR="00685753" w:rsidRPr="00472925" w:rsidRDefault="00685753" w:rsidP="00685753">
      <w:pPr>
        <w:rPr>
          <w:rFonts w:ascii="Times New Roman" w:hAnsi="Times New Roman" w:cs="Times New Roman"/>
          <w:sz w:val="24"/>
          <w:szCs w:val="24"/>
        </w:rPr>
      </w:pPr>
      <w:r w:rsidRPr="00472925">
        <w:rPr>
          <w:rFonts w:ascii="Times New Roman" w:hAnsi="Times New Roman" w:cs="Times New Roman"/>
          <w:sz w:val="24"/>
          <w:szCs w:val="24"/>
        </w:rPr>
        <w:br w:type="page"/>
      </w:r>
    </w:p>
    <w:p w:rsidR="00685753" w:rsidRPr="00472925" w:rsidRDefault="00685753" w:rsidP="00E930A1">
      <w:pPr>
        <w:pStyle w:val="Style1"/>
        <w:rPr>
          <w:rFonts w:ascii="Times New Roman" w:hAnsi="Times New Roman" w:cs="Times New Roman"/>
        </w:rPr>
      </w:pPr>
      <w:bookmarkStart w:id="1" w:name="_Toc441012622"/>
      <w:r w:rsidRPr="00472925">
        <w:rPr>
          <w:rFonts w:ascii="Times New Roman" w:hAnsi="Times New Roman" w:cs="Times New Roman"/>
        </w:rPr>
        <w:lastRenderedPageBreak/>
        <w:t>MÉTHODOLOGIE et ORGANISATION DU TRAVAIL:</w:t>
      </w:r>
      <w:bookmarkEnd w:id="1"/>
      <w:r w:rsidRPr="00472925">
        <w:rPr>
          <w:rFonts w:ascii="Times New Roman" w:hAnsi="Times New Roman" w:cs="Times New Roman"/>
        </w:rPr>
        <w:t xml:space="preserve"> </w:t>
      </w:r>
    </w:p>
    <w:p w:rsidR="00685753" w:rsidRPr="00472925" w:rsidRDefault="00685753" w:rsidP="00E930A1">
      <w:pPr>
        <w:pStyle w:val="Style2"/>
        <w:rPr>
          <w:rFonts w:ascii="Times New Roman" w:hAnsi="Times New Roman" w:cs="Times New Roman"/>
        </w:rPr>
      </w:pPr>
      <w:bookmarkStart w:id="2" w:name="_Toc441012623"/>
      <w:r w:rsidRPr="00472925">
        <w:rPr>
          <w:rFonts w:ascii="Times New Roman" w:hAnsi="Times New Roman" w:cs="Times New Roman"/>
        </w:rPr>
        <w:t>Étude du projet :</w:t>
      </w:r>
      <w:bookmarkEnd w:id="2"/>
    </w:p>
    <w:p w:rsidR="00685753" w:rsidRPr="00472925" w:rsidRDefault="00685753" w:rsidP="00E930A1">
      <w:pPr>
        <w:spacing w:line="100" w:lineRule="atLeast"/>
        <w:ind w:firstLine="360"/>
        <w:jc w:val="both"/>
        <w:rPr>
          <w:rFonts w:ascii="Times New Roman" w:hAnsi="Times New Roman" w:cs="Times New Roman"/>
          <w:sz w:val="24"/>
          <w:szCs w:val="24"/>
        </w:rPr>
      </w:pPr>
      <w:r w:rsidRPr="00472925">
        <w:rPr>
          <w:rFonts w:ascii="Times New Roman" w:hAnsi="Times New Roman" w:cs="Times New Roman"/>
          <w:sz w:val="24"/>
          <w:szCs w:val="24"/>
        </w:rPr>
        <w:t xml:space="preserve">Sur ce projet effectuer en binôme, l'important était de bien gérer le projet et distribuer les tâches pour être </w:t>
      </w:r>
      <w:proofErr w:type="spellStart"/>
      <w:r w:rsidRPr="00472925">
        <w:rPr>
          <w:rFonts w:ascii="Times New Roman" w:hAnsi="Times New Roman" w:cs="Times New Roman"/>
          <w:sz w:val="24"/>
          <w:szCs w:val="24"/>
        </w:rPr>
        <w:t>efficace.Pour</w:t>
      </w:r>
      <w:proofErr w:type="spellEnd"/>
      <w:r w:rsidRPr="00472925">
        <w:rPr>
          <w:rFonts w:ascii="Times New Roman" w:hAnsi="Times New Roman" w:cs="Times New Roman"/>
          <w:sz w:val="24"/>
          <w:szCs w:val="24"/>
        </w:rPr>
        <w:t xml:space="preserve"> ce faire nous avons utilisé </w:t>
      </w:r>
      <w:proofErr w:type="spellStart"/>
      <w:r w:rsidRPr="00472925">
        <w:rPr>
          <w:rFonts w:ascii="Times New Roman" w:hAnsi="Times New Roman" w:cs="Times New Roman"/>
          <w:sz w:val="24"/>
          <w:szCs w:val="24"/>
        </w:rPr>
        <w:t>Openproject</w:t>
      </w:r>
      <w:proofErr w:type="spellEnd"/>
      <w:r w:rsidRPr="00472925">
        <w:rPr>
          <w:rFonts w:ascii="Times New Roman" w:hAnsi="Times New Roman" w:cs="Times New Roman"/>
          <w:sz w:val="24"/>
          <w:szCs w:val="24"/>
        </w:rPr>
        <w:t xml:space="preserve">. Cet outil permet la gestion des taches ainsi que la gestion du projet </w:t>
      </w:r>
      <w:proofErr w:type="spellStart"/>
      <w:r w:rsidR="001637DF" w:rsidRPr="00472925">
        <w:rPr>
          <w:rFonts w:ascii="Times New Roman" w:hAnsi="Times New Roman" w:cs="Times New Roman"/>
          <w:sz w:val="24"/>
          <w:szCs w:val="24"/>
        </w:rPr>
        <w:t>facilement.Ainsi</w:t>
      </w:r>
      <w:proofErr w:type="spellEnd"/>
      <w:r w:rsidR="001637DF" w:rsidRPr="00472925">
        <w:rPr>
          <w:rFonts w:ascii="Times New Roman" w:hAnsi="Times New Roman" w:cs="Times New Roman"/>
          <w:sz w:val="24"/>
          <w:szCs w:val="24"/>
        </w:rPr>
        <w:t>, nous avons pu</w:t>
      </w:r>
      <w:r w:rsidRPr="00472925">
        <w:rPr>
          <w:rFonts w:ascii="Times New Roman" w:hAnsi="Times New Roman" w:cs="Times New Roman"/>
          <w:sz w:val="24"/>
          <w:szCs w:val="24"/>
        </w:rPr>
        <w:t xml:space="preserve"> établir un calendrier prévisionnel dans laquelle nous av</w:t>
      </w:r>
      <w:r w:rsidR="001637DF" w:rsidRPr="00472925">
        <w:rPr>
          <w:rFonts w:ascii="Times New Roman" w:hAnsi="Times New Roman" w:cs="Times New Roman"/>
          <w:sz w:val="24"/>
          <w:szCs w:val="24"/>
        </w:rPr>
        <w:t>ons plusieurs étape détermine (recherche, développement</w:t>
      </w:r>
      <w:r w:rsidRPr="00472925">
        <w:rPr>
          <w:rFonts w:ascii="Times New Roman" w:hAnsi="Times New Roman" w:cs="Times New Roman"/>
          <w:sz w:val="24"/>
          <w:szCs w:val="24"/>
        </w:rPr>
        <w:t>, finalisation etc..) qui nous permet de nous diriger et d'être dans les délais.</w:t>
      </w:r>
    </w:p>
    <w:p w:rsidR="00685753" w:rsidRPr="00472925" w:rsidRDefault="00685753" w:rsidP="00E930A1">
      <w:pPr>
        <w:spacing w:line="100" w:lineRule="atLeast"/>
        <w:ind w:firstLine="360"/>
        <w:jc w:val="both"/>
        <w:rPr>
          <w:rFonts w:ascii="Times New Roman" w:hAnsi="Times New Roman" w:cs="Times New Roman"/>
          <w:sz w:val="24"/>
          <w:szCs w:val="24"/>
        </w:rPr>
      </w:pPr>
      <w:r w:rsidRPr="00472925">
        <w:rPr>
          <w:rFonts w:ascii="Times New Roman" w:hAnsi="Times New Roman" w:cs="Times New Roman"/>
          <w:sz w:val="24"/>
          <w:szCs w:val="24"/>
        </w:rPr>
        <w:t xml:space="preserve">Nous nous sommes donc distribuer les taches en première partit. </w:t>
      </w:r>
      <w:proofErr w:type="spellStart"/>
      <w:r w:rsidRPr="00472925">
        <w:rPr>
          <w:rFonts w:ascii="Times New Roman" w:hAnsi="Times New Roman" w:cs="Times New Roman"/>
          <w:sz w:val="24"/>
          <w:szCs w:val="24"/>
        </w:rPr>
        <w:t>Ya</w:t>
      </w:r>
      <w:r w:rsidR="001637DF" w:rsidRPr="00472925">
        <w:rPr>
          <w:rFonts w:ascii="Times New Roman" w:hAnsi="Times New Roman" w:cs="Times New Roman"/>
          <w:sz w:val="24"/>
          <w:szCs w:val="24"/>
        </w:rPr>
        <w:t>sar</w:t>
      </w:r>
      <w:proofErr w:type="spellEnd"/>
      <w:r w:rsidR="001637DF" w:rsidRPr="00472925">
        <w:rPr>
          <w:rFonts w:ascii="Times New Roman" w:hAnsi="Times New Roman" w:cs="Times New Roman"/>
          <w:sz w:val="24"/>
          <w:szCs w:val="24"/>
        </w:rPr>
        <w:t xml:space="preserve"> est parti dans la recherche </w:t>
      </w:r>
      <w:proofErr w:type="gramStart"/>
      <w:r w:rsidRPr="00472925">
        <w:rPr>
          <w:rFonts w:ascii="Times New Roman" w:hAnsi="Times New Roman" w:cs="Times New Roman"/>
          <w:sz w:val="24"/>
          <w:szCs w:val="24"/>
        </w:rPr>
        <w:t>général</w:t>
      </w:r>
      <w:proofErr w:type="gramEnd"/>
      <w:r w:rsidRPr="00472925">
        <w:rPr>
          <w:rFonts w:ascii="Times New Roman" w:hAnsi="Times New Roman" w:cs="Times New Roman"/>
          <w:sz w:val="24"/>
          <w:szCs w:val="24"/>
        </w:rPr>
        <w:t xml:space="preserve"> du fonctionnement des traceurs GPS/GSM, mais aussi des microcontrôleurs PIC24 et des protocoles de communication. D’autre part Rida a fait des  recherches générales sur les protocoles de NMEA (Protocole de localisation GPS), ainsi que sur la partie </w:t>
      </w:r>
      <w:proofErr w:type="spellStart"/>
      <w:r w:rsidRPr="00472925">
        <w:rPr>
          <w:rFonts w:ascii="Times New Roman" w:hAnsi="Times New Roman" w:cs="Times New Roman"/>
          <w:sz w:val="24"/>
          <w:szCs w:val="24"/>
        </w:rPr>
        <w:t>GSM.Mais</w:t>
      </w:r>
      <w:proofErr w:type="spellEnd"/>
      <w:r w:rsidRPr="00472925">
        <w:rPr>
          <w:rFonts w:ascii="Times New Roman" w:hAnsi="Times New Roman" w:cs="Times New Roman"/>
          <w:sz w:val="24"/>
          <w:szCs w:val="24"/>
        </w:rPr>
        <w:t xml:space="preserve"> Aussi la recherche et la préparation de l’environnement de développement, compatible avec la carte </w:t>
      </w:r>
      <w:proofErr w:type="spellStart"/>
      <w:r w:rsidRPr="00472925">
        <w:rPr>
          <w:rFonts w:ascii="Times New Roman" w:hAnsi="Times New Roman" w:cs="Times New Roman"/>
          <w:sz w:val="24"/>
          <w:szCs w:val="24"/>
        </w:rPr>
        <w:t>Mikromedia</w:t>
      </w:r>
      <w:proofErr w:type="spellEnd"/>
      <w:r w:rsidRPr="00472925">
        <w:rPr>
          <w:rFonts w:ascii="Times New Roman" w:hAnsi="Times New Roman" w:cs="Times New Roman"/>
          <w:sz w:val="24"/>
          <w:szCs w:val="24"/>
        </w:rPr>
        <w:t xml:space="preserve"> PIC24. </w:t>
      </w:r>
    </w:p>
    <w:p w:rsidR="000E0448" w:rsidRPr="00472925" w:rsidRDefault="00685753" w:rsidP="000E0448">
      <w:pPr>
        <w:spacing w:line="100" w:lineRule="atLeast"/>
        <w:ind w:firstLine="360"/>
        <w:jc w:val="both"/>
        <w:rPr>
          <w:rFonts w:ascii="Times New Roman" w:hAnsi="Times New Roman" w:cs="Times New Roman"/>
          <w:sz w:val="24"/>
          <w:szCs w:val="24"/>
        </w:rPr>
      </w:pPr>
      <w:r w:rsidRPr="00472925">
        <w:rPr>
          <w:rFonts w:ascii="Times New Roman" w:hAnsi="Times New Roman" w:cs="Times New Roman"/>
          <w:sz w:val="24"/>
          <w:szCs w:val="24"/>
        </w:rPr>
        <w:t xml:space="preserve">Enfin il y avait une partie pratique, plus hardware, dont on a </w:t>
      </w:r>
      <w:r w:rsidR="001637DF" w:rsidRPr="00472925">
        <w:rPr>
          <w:rFonts w:ascii="Times New Roman" w:hAnsi="Times New Roman" w:cs="Times New Roman"/>
          <w:sz w:val="24"/>
          <w:szCs w:val="24"/>
        </w:rPr>
        <w:t>travaillé</w:t>
      </w:r>
      <w:r w:rsidRPr="00472925">
        <w:rPr>
          <w:rFonts w:ascii="Times New Roman" w:hAnsi="Times New Roman" w:cs="Times New Roman"/>
          <w:sz w:val="24"/>
          <w:szCs w:val="24"/>
        </w:rPr>
        <w:t xml:space="preserve"> tous les deux. Cette partie consiste à souder les différentes composons de la carte.      </w:t>
      </w:r>
    </w:p>
    <w:p w:rsidR="000E0448" w:rsidRPr="00472925" w:rsidRDefault="000E0448" w:rsidP="000E0448">
      <w:pPr>
        <w:spacing w:line="100" w:lineRule="atLeast"/>
        <w:ind w:firstLine="360"/>
        <w:jc w:val="both"/>
        <w:rPr>
          <w:rFonts w:ascii="Times New Roman" w:hAnsi="Times New Roman" w:cs="Times New Roman"/>
          <w:sz w:val="24"/>
          <w:szCs w:val="24"/>
        </w:rPr>
      </w:pPr>
    </w:p>
    <w:p w:rsidR="000D17F1" w:rsidRDefault="0083487C" w:rsidP="000E0448">
      <w:pPr>
        <w:spacing w:line="100" w:lineRule="atLeast"/>
        <w:ind w:firstLine="360"/>
        <w:jc w:val="center"/>
        <w:rPr>
          <w:rFonts w:ascii="Times New Roman" w:hAnsi="Times New Roman" w:cs="Times New Roman"/>
          <w:b/>
          <w:bCs/>
          <w:sz w:val="24"/>
          <w:szCs w:val="24"/>
        </w:rPr>
      </w:pPr>
      <w:r w:rsidRPr="00472925">
        <w:rPr>
          <w:rFonts w:ascii="Times New Roman" w:hAnsi="Times New Roman" w:cs="Times New Roman"/>
          <w:noProof/>
          <w:lang w:eastAsia="fr-FR"/>
        </w:rPr>
        <w:drawing>
          <wp:anchor distT="0" distB="0" distL="114300" distR="114300" simplePos="0" relativeHeight="251655680" behindDoc="0" locked="0" layoutInCell="1" allowOverlap="1">
            <wp:simplePos x="0" y="0"/>
            <wp:positionH relativeFrom="column">
              <wp:posOffset>-41275</wp:posOffset>
            </wp:positionH>
            <wp:positionV relativeFrom="paragraph">
              <wp:posOffset>164465</wp:posOffset>
            </wp:positionV>
            <wp:extent cx="5502910" cy="2838450"/>
            <wp:effectExtent l="0" t="0" r="2540" b="0"/>
            <wp:wrapSquare wrapText="bothSides"/>
            <wp:docPr id="16" name="Image 16" descr="c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p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02910" cy="2838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17F1" w:rsidRDefault="000D17F1" w:rsidP="000E0448">
      <w:pPr>
        <w:spacing w:line="100" w:lineRule="atLeast"/>
        <w:ind w:firstLine="360"/>
        <w:jc w:val="center"/>
        <w:rPr>
          <w:rFonts w:ascii="Times New Roman" w:hAnsi="Times New Roman" w:cs="Times New Roman"/>
          <w:b/>
          <w:bCs/>
          <w:sz w:val="24"/>
          <w:szCs w:val="24"/>
        </w:rPr>
      </w:pPr>
    </w:p>
    <w:p w:rsidR="000D17F1" w:rsidRDefault="000D17F1" w:rsidP="000E0448">
      <w:pPr>
        <w:spacing w:line="100" w:lineRule="atLeast"/>
        <w:ind w:firstLine="360"/>
        <w:jc w:val="center"/>
        <w:rPr>
          <w:rFonts w:ascii="Times New Roman" w:hAnsi="Times New Roman" w:cs="Times New Roman"/>
          <w:b/>
          <w:bCs/>
          <w:sz w:val="24"/>
          <w:szCs w:val="24"/>
        </w:rPr>
      </w:pPr>
    </w:p>
    <w:p w:rsidR="000D17F1" w:rsidRDefault="000D17F1" w:rsidP="000E0448">
      <w:pPr>
        <w:spacing w:line="100" w:lineRule="atLeast"/>
        <w:ind w:firstLine="360"/>
        <w:jc w:val="center"/>
        <w:rPr>
          <w:rFonts w:ascii="Times New Roman" w:hAnsi="Times New Roman" w:cs="Times New Roman"/>
          <w:b/>
          <w:bCs/>
          <w:sz w:val="24"/>
          <w:szCs w:val="24"/>
        </w:rPr>
      </w:pPr>
    </w:p>
    <w:p w:rsidR="000D17F1" w:rsidRDefault="000D17F1" w:rsidP="000E0448">
      <w:pPr>
        <w:spacing w:line="100" w:lineRule="atLeast"/>
        <w:ind w:firstLine="360"/>
        <w:jc w:val="center"/>
        <w:rPr>
          <w:rFonts w:ascii="Times New Roman" w:hAnsi="Times New Roman" w:cs="Times New Roman"/>
          <w:b/>
          <w:bCs/>
          <w:sz w:val="24"/>
          <w:szCs w:val="24"/>
        </w:rPr>
      </w:pPr>
    </w:p>
    <w:p w:rsidR="000D17F1" w:rsidRDefault="000D17F1" w:rsidP="000E0448">
      <w:pPr>
        <w:spacing w:line="100" w:lineRule="atLeast"/>
        <w:ind w:firstLine="360"/>
        <w:jc w:val="center"/>
        <w:rPr>
          <w:rFonts w:ascii="Times New Roman" w:hAnsi="Times New Roman" w:cs="Times New Roman"/>
          <w:b/>
          <w:bCs/>
          <w:sz w:val="24"/>
          <w:szCs w:val="24"/>
        </w:rPr>
      </w:pPr>
    </w:p>
    <w:p w:rsidR="000D17F1" w:rsidRDefault="000D17F1" w:rsidP="000E0448">
      <w:pPr>
        <w:spacing w:line="100" w:lineRule="atLeast"/>
        <w:ind w:firstLine="360"/>
        <w:jc w:val="center"/>
        <w:rPr>
          <w:rFonts w:ascii="Times New Roman" w:hAnsi="Times New Roman" w:cs="Times New Roman"/>
          <w:b/>
          <w:bCs/>
          <w:sz w:val="24"/>
          <w:szCs w:val="24"/>
        </w:rPr>
      </w:pPr>
    </w:p>
    <w:p w:rsidR="000D17F1" w:rsidRDefault="000D17F1" w:rsidP="000E0448">
      <w:pPr>
        <w:spacing w:line="100" w:lineRule="atLeast"/>
        <w:ind w:firstLine="360"/>
        <w:jc w:val="center"/>
        <w:rPr>
          <w:rFonts w:ascii="Times New Roman" w:hAnsi="Times New Roman" w:cs="Times New Roman"/>
          <w:b/>
          <w:bCs/>
          <w:sz w:val="24"/>
          <w:szCs w:val="24"/>
        </w:rPr>
      </w:pPr>
    </w:p>
    <w:p w:rsidR="000D17F1" w:rsidRDefault="000D17F1" w:rsidP="000E0448">
      <w:pPr>
        <w:spacing w:line="100" w:lineRule="atLeast"/>
        <w:ind w:firstLine="360"/>
        <w:jc w:val="center"/>
        <w:rPr>
          <w:rFonts w:ascii="Times New Roman" w:hAnsi="Times New Roman" w:cs="Times New Roman"/>
          <w:b/>
          <w:bCs/>
          <w:sz w:val="24"/>
          <w:szCs w:val="24"/>
        </w:rPr>
      </w:pPr>
    </w:p>
    <w:p w:rsidR="000D17F1" w:rsidRDefault="000D17F1" w:rsidP="000E0448">
      <w:pPr>
        <w:spacing w:line="100" w:lineRule="atLeast"/>
        <w:ind w:firstLine="360"/>
        <w:jc w:val="center"/>
        <w:rPr>
          <w:rFonts w:ascii="Times New Roman" w:hAnsi="Times New Roman" w:cs="Times New Roman"/>
          <w:b/>
          <w:bCs/>
          <w:sz w:val="24"/>
          <w:szCs w:val="24"/>
        </w:rPr>
      </w:pPr>
    </w:p>
    <w:p w:rsidR="000D17F1" w:rsidRDefault="000D17F1" w:rsidP="000E0448">
      <w:pPr>
        <w:spacing w:line="100" w:lineRule="atLeast"/>
        <w:ind w:firstLine="360"/>
        <w:jc w:val="center"/>
        <w:rPr>
          <w:rFonts w:ascii="Times New Roman" w:hAnsi="Times New Roman" w:cs="Times New Roman"/>
          <w:b/>
          <w:bCs/>
          <w:sz w:val="24"/>
          <w:szCs w:val="24"/>
        </w:rPr>
      </w:pPr>
    </w:p>
    <w:p w:rsidR="000D17F1" w:rsidRDefault="000D17F1" w:rsidP="000E0448">
      <w:pPr>
        <w:spacing w:line="100" w:lineRule="atLeast"/>
        <w:ind w:firstLine="360"/>
        <w:jc w:val="center"/>
        <w:rPr>
          <w:rFonts w:ascii="Times New Roman" w:hAnsi="Times New Roman" w:cs="Times New Roman"/>
          <w:b/>
          <w:bCs/>
          <w:sz w:val="24"/>
          <w:szCs w:val="24"/>
        </w:rPr>
      </w:pPr>
    </w:p>
    <w:p w:rsidR="000E0448" w:rsidRPr="00472925" w:rsidRDefault="000E0448" w:rsidP="000E0448">
      <w:pPr>
        <w:spacing w:line="100" w:lineRule="atLeast"/>
        <w:ind w:firstLine="360"/>
        <w:jc w:val="center"/>
        <w:rPr>
          <w:rFonts w:ascii="Times New Roman" w:hAnsi="Times New Roman" w:cs="Times New Roman"/>
          <w:b/>
          <w:bCs/>
          <w:sz w:val="24"/>
          <w:szCs w:val="24"/>
        </w:rPr>
      </w:pPr>
      <w:r w:rsidRPr="00472925">
        <w:rPr>
          <w:rFonts w:ascii="Times New Roman" w:hAnsi="Times New Roman" w:cs="Times New Roman"/>
          <w:b/>
          <w:bCs/>
          <w:sz w:val="24"/>
          <w:szCs w:val="24"/>
        </w:rPr>
        <w:t>Figure 1 : Organisation du projet avec Open Project</w:t>
      </w:r>
    </w:p>
    <w:p w:rsidR="000E0448" w:rsidRPr="00472925" w:rsidRDefault="0083487C" w:rsidP="000E0448">
      <w:pPr>
        <w:spacing w:line="100" w:lineRule="atLeast"/>
        <w:ind w:firstLine="360"/>
        <w:jc w:val="center"/>
        <w:rPr>
          <w:rFonts w:ascii="Times New Roman" w:hAnsi="Times New Roman" w:cs="Times New Roman"/>
          <w:b/>
          <w:bCs/>
          <w:sz w:val="24"/>
          <w:szCs w:val="24"/>
        </w:rPr>
      </w:pPr>
      <w:r w:rsidRPr="00472925">
        <w:rPr>
          <w:rFonts w:ascii="Times New Roman" w:hAnsi="Times New Roman" w:cs="Times New Roman"/>
          <w:noProof/>
          <w:lang w:eastAsia="fr-FR"/>
        </w:rPr>
        <w:lastRenderedPageBreak/>
        <w:drawing>
          <wp:anchor distT="0" distB="0" distL="114300" distR="114300" simplePos="0" relativeHeight="251656704" behindDoc="0" locked="0" layoutInCell="1" allowOverlap="1">
            <wp:simplePos x="0" y="0"/>
            <wp:positionH relativeFrom="column">
              <wp:posOffset>59690</wp:posOffset>
            </wp:positionH>
            <wp:positionV relativeFrom="paragraph">
              <wp:posOffset>54610</wp:posOffset>
            </wp:positionV>
            <wp:extent cx="5753100" cy="2905125"/>
            <wp:effectExtent l="0" t="0" r="0" b="9525"/>
            <wp:wrapSquare wrapText="bothSides"/>
            <wp:docPr id="17" name="Image 17" descr="c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p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905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0448" w:rsidRPr="00472925" w:rsidRDefault="000E0448" w:rsidP="000E0448">
      <w:pPr>
        <w:spacing w:line="100" w:lineRule="atLeast"/>
        <w:ind w:firstLine="360"/>
        <w:jc w:val="center"/>
        <w:rPr>
          <w:rFonts w:ascii="Times New Roman" w:hAnsi="Times New Roman" w:cs="Times New Roman"/>
          <w:b/>
          <w:bCs/>
          <w:sz w:val="24"/>
          <w:szCs w:val="24"/>
        </w:rPr>
      </w:pPr>
      <w:r w:rsidRPr="00472925">
        <w:rPr>
          <w:rFonts w:ascii="Times New Roman" w:hAnsi="Times New Roman" w:cs="Times New Roman"/>
          <w:b/>
          <w:bCs/>
          <w:sz w:val="24"/>
          <w:szCs w:val="24"/>
        </w:rPr>
        <w:t>Figure 2 : Organisation du projet avec Open Project</w:t>
      </w:r>
    </w:p>
    <w:p w:rsidR="00685753" w:rsidRPr="00472925" w:rsidRDefault="00685753" w:rsidP="000E0448">
      <w:pPr>
        <w:spacing w:line="100" w:lineRule="atLeast"/>
        <w:ind w:firstLine="360"/>
        <w:jc w:val="center"/>
        <w:rPr>
          <w:rFonts w:ascii="Times New Roman" w:hAnsi="Times New Roman" w:cs="Times New Roman"/>
          <w:b/>
          <w:bCs/>
          <w:sz w:val="24"/>
          <w:szCs w:val="24"/>
        </w:rPr>
      </w:pPr>
    </w:p>
    <w:p w:rsidR="00685753" w:rsidRPr="00472925" w:rsidRDefault="00685753" w:rsidP="00E930A1">
      <w:pPr>
        <w:pStyle w:val="Style3"/>
        <w:rPr>
          <w:rFonts w:ascii="Times New Roman" w:hAnsi="Times New Roman" w:cs="Times New Roman"/>
        </w:rPr>
      </w:pPr>
      <w:r w:rsidRPr="00472925">
        <w:rPr>
          <w:rFonts w:ascii="Times New Roman" w:hAnsi="Times New Roman" w:cs="Times New Roman"/>
        </w:rPr>
        <w:t xml:space="preserve"> </w:t>
      </w:r>
      <w:bookmarkStart w:id="3" w:name="_Toc441012624"/>
      <w:r w:rsidRPr="00472925">
        <w:rPr>
          <w:rFonts w:ascii="Times New Roman" w:hAnsi="Times New Roman" w:cs="Times New Roman"/>
        </w:rPr>
        <w:t>Le projet en deux grandes parties :</w:t>
      </w:r>
      <w:bookmarkEnd w:id="3"/>
    </w:p>
    <w:p w:rsidR="00685753" w:rsidRPr="00472925" w:rsidRDefault="00685753" w:rsidP="00E930A1">
      <w:pPr>
        <w:spacing w:line="100" w:lineRule="atLeast"/>
        <w:ind w:firstLine="705"/>
        <w:jc w:val="both"/>
        <w:rPr>
          <w:rFonts w:ascii="Times New Roman" w:hAnsi="Times New Roman" w:cs="Times New Roman"/>
          <w:sz w:val="24"/>
          <w:szCs w:val="24"/>
        </w:rPr>
      </w:pPr>
      <w:r w:rsidRPr="00472925">
        <w:rPr>
          <w:rFonts w:ascii="Times New Roman" w:hAnsi="Times New Roman" w:cs="Times New Roman"/>
          <w:sz w:val="24"/>
          <w:szCs w:val="24"/>
        </w:rPr>
        <w:t xml:space="preserve">Le sujet nous a demandé tout d'abord un temps de recherche important afin de comprendre le fonctionnement des traceurs GPS ainsi que la carte </w:t>
      </w:r>
      <w:proofErr w:type="spellStart"/>
      <w:r w:rsidRPr="00472925">
        <w:rPr>
          <w:rFonts w:ascii="Times New Roman" w:hAnsi="Times New Roman" w:cs="Times New Roman"/>
          <w:sz w:val="24"/>
          <w:szCs w:val="24"/>
        </w:rPr>
        <w:t>Mikromedia</w:t>
      </w:r>
      <w:proofErr w:type="spellEnd"/>
      <w:r w:rsidRPr="00472925">
        <w:rPr>
          <w:rFonts w:ascii="Times New Roman" w:hAnsi="Times New Roman" w:cs="Times New Roman"/>
          <w:sz w:val="24"/>
          <w:szCs w:val="24"/>
        </w:rPr>
        <w:t xml:space="preserve"> pic24 proposer.</w:t>
      </w:r>
      <w:r w:rsidR="00C1329D" w:rsidRPr="00472925">
        <w:rPr>
          <w:rFonts w:ascii="Times New Roman" w:hAnsi="Times New Roman" w:cs="Times New Roman"/>
          <w:sz w:val="24"/>
          <w:szCs w:val="24"/>
        </w:rPr>
        <w:t xml:space="preserve"> </w:t>
      </w:r>
      <w:r w:rsidRPr="00472925">
        <w:rPr>
          <w:rFonts w:ascii="Times New Roman" w:hAnsi="Times New Roman" w:cs="Times New Roman"/>
          <w:sz w:val="24"/>
          <w:szCs w:val="24"/>
        </w:rPr>
        <w:t>Les microcontrôleurs et les périphériques qui lui seront interfacés. Notre travail sur le projet comprend deux parties. Une première recherche générale sur les traceurs GPS/GSM, sur les microcontrôleurs, les protocoles de communication, le protocole NMEA (GPS), ainsi que la partie GSM.</w:t>
      </w:r>
    </w:p>
    <w:p w:rsidR="00685753" w:rsidRPr="00472925" w:rsidRDefault="00685753" w:rsidP="00E930A1">
      <w:pPr>
        <w:spacing w:line="100" w:lineRule="atLeast"/>
        <w:ind w:firstLine="705"/>
        <w:jc w:val="both"/>
        <w:rPr>
          <w:rFonts w:ascii="Times New Roman" w:hAnsi="Times New Roman" w:cs="Times New Roman"/>
          <w:sz w:val="24"/>
          <w:szCs w:val="24"/>
        </w:rPr>
      </w:pPr>
      <w:r w:rsidRPr="00472925">
        <w:rPr>
          <w:rFonts w:ascii="Times New Roman" w:hAnsi="Times New Roman" w:cs="Times New Roman"/>
          <w:sz w:val="24"/>
          <w:szCs w:val="24"/>
        </w:rPr>
        <w:t xml:space="preserve">On a également </w:t>
      </w:r>
      <w:r w:rsidR="001637DF" w:rsidRPr="00472925">
        <w:rPr>
          <w:rFonts w:ascii="Times New Roman" w:hAnsi="Times New Roman" w:cs="Times New Roman"/>
          <w:sz w:val="24"/>
          <w:szCs w:val="24"/>
        </w:rPr>
        <w:t>essayé</w:t>
      </w:r>
      <w:r w:rsidRPr="00472925">
        <w:rPr>
          <w:rFonts w:ascii="Times New Roman" w:hAnsi="Times New Roman" w:cs="Times New Roman"/>
          <w:sz w:val="24"/>
          <w:szCs w:val="24"/>
        </w:rPr>
        <w:t xml:space="preserve"> en parallèle aussi de préparer l’environnement de développement  pour être on avance sur le projet. </w:t>
      </w:r>
    </w:p>
    <w:p w:rsidR="00685753" w:rsidRPr="00472925" w:rsidRDefault="00685753" w:rsidP="00685753">
      <w:pPr>
        <w:spacing w:line="100" w:lineRule="atLeast"/>
        <w:ind w:firstLine="705"/>
        <w:jc w:val="both"/>
        <w:rPr>
          <w:rFonts w:ascii="Times New Roman" w:hAnsi="Times New Roman" w:cs="Times New Roman"/>
          <w:sz w:val="24"/>
          <w:szCs w:val="24"/>
        </w:rPr>
      </w:pPr>
      <w:r w:rsidRPr="00472925">
        <w:rPr>
          <w:rFonts w:ascii="Times New Roman" w:hAnsi="Times New Roman" w:cs="Times New Roman"/>
          <w:sz w:val="24"/>
          <w:szCs w:val="24"/>
        </w:rPr>
        <w:t>Pour la 2</w:t>
      </w:r>
      <w:r w:rsidRPr="00472925">
        <w:rPr>
          <w:rFonts w:ascii="Times New Roman" w:hAnsi="Times New Roman" w:cs="Times New Roman"/>
          <w:sz w:val="24"/>
          <w:szCs w:val="24"/>
          <w:vertAlign w:val="superscript"/>
        </w:rPr>
        <w:t>ème</w:t>
      </w:r>
      <w:r w:rsidRPr="00472925">
        <w:rPr>
          <w:rFonts w:ascii="Times New Roman" w:hAnsi="Times New Roman" w:cs="Times New Roman"/>
          <w:sz w:val="24"/>
          <w:szCs w:val="24"/>
        </w:rPr>
        <w:t xml:space="preserve"> partie de ce projet, on va consacrer tout notre temps dans le développement et le codage. De plus, on va tenter de trouver une solution pour le passage du programme vers la carte pour exécuter le code </w:t>
      </w:r>
      <w:r w:rsidR="001637DF" w:rsidRPr="00472925">
        <w:rPr>
          <w:rFonts w:ascii="Times New Roman" w:hAnsi="Times New Roman" w:cs="Times New Roman"/>
          <w:sz w:val="24"/>
          <w:szCs w:val="24"/>
        </w:rPr>
        <w:t>compilé</w:t>
      </w:r>
      <w:r w:rsidRPr="00472925">
        <w:rPr>
          <w:rFonts w:ascii="Times New Roman" w:hAnsi="Times New Roman" w:cs="Times New Roman"/>
          <w:sz w:val="24"/>
          <w:szCs w:val="24"/>
        </w:rPr>
        <w:t xml:space="preserve"> ainsi que le débogage des fonctions exécuté. </w:t>
      </w:r>
    </w:p>
    <w:p w:rsidR="00685753" w:rsidRPr="00472925" w:rsidRDefault="00685753" w:rsidP="00685753">
      <w:pPr>
        <w:spacing w:line="100" w:lineRule="atLeast"/>
        <w:jc w:val="both"/>
        <w:rPr>
          <w:rFonts w:ascii="Times New Roman" w:hAnsi="Times New Roman" w:cs="Times New Roman"/>
          <w:sz w:val="24"/>
          <w:szCs w:val="24"/>
        </w:rPr>
      </w:pPr>
      <w:r w:rsidRPr="00472925">
        <w:rPr>
          <w:rFonts w:ascii="Times New Roman" w:hAnsi="Times New Roman" w:cs="Times New Roman"/>
          <w:sz w:val="24"/>
          <w:szCs w:val="24"/>
        </w:rPr>
        <w:br w:type="page"/>
      </w:r>
    </w:p>
    <w:p w:rsidR="00685753" w:rsidRPr="00472925" w:rsidRDefault="00685753" w:rsidP="00C450CA">
      <w:pPr>
        <w:pStyle w:val="Style1"/>
        <w:rPr>
          <w:rFonts w:ascii="Times New Roman" w:hAnsi="Times New Roman" w:cs="Times New Roman"/>
          <w:sz w:val="28"/>
          <w:szCs w:val="28"/>
        </w:rPr>
      </w:pPr>
      <w:bookmarkStart w:id="4" w:name="_Toc441012625"/>
      <w:r w:rsidRPr="00472925">
        <w:rPr>
          <w:rFonts w:ascii="Times New Roman" w:hAnsi="Times New Roman" w:cs="Times New Roman"/>
        </w:rPr>
        <w:lastRenderedPageBreak/>
        <w:t>Recherche générale :</w:t>
      </w:r>
      <w:bookmarkEnd w:id="4"/>
    </w:p>
    <w:p w:rsidR="00685753" w:rsidRPr="00472925" w:rsidRDefault="00685753" w:rsidP="00C450CA">
      <w:pPr>
        <w:pStyle w:val="Style2"/>
        <w:rPr>
          <w:rFonts w:ascii="Times New Roman" w:hAnsi="Times New Roman" w:cs="Times New Roman"/>
        </w:rPr>
      </w:pPr>
      <w:bookmarkStart w:id="5" w:name="_Toc441012626"/>
      <w:r w:rsidRPr="00472925">
        <w:rPr>
          <w:rFonts w:ascii="Times New Roman" w:hAnsi="Times New Roman" w:cs="Times New Roman"/>
        </w:rPr>
        <w:t>Traceur GPS /GSM</w:t>
      </w:r>
      <w:bookmarkEnd w:id="5"/>
    </w:p>
    <w:p w:rsidR="001637DF" w:rsidRPr="00472925" w:rsidRDefault="0083487C" w:rsidP="00E930A1">
      <w:pPr>
        <w:pStyle w:val="Paragraphedeliste1"/>
        <w:spacing w:line="100" w:lineRule="atLeast"/>
        <w:ind w:left="0" w:firstLine="708"/>
        <w:jc w:val="both"/>
        <w:rPr>
          <w:rFonts w:ascii="Times New Roman" w:hAnsi="Times New Roman" w:cs="Times New Roman"/>
          <w:sz w:val="24"/>
          <w:szCs w:val="24"/>
        </w:rPr>
      </w:pPr>
      <w:r w:rsidRPr="00472925">
        <w:rPr>
          <w:rFonts w:ascii="Times New Roman" w:hAnsi="Times New Roman" w:cs="Times New Roman"/>
          <w:noProof/>
          <w:lang w:eastAsia="fr-FR"/>
        </w:rPr>
        <w:drawing>
          <wp:anchor distT="0" distB="0" distL="114300" distR="114300" simplePos="0" relativeHeight="251649536" behindDoc="0" locked="0" layoutInCell="1" allowOverlap="1">
            <wp:simplePos x="0" y="0"/>
            <wp:positionH relativeFrom="column">
              <wp:posOffset>1017905</wp:posOffset>
            </wp:positionH>
            <wp:positionV relativeFrom="paragraph">
              <wp:posOffset>1957070</wp:posOffset>
            </wp:positionV>
            <wp:extent cx="3656965" cy="2800985"/>
            <wp:effectExtent l="0" t="0" r="635" b="0"/>
            <wp:wrapTopAndBottom/>
            <wp:docPr id="1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6965" cy="28009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685753" w:rsidRPr="00472925">
        <w:rPr>
          <w:rFonts w:ascii="Times New Roman" w:hAnsi="Times New Roman" w:cs="Times New Roman"/>
          <w:sz w:val="24"/>
          <w:szCs w:val="24"/>
        </w:rPr>
        <w:t xml:space="preserve">Un traceur GPS/GSM  permet  de localiser rapidement la position d’une personne ou d’un véhicule dans lequel il sera installé, ou suivre l’itinéraire de l’objective viser. Il permet aussi d’envoyer la position géographique en cas d’urgence  pas SMS, cette action est déclenchée sois par l’utilisateur ou même par l’administrateur en envoyant un message SMS a la destination, et ce dernier répond avec un message SMS qui contient le lien </w:t>
      </w:r>
      <w:proofErr w:type="spellStart"/>
      <w:r w:rsidR="00685753" w:rsidRPr="00472925">
        <w:rPr>
          <w:rFonts w:ascii="Times New Roman" w:hAnsi="Times New Roman" w:cs="Times New Roman"/>
          <w:sz w:val="24"/>
          <w:szCs w:val="24"/>
        </w:rPr>
        <w:t>google</w:t>
      </w:r>
      <w:proofErr w:type="spellEnd"/>
      <w:r w:rsidR="00685753" w:rsidRPr="00472925">
        <w:rPr>
          <w:rFonts w:ascii="Times New Roman" w:hAnsi="Times New Roman" w:cs="Times New Roman"/>
          <w:sz w:val="24"/>
          <w:szCs w:val="24"/>
        </w:rPr>
        <w:t xml:space="preserve"> </w:t>
      </w:r>
      <w:proofErr w:type="spellStart"/>
      <w:r w:rsidR="00685753" w:rsidRPr="00472925">
        <w:rPr>
          <w:rFonts w:ascii="Times New Roman" w:hAnsi="Times New Roman" w:cs="Times New Roman"/>
          <w:sz w:val="24"/>
          <w:szCs w:val="24"/>
        </w:rPr>
        <w:t>map</w:t>
      </w:r>
      <w:proofErr w:type="spellEnd"/>
      <w:r w:rsidR="00685753" w:rsidRPr="00472925">
        <w:rPr>
          <w:rFonts w:ascii="Times New Roman" w:hAnsi="Times New Roman" w:cs="Times New Roman"/>
          <w:sz w:val="24"/>
          <w:szCs w:val="24"/>
        </w:rPr>
        <w:t xml:space="preserve">. En même temps  le traceur envoie  la  position  à  un  serveur  à  chaque  durée  prédéfini. Et le serveur à son tour enregistre chaque position  et  avec  il  pourra  crée  l’itinéraire  de  l’utilisateur. </w:t>
      </w:r>
    </w:p>
    <w:p w:rsidR="001637DF" w:rsidRPr="00472925" w:rsidRDefault="001637DF" w:rsidP="001637DF">
      <w:pPr>
        <w:pStyle w:val="Paragraphedeliste1"/>
        <w:spacing w:line="100" w:lineRule="atLeast"/>
        <w:ind w:left="360"/>
        <w:jc w:val="both"/>
        <w:rPr>
          <w:rFonts w:ascii="Times New Roman" w:hAnsi="Times New Roman" w:cs="Times New Roman"/>
          <w:sz w:val="24"/>
          <w:szCs w:val="24"/>
        </w:rPr>
      </w:pPr>
    </w:p>
    <w:p w:rsidR="00685753" w:rsidRPr="00472925" w:rsidRDefault="000E0448" w:rsidP="001637DF">
      <w:pPr>
        <w:pStyle w:val="Paragraphedeliste1"/>
        <w:spacing w:line="100" w:lineRule="atLeast"/>
        <w:ind w:left="360"/>
        <w:jc w:val="center"/>
        <w:rPr>
          <w:rFonts w:ascii="Times New Roman" w:hAnsi="Times New Roman" w:cs="Times New Roman"/>
          <w:b/>
          <w:bCs/>
          <w:sz w:val="24"/>
          <w:szCs w:val="24"/>
        </w:rPr>
      </w:pPr>
      <w:r w:rsidRPr="00472925">
        <w:rPr>
          <w:rFonts w:ascii="Times New Roman" w:hAnsi="Times New Roman" w:cs="Times New Roman"/>
          <w:b/>
          <w:bCs/>
          <w:sz w:val="24"/>
          <w:szCs w:val="24"/>
        </w:rPr>
        <w:t xml:space="preserve">Figure 3 : </w:t>
      </w:r>
      <w:r w:rsidR="001637DF" w:rsidRPr="00472925">
        <w:rPr>
          <w:rFonts w:ascii="Times New Roman" w:hAnsi="Times New Roman" w:cs="Times New Roman"/>
          <w:b/>
          <w:bCs/>
          <w:sz w:val="24"/>
          <w:szCs w:val="24"/>
        </w:rPr>
        <w:t>Schéma expliquant le principe d'un traceur GPS/GSM</w:t>
      </w:r>
    </w:p>
    <w:p w:rsidR="00685753" w:rsidRPr="00472925" w:rsidRDefault="000E0448" w:rsidP="00C450CA">
      <w:pPr>
        <w:pStyle w:val="Style3"/>
        <w:rPr>
          <w:rFonts w:ascii="Times New Roman" w:hAnsi="Times New Roman" w:cs="Times New Roman"/>
        </w:rPr>
      </w:pPr>
      <w:bookmarkStart w:id="6" w:name="_Toc441012627"/>
      <w:r w:rsidRPr="00472925">
        <w:rPr>
          <w:rFonts w:ascii="Times New Roman" w:hAnsi="Times New Roman" w:cs="Times New Roman"/>
        </w:rPr>
        <w:t xml:space="preserve">La </w:t>
      </w:r>
      <w:r w:rsidR="00685753" w:rsidRPr="00472925">
        <w:rPr>
          <w:rFonts w:ascii="Times New Roman" w:hAnsi="Times New Roman" w:cs="Times New Roman"/>
        </w:rPr>
        <w:t>partie client :</w:t>
      </w:r>
      <w:bookmarkEnd w:id="6"/>
    </w:p>
    <w:p w:rsidR="00685753" w:rsidRPr="00472925" w:rsidRDefault="00685753" w:rsidP="00E930A1">
      <w:pPr>
        <w:pStyle w:val="Paragraphedeliste1"/>
        <w:spacing w:line="100" w:lineRule="atLeast"/>
        <w:ind w:left="708"/>
        <w:jc w:val="both"/>
        <w:rPr>
          <w:rFonts w:ascii="Times New Roman" w:hAnsi="Times New Roman" w:cs="Times New Roman"/>
          <w:sz w:val="24"/>
          <w:szCs w:val="24"/>
        </w:rPr>
      </w:pPr>
      <w:r w:rsidRPr="00472925">
        <w:rPr>
          <w:rFonts w:ascii="Times New Roman" w:hAnsi="Times New Roman" w:cs="Times New Roman"/>
          <w:sz w:val="24"/>
          <w:szCs w:val="24"/>
        </w:rPr>
        <w:t xml:space="preserve">Cette partie représente la partie émotteuse qui va envoyer la position sois par SMS ou internet GRPS.  </w:t>
      </w:r>
    </w:p>
    <w:p w:rsidR="00685753" w:rsidRPr="00472925" w:rsidRDefault="00685753" w:rsidP="00E930A1">
      <w:pPr>
        <w:pStyle w:val="Paragraphedeliste1"/>
        <w:spacing w:line="100" w:lineRule="atLeast"/>
        <w:ind w:left="0" w:firstLine="708"/>
        <w:jc w:val="both"/>
        <w:rPr>
          <w:rFonts w:ascii="Times New Roman" w:hAnsi="Times New Roman" w:cs="Times New Roman"/>
          <w:sz w:val="24"/>
          <w:szCs w:val="24"/>
        </w:rPr>
      </w:pPr>
      <w:r w:rsidRPr="00472925">
        <w:rPr>
          <w:rFonts w:ascii="Times New Roman" w:hAnsi="Times New Roman" w:cs="Times New Roman"/>
          <w:sz w:val="24"/>
          <w:szCs w:val="24"/>
        </w:rPr>
        <w:t>Dans cette partie en peux avoir plusieurs fonctions :</w:t>
      </w:r>
    </w:p>
    <w:p w:rsidR="00685753" w:rsidRPr="00472925" w:rsidRDefault="00685753" w:rsidP="000E0448">
      <w:pPr>
        <w:pStyle w:val="Paragraphedeliste1"/>
        <w:numPr>
          <w:ilvl w:val="0"/>
          <w:numId w:val="13"/>
        </w:numPr>
        <w:spacing w:line="100" w:lineRule="atLeast"/>
        <w:jc w:val="both"/>
        <w:rPr>
          <w:rFonts w:ascii="Times New Roman" w:hAnsi="Times New Roman" w:cs="Times New Roman"/>
          <w:sz w:val="24"/>
          <w:szCs w:val="24"/>
        </w:rPr>
      </w:pPr>
      <w:r w:rsidRPr="00472925">
        <w:rPr>
          <w:rFonts w:ascii="Times New Roman" w:hAnsi="Times New Roman" w:cs="Times New Roman"/>
          <w:sz w:val="24"/>
          <w:szCs w:val="24"/>
        </w:rPr>
        <w:t xml:space="preserve">Envoyer la position GPS </w:t>
      </w:r>
      <w:r w:rsidR="001637DF" w:rsidRPr="00472925">
        <w:rPr>
          <w:rFonts w:ascii="Times New Roman" w:hAnsi="Times New Roman" w:cs="Times New Roman"/>
          <w:sz w:val="24"/>
          <w:szCs w:val="24"/>
        </w:rPr>
        <w:t>à</w:t>
      </w:r>
      <w:r w:rsidRPr="00472925">
        <w:rPr>
          <w:rFonts w:ascii="Times New Roman" w:hAnsi="Times New Roman" w:cs="Times New Roman"/>
          <w:sz w:val="24"/>
          <w:szCs w:val="24"/>
        </w:rPr>
        <w:t xml:space="preserve"> un serveur Web qui va enregistrer la position </w:t>
      </w:r>
      <w:r w:rsidR="001637DF" w:rsidRPr="00472925">
        <w:rPr>
          <w:rFonts w:ascii="Times New Roman" w:hAnsi="Times New Roman" w:cs="Times New Roman"/>
          <w:sz w:val="24"/>
          <w:szCs w:val="24"/>
        </w:rPr>
        <w:t>à</w:t>
      </w:r>
      <w:r w:rsidRPr="00472925">
        <w:rPr>
          <w:rFonts w:ascii="Times New Roman" w:hAnsi="Times New Roman" w:cs="Times New Roman"/>
          <w:sz w:val="24"/>
          <w:szCs w:val="24"/>
        </w:rPr>
        <w:t xml:space="preserve"> chaque durée </w:t>
      </w:r>
      <w:r w:rsidR="001637DF" w:rsidRPr="00472925">
        <w:rPr>
          <w:rFonts w:ascii="Times New Roman" w:hAnsi="Times New Roman" w:cs="Times New Roman"/>
          <w:sz w:val="24"/>
          <w:szCs w:val="24"/>
        </w:rPr>
        <w:t>prédéterminé</w:t>
      </w:r>
      <w:r w:rsidRPr="00472925">
        <w:rPr>
          <w:rFonts w:ascii="Times New Roman" w:hAnsi="Times New Roman" w:cs="Times New Roman"/>
          <w:sz w:val="24"/>
          <w:szCs w:val="24"/>
        </w:rPr>
        <w:t>.</w:t>
      </w:r>
    </w:p>
    <w:p w:rsidR="000E0448" w:rsidRPr="00472925" w:rsidRDefault="00685753" w:rsidP="000E0448">
      <w:pPr>
        <w:pStyle w:val="Paragraphedeliste1"/>
        <w:numPr>
          <w:ilvl w:val="0"/>
          <w:numId w:val="13"/>
        </w:numPr>
        <w:spacing w:line="100" w:lineRule="atLeast"/>
        <w:jc w:val="both"/>
        <w:rPr>
          <w:rFonts w:ascii="Times New Roman" w:hAnsi="Times New Roman" w:cs="Times New Roman"/>
          <w:sz w:val="24"/>
          <w:szCs w:val="24"/>
        </w:rPr>
      </w:pPr>
      <w:r w:rsidRPr="00472925">
        <w:rPr>
          <w:rFonts w:ascii="Times New Roman" w:hAnsi="Times New Roman" w:cs="Times New Roman"/>
          <w:sz w:val="24"/>
          <w:szCs w:val="24"/>
        </w:rPr>
        <w:t>SMS alerte, déclenché si l’utilisateur a besoin d’aide.</w:t>
      </w:r>
    </w:p>
    <w:p w:rsidR="00685753" w:rsidRPr="00472925" w:rsidRDefault="00685753" w:rsidP="000E0448">
      <w:pPr>
        <w:pStyle w:val="Paragraphedeliste1"/>
        <w:spacing w:line="100" w:lineRule="atLeast"/>
        <w:jc w:val="both"/>
        <w:rPr>
          <w:rFonts w:ascii="Times New Roman" w:hAnsi="Times New Roman" w:cs="Times New Roman"/>
          <w:sz w:val="24"/>
          <w:szCs w:val="24"/>
        </w:rPr>
      </w:pPr>
      <w:r w:rsidRPr="00472925">
        <w:rPr>
          <w:rFonts w:ascii="Times New Roman" w:hAnsi="Times New Roman" w:cs="Times New Roman"/>
          <w:sz w:val="24"/>
          <w:szCs w:val="24"/>
        </w:rPr>
        <w:t xml:space="preserve">On </w:t>
      </w:r>
      <w:r w:rsidR="001637DF" w:rsidRPr="00472925">
        <w:rPr>
          <w:rFonts w:ascii="Times New Roman" w:hAnsi="Times New Roman" w:cs="Times New Roman"/>
          <w:sz w:val="24"/>
          <w:szCs w:val="24"/>
        </w:rPr>
        <w:t>peut</w:t>
      </w:r>
      <w:r w:rsidRPr="00472925">
        <w:rPr>
          <w:rFonts w:ascii="Times New Roman" w:hAnsi="Times New Roman" w:cs="Times New Roman"/>
          <w:sz w:val="24"/>
          <w:szCs w:val="24"/>
        </w:rPr>
        <w:t xml:space="preserve"> avoir encore plus de fonctions complémentaires :</w:t>
      </w:r>
    </w:p>
    <w:p w:rsidR="00685753" w:rsidRPr="00472925" w:rsidRDefault="00685753" w:rsidP="000E0448">
      <w:pPr>
        <w:pStyle w:val="Paragraphedeliste1"/>
        <w:numPr>
          <w:ilvl w:val="0"/>
          <w:numId w:val="12"/>
        </w:numPr>
        <w:spacing w:line="100" w:lineRule="atLeast"/>
        <w:jc w:val="both"/>
        <w:rPr>
          <w:rFonts w:ascii="Times New Roman" w:hAnsi="Times New Roman" w:cs="Times New Roman"/>
          <w:sz w:val="24"/>
          <w:szCs w:val="24"/>
        </w:rPr>
      </w:pPr>
      <w:r w:rsidRPr="00472925">
        <w:rPr>
          <w:rFonts w:ascii="Times New Roman" w:hAnsi="Times New Roman" w:cs="Times New Roman"/>
          <w:sz w:val="24"/>
          <w:szCs w:val="24"/>
        </w:rPr>
        <w:t xml:space="preserve">Déterminer un diamètre à ne pas dépasser, sinon l’administrateur reçoit une alerte.   </w:t>
      </w:r>
    </w:p>
    <w:p w:rsidR="00685753" w:rsidRPr="006764F8" w:rsidRDefault="00685753" w:rsidP="006764F8">
      <w:pPr>
        <w:pStyle w:val="Paragraphedeliste1"/>
        <w:numPr>
          <w:ilvl w:val="0"/>
          <w:numId w:val="12"/>
        </w:numPr>
        <w:spacing w:line="100" w:lineRule="atLeast"/>
        <w:jc w:val="both"/>
        <w:rPr>
          <w:rFonts w:ascii="Times New Roman" w:hAnsi="Times New Roman" w:cs="Times New Roman"/>
          <w:sz w:val="24"/>
          <w:szCs w:val="24"/>
        </w:rPr>
      </w:pPr>
      <w:r w:rsidRPr="00472925">
        <w:rPr>
          <w:rFonts w:ascii="Times New Roman" w:hAnsi="Times New Roman" w:cs="Times New Roman"/>
          <w:sz w:val="24"/>
          <w:szCs w:val="24"/>
        </w:rPr>
        <w:t xml:space="preserve">Appeler directement la personne en cas d’urgence. </w:t>
      </w:r>
    </w:p>
    <w:p w:rsidR="00685753" w:rsidRPr="00472925" w:rsidRDefault="000E0448" w:rsidP="00C450CA">
      <w:pPr>
        <w:pStyle w:val="Style3"/>
        <w:rPr>
          <w:rFonts w:ascii="Times New Roman" w:hAnsi="Times New Roman" w:cs="Times New Roman"/>
        </w:rPr>
      </w:pPr>
      <w:bookmarkStart w:id="7" w:name="_Toc441012628"/>
      <w:r w:rsidRPr="00472925">
        <w:rPr>
          <w:rFonts w:ascii="Times New Roman" w:hAnsi="Times New Roman" w:cs="Times New Roman"/>
        </w:rPr>
        <w:t xml:space="preserve">La </w:t>
      </w:r>
      <w:r w:rsidR="00685753" w:rsidRPr="00472925">
        <w:rPr>
          <w:rFonts w:ascii="Times New Roman" w:hAnsi="Times New Roman" w:cs="Times New Roman"/>
        </w:rPr>
        <w:t>partie serveur :</w:t>
      </w:r>
      <w:bookmarkEnd w:id="7"/>
      <w:r w:rsidR="00685753" w:rsidRPr="00472925">
        <w:rPr>
          <w:rFonts w:ascii="Times New Roman" w:hAnsi="Times New Roman" w:cs="Times New Roman"/>
        </w:rPr>
        <w:t xml:space="preserve"> </w:t>
      </w:r>
    </w:p>
    <w:p w:rsidR="00685753" w:rsidRPr="00472925" w:rsidRDefault="00685753" w:rsidP="00E930A1">
      <w:pPr>
        <w:pStyle w:val="Paragraphedeliste1"/>
        <w:spacing w:line="100" w:lineRule="atLeast"/>
        <w:ind w:left="0" w:firstLine="708"/>
        <w:jc w:val="both"/>
        <w:rPr>
          <w:rFonts w:ascii="Times New Roman" w:hAnsi="Times New Roman" w:cs="Times New Roman"/>
          <w:sz w:val="24"/>
          <w:szCs w:val="24"/>
        </w:rPr>
      </w:pPr>
      <w:r w:rsidRPr="00472925">
        <w:rPr>
          <w:rFonts w:ascii="Times New Roman" w:hAnsi="Times New Roman" w:cs="Times New Roman"/>
          <w:sz w:val="24"/>
          <w:szCs w:val="24"/>
        </w:rPr>
        <w:t xml:space="preserve">Cette partie représente la partie administration (serveur). Dans cette partie en va traitais les informations reçu par le traceur </w:t>
      </w:r>
      <w:r w:rsidR="00EB20F7" w:rsidRPr="00472925">
        <w:rPr>
          <w:rFonts w:ascii="Times New Roman" w:hAnsi="Times New Roman" w:cs="Times New Roman"/>
          <w:sz w:val="24"/>
          <w:szCs w:val="24"/>
        </w:rPr>
        <w:t>(</w:t>
      </w:r>
      <w:r w:rsidRPr="00472925">
        <w:rPr>
          <w:rFonts w:ascii="Times New Roman" w:hAnsi="Times New Roman" w:cs="Times New Roman"/>
          <w:sz w:val="24"/>
          <w:szCs w:val="24"/>
        </w:rPr>
        <w:t>GPS</w:t>
      </w:r>
      <w:r w:rsidR="00EB20F7" w:rsidRPr="00472925">
        <w:rPr>
          <w:rFonts w:ascii="Times New Roman" w:hAnsi="Times New Roman" w:cs="Times New Roman"/>
          <w:sz w:val="24"/>
          <w:szCs w:val="24"/>
        </w:rPr>
        <w:t xml:space="preserve"> </w:t>
      </w:r>
      <w:r w:rsidRPr="00472925">
        <w:rPr>
          <w:rFonts w:ascii="Times New Roman" w:hAnsi="Times New Roman" w:cs="Times New Roman"/>
          <w:sz w:val="24"/>
          <w:szCs w:val="24"/>
        </w:rPr>
        <w:t>/</w:t>
      </w:r>
      <w:r w:rsidR="00EB20F7" w:rsidRPr="00472925">
        <w:rPr>
          <w:rFonts w:ascii="Times New Roman" w:hAnsi="Times New Roman" w:cs="Times New Roman"/>
          <w:sz w:val="24"/>
          <w:szCs w:val="24"/>
        </w:rPr>
        <w:t xml:space="preserve"> </w:t>
      </w:r>
      <w:r w:rsidRPr="00472925">
        <w:rPr>
          <w:rFonts w:ascii="Times New Roman" w:hAnsi="Times New Roman" w:cs="Times New Roman"/>
          <w:sz w:val="24"/>
          <w:szCs w:val="24"/>
        </w:rPr>
        <w:t>GSM</w:t>
      </w:r>
      <w:r w:rsidR="00EB20F7" w:rsidRPr="00472925">
        <w:rPr>
          <w:rFonts w:ascii="Times New Roman" w:hAnsi="Times New Roman" w:cs="Times New Roman"/>
          <w:sz w:val="24"/>
          <w:szCs w:val="24"/>
        </w:rPr>
        <w:t>)</w:t>
      </w:r>
      <w:r w:rsidRPr="00472925">
        <w:rPr>
          <w:rFonts w:ascii="Times New Roman" w:hAnsi="Times New Roman" w:cs="Times New Roman"/>
          <w:sz w:val="24"/>
          <w:szCs w:val="24"/>
        </w:rPr>
        <w:t xml:space="preserve">. Ces informations seront </w:t>
      </w:r>
      <w:r w:rsidR="00EB20F7" w:rsidRPr="00472925">
        <w:rPr>
          <w:rFonts w:ascii="Times New Roman" w:hAnsi="Times New Roman" w:cs="Times New Roman"/>
          <w:sz w:val="24"/>
          <w:szCs w:val="24"/>
        </w:rPr>
        <w:t xml:space="preserve">envoyées par internet (GPRS </w:t>
      </w:r>
      <w:r w:rsidRPr="00472925">
        <w:rPr>
          <w:rFonts w:ascii="Times New Roman" w:hAnsi="Times New Roman" w:cs="Times New Roman"/>
          <w:sz w:val="24"/>
          <w:szCs w:val="24"/>
        </w:rPr>
        <w:t>/</w:t>
      </w:r>
      <w:r w:rsidR="00EB20F7" w:rsidRPr="00472925">
        <w:rPr>
          <w:rFonts w:ascii="Times New Roman" w:hAnsi="Times New Roman" w:cs="Times New Roman"/>
          <w:sz w:val="24"/>
          <w:szCs w:val="24"/>
        </w:rPr>
        <w:t xml:space="preserve"> </w:t>
      </w:r>
      <w:r w:rsidRPr="00472925">
        <w:rPr>
          <w:rFonts w:ascii="Times New Roman" w:hAnsi="Times New Roman" w:cs="Times New Roman"/>
          <w:sz w:val="24"/>
          <w:szCs w:val="24"/>
        </w:rPr>
        <w:t>3G)  a un serveur web qui va les stocker  afin de les utiliser pour dessiner l’itinéraire.</w:t>
      </w:r>
    </w:p>
    <w:p w:rsidR="00685753" w:rsidRPr="00472925" w:rsidRDefault="00685753" w:rsidP="00C450CA">
      <w:pPr>
        <w:pStyle w:val="Style2"/>
        <w:rPr>
          <w:rFonts w:ascii="Times New Roman" w:hAnsi="Times New Roman" w:cs="Times New Roman"/>
        </w:rPr>
      </w:pPr>
      <w:bookmarkStart w:id="8" w:name="_Toc441012629"/>
      <w:r w:rsidRPr="00472925">
        <w:rPr>
          <w:rFonts w:ascii="Times New Roman" w:hAnsi="Times New Roman" w:cs="Times New Roman"/>
        </w:rPr>
        <w:lastRenderedPageBreak/>
        <w:t>Composant d’un traceur GPS/GSM :</w:t>
      </w:r>
      <w:bookmarkEnd w:id="8"/>
    </w:p>
    <w:p w:rsidR="00405475" w:rsidRPr="00472925" w:rsidRDefault="009453E6" w:rsidP="00E930A1">
      <w:pPr>
        <w:pStyle w:val="Paragraphedeliste1"/>
        <w:spacing w:line="100" w:lineRule="atLeast"/>
        <w:ind w:left="0" w:firstLine="708"/>
        <w:jc w:val="both"/>
        <w:rPr>
          <w:rFonts w:ascii="Times New Roman" w:hAnsi="Times New Roman" w:cs="Times New Roman"/>
          <w:sz w:val="24"/>
          <w:szCs w:val="24"/>
        </w:rPr>
      </w:pPr>
      <w:r w:rsidRPr="00472925">
        <w:rPr>
          <w:rFonts w:ascii="Times New Roman" w:hAnsi="Times New Roman" w:cs="Times New Roman"/>
          <w:sz w:val="24"/>
          <w:szCs w:val="24"/>
        </w:rPr>
        <w:t>Un traceur GPS</w:t>
      </w:r>
      <w:r w:rsidR="00586748" w:rsidRPr="00472925">
        <w:rPr>
          <w:rFonts w:ascii="Times New Roman" w:hAnsi="Times New Roman" w:cs="Times New Roman"/>
          <w:sz w:val="24"/>
          <w:szCs w:val="24"/>
        </w:rPr>
        <w:t>/GSM</w:t>
      </w:r>
      <w:r w:rsidRPr="00472925">
        <w:rPr>
          <w:rFonts w:ascii="Times New Roman" w:hAnsi="Times New Roman" w:cs="Times New Roman"/>
          <w:sz w:val="24"/>
          <w:szCs w:val="24"/>
        </w:rPr>
        <w:t>, permet de transmettre une position GPS via une liaison GSM dans notre exemple. Pour cela on peut dire qu’</w:t>
      </w:r>
      <w:r w:rsidR="00586748" w:rsidRPr="00472925">
        <w:rPr>
          <w:rFonts w:ascii="Times New Roman" w:hAnsi="Times New Roman" w:cs="Times New Roman"/>
          <w:sz w:val="24"/>
          <w:szCs w:val="24"/>
        </w:rPr>
        <w:t>un</w:t>
      </w:r>
      <w:r w:rsidRPr="00472925">
        <w:rPr>
          <w:rFonts w:ascii="Times New Roman" w:hAnsi="Times New Roman" w:cs="Times New Roman"/>
          <w:sz w:val="24"/>
          <w:szCs w:val="24"/>
        </w:rPr>
        <w:t xml:space="preserve"> </w:t>
      </w:r>
      <w:r w:rsidR="00586748" w:rsidRPr="00472925">
        <w:rPr>
          <w:rFonts w:ascii="Times New Roman" w:hAnsi="Times New Roman" w:cs="Times New Roman"/>
          <w:sz w:val="24"/>
          <w:szCs w:val="24"/>
        </w:rPr>
        <w:t>traceur</w:t>
      </w:r>
      <w:r w:rsidR="001637DF" w:rsidRPr="00472925">
        <w:rPr>
          <w:rFonts w:ascii="Times New Roman" w:hAnsi="Times New Roman" w:cs="Times New Roman"/>
          <w:sz w:val="24"/>
          <w:szCs w:val="24"/>
        </w:rPr>
        <w:t xml:space="preserve"> </w:t>
      </w:r>
      <w:r w:rsidR="00405475" w:rsidRPr="00472925">
        <w:rPr>
          <w:rFonts w:ascii="Times New Roman" w:hAnsi="Times New Roman" w:cs="Times New Roman"/>
          <w:sz w:val="24"/>
          <w:szCs w:val="24"/>
        </w:rPr>
        <w:t>contiens 3 composons principale</w:t>
      </w:r>
      <w:r w:rsidR="00586748" w:rsidRPr="00472925">
        <w:rPr>
          <w:rFonts w:ascii="Times New Roman" w:hAnsi="Times New Roman" w:cs="Times New Roman"/>
          <w:sz w:val="24"/>
          <w:szCs w:val="24"/>
        </w:rPr>
        <w:t xml:space="preserve">. Un </w:t>
      </w:r>
      <w:r w:rsidR="00586748" w:rsidRPr="00472925">
        <w:rPr>
          <w:rFonts w:ascii="Times New Roman" w:hAnsi="Times New Roman" w:cs="Times New Roman"/>
          <w:b/>
          <w:bCs/>
          <w:sz w:val="24"/>
          <w:szCs w:val="24"/>
        </w:rPr>
        <w:t>module GPS</w:t>
      </w:r>
      <w:r w:rsidR="00586748" w:rsidRPr="00472925">
        <w:rPr>
          <w:rFonts w:ascii="Times New Roman" w:hAnsi="Times New Roman" w:cs="Times New Roman"/>
          <w:sz w:val="24"/>
          <w:szCs w:val="24"/>
        </w:rPr>
        <w:t xml:space="preserve"> pour avoir la position, un </w:t>
      </w:r>
      <w:r w:rsidR="00586748" w:rsidRPr="00472925">
        <w:rPr>
          <w:rFonts w:ascii="Times New Roman" w:hAnsi="Times New Roman" w:cs="Times New Roman"/>
          <w:b/>
          <w:bCs/>
          <w:sz w:val="24"/>
          <w:szCs w:val="24"/>
        </w:rPr>
        <w:t xml:space="preserve">module GSM </w:t>
      </w:r>
      <w:r w:rsidR="00586748" w:rsidRPr="00472925">
        <w:rPr>
          <w:rFonts w:ascii="Times New Roman" w:hAnsi="Times New Roman" w:cs="Times New Roman"/>
          <w:sz w:val="24"/>
          <w:szCs w:val="24"/>
        </w:rPr>
        <w:t xml:space="preserve">pour envoyer la position sois pas SMS ou par connexion internet GPRS/3G et en fin un </w:t>
      </w:r>
      <w:r w:rsidR="00586748" w:rsidRPr="00472925">
        <w:rPr>
          <w:rFonts w:ascii="Times New Roman" w:hAnsi="Times New Roman" w:cs="Times New Roman"/>
          <w:b/>
          <w:bCs/>
          <w:sz w:val="24"/>
          <w:szCs w:val="24"/>
        </w:rPr>
        <w:t>microcontrôleur</w:t>
      </w:r>
      <w:r w:rsidR="00586748" w:rsidRPr="00472925">
        <w:rPr>
          <w:rFonts w:ascii="Times New Roman" w:hAnsi="Times New Roman" w:cs="Times New Roman"/>
          <w:sz w:val="24"/>
          <w:szCs w:val="24"/>
        </w:rPr>
        <w:t xml:space="preserve"> pour gérer le programme principale. </w:t>
      </w:r>
    </w:p>
    <w:p w:rsidR="00685753" w:rsidRPr="00472925" w:rsidRDefault="00685753" w:rsidP="00C450CA">
      <w:pPr>
        <w:pStyle w:val="Style3"/>
        <w:rPr>
          <w:rFonts w:ascii="Times New Roman" w:hAnsi="Times New Roman" w:cs="Times New Roman"/>
        </w:rPr>
      </w:pPr>
      <w:bookmarkStart w:id="9" w:name="_Toc441012630"/>
      <w:r w:rsidRPr="00472925">
        <w:rPr>
          <w:rFonts w:ascii="Times New Roman" w:hAnsi="Times New Roman" w:cs="Times New Roman"/>
        </w:rPr>
        <w:t>Localiser la position avec un GPS :</w:t>
      </w:r>
      <w:bookmarkEnd w:id="9"/>
    </w:p>
    <w:p w:rsidR="00685753" w:rsidRPr="00472925" w:rsidRDefault="0083487C" w:rsidP="00E930A1">
      <w:pPr>
        <w:spacing w:line="100" w:lineRule="atLeast"/>
        <w:ind w:firstLine="708"/>
        <w:jc w:val="both"/>
        <w:rPr>
          <w:rFonts w:ascii="Times New Roman" w:hAnsi="Times New Roman" w:cs="Times New Roman"/>
        </w:rPr>
      </w:pPr>
      <w:r w:rsidRPr="00472925">
        <w:rPr>
          <w:rFonts w:ascii="Times New Roman" w:hAnsi="Times New Roman" w:cs="Times New Roman"/>
          <w:noProof/>
          <w:lang w:eastAsia="fr-FR"/>
        </w:rPr>
        <w:drawing>
          <wp:anchor distT="0" distB="0" distL="0" distR="0" simplePos="0" relativeHeight="251650560" behindDoc="0" locked="0" layoutInCell="1" allowOverlap="1">
            <wp:simplePos x="0" y="0"/>
            <wp:positionH relativeFrom="page">
              <wp:posOffset>2714625</wp:posOffset>
            </wp:positionH>
            <wp:positionV relativeFrom="paragraph">
              <wp:posOffset>979170</wp:posOffset>
            </wp:positionV>
            <wp:extent cx="2475230" cy="1822450"/>
            <wp:effectExtent l="0" t="0" r="1270" b="6350"/>
            <wp:wrapTopAndBottom/>
            <wp:docPr id="1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5230" cy="18224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685753" w:rsidRPr="00472925">
        <w:rPr>
          <w:rFonts w:ascii="Times New Roman" w:hAnsi="Times New Roman" w:cs="Times New Roman"/>
          <w:sz w:val="24"/>
          <w:szCs w:val="24"/>
        </w:rPr>
        <w:t xml:space="preserve">Le Global </w:t>
      </w:r>
      <w:proofErr w:type="spellStart"/>
      <w:r w:rsidR="00685753" w:rsidRPr="00472925">
        <w:rPr>
          <w:rFonts w:ascii="Times New Roman" w:hAnsi="Times New Roman" w:cs="Times New Roman"/>
          <w:sz w:val="24"/>
          <w:szCs w:val="24"/>
        </w:rPr>
        <w:t>Positioning</w:t>
      </w:r>
      <w:proofErr w:type="spellEnd"/>
      <w:r w:rsidR="00685753" w:rsidRPr="00472925">
        <w:rPr>
          <w:rFonts w:ascii="Times New Roman" w:hAnsi="Times New Roman" w:cs="Times New Roman"/>
          <w:sz w:val="24"/>
          <w:szCs w:val="24"/>
        </w:rPr>
        <w:t xml:space="preserve"> System (GPS) – que l'on peut traduire en français  par « système de localisation mondial » ou plus proche du sigle d'origine, « Guidage par Satellite » – est un système de géolocalisation fonctionnant au niveau mondial. Cela permet de positionner un objet (une personne, etc.) sur un plan ou une carte à l'aide de ses coordonnées géographiques.</w:t>
      </w:r>
    </w:p>
    <w:p w:rsidR="00685753" w:rsidRPr="00472925" w:rsidRDefault="00685753">
      <w:pPr>
        <w:spacing w:line="100" w:lineRule="atLeast"/>
        <w:ind w:left="720"/>
        <w:jc w:val="both"/>
        <w:rPr>
          <w:rFonts w:ascii="Times New Roman" w:hAnsi="Times New Roman" w:cs="Times New Roman"/>
          <w:sz w:val="24"/>
          <w:szCs w:val="24"/>
        </w:rPr>
      </w:pPr>
    </w:p>
    <w:p w:rsidR="00685753" w:rsidRPr="00472925" w:rsidRDefault="00685753" w:rsidP="00C450CA">
      <w:pPr>
        <w:pStyle w:val="Style3"/>
        <w:rPr>
          <w:rFonts w:ascii="Times New Roman" w:hAnsi="Times New Roman" w:cs="Times New Roman"/>
        </w:rPr>
      </w:pPr>
      <w:bookmarkStart w:id="10" w:name="_Toc441012631"/>
      <w:r w:rsidRPr="00472925">
        <w:rPr>
          <w:rFonts w:ascii="Times New Roman" w:hAnsi="Times New Roman" w:cs="Times New Roman"/>
        </w:rPr>
        <w:t>Le Protocole NMEA :</w:t>
      </w:r>
      <w:bookmarkEnd w:id="10"/>
    </w:p>
    <w:p w:rsidR="00685753" w:rsidRPr="00472925" w:rsidRDefault="00685753" w:rsidP="00E930A1">
      <w:pPr>
        <w:pStyle w:val="Paragraphedeliste1"/>
        <w:spacing w:line="100" w:lineRule="atLeast"/>
        <w:ind w:left="0" w:firstLine="708"/>
        <w:jc w:val="both"/>
        <w:rPr>
          <w:rFonts w:ascii="Times New Roman" w:hAnsi="Times New Roman" w:cs="Times New Roman"/>
          <w:sz w:val="24"/>
          <w:szCs w:val="24"/>
        </w:rPr>
      </w:pPr>
      <w:r w:rsidRPr="00472925">
        <w:rPr>
          <w:rFonts w:ascii="Times New Roman" w:hAnsi="Times New Roman" w:cs="Times New Roman"/>
          <w:sz w:val="24"/>
          <w:szCs w:val="24"/>
        </w:rPr>
        <w:t xml:space="preserve">La norme NMEA 0183 est une spécification pour la communication entre équipements marins, dont les équipements GPS. Elle est définie et contrôlée par la National Marine Electronics Association (NMEA), association américaine de fabricants d'appareils électroniques maritimes, basée à </w:t>
      </w:r>
      <w:proofErr w:type="spellStart"/>
      <w:r w:rsidRPr="00472925">
        <w:rPr>
          <w:rFonts w:ascii="Times New Roman" w:hAnsi="Times New Roman" w:cs="Times New Roman"/>
          <w:sz w:val="24"/>
          <w:szCs w:val="24"/>
        </w:rPr>
        <w:t>Severna</w:t>
      </w:r>
      <w:proofErr w:type="spellEnd"/>
      <w:r w:rsidRPr="00472925">
        <w:rPr>
          <w:rFonts w:ascii="Times New Roman" w:hAnsi="Times New Roman" w:cs="Times New Roman"/>
          <w:sz w:val="24"/>
          <w:szCs w:val="24"/>
        </w:rPr>
        <w:t xml:space="preserve"> Park en Maryland (Etats-Unis d'Amérique).</w:t>
      </w:r>
    </w:p>
    <w:p w:rsidR="00685753" w:rsidRPr="00472925" w:rsidRDefault="00685753" w:rsidP="00C450CA">
      <w:pPr>
        <w:pStyle w:val="Paragraphedeliste1"/>
        <w:spacing w:line="100" w:lineRule="atLeast"/>
        <w:ind w:left="0" w:firstLine="708"/>
        <w:jc w:val="both"/>
        <w:rPr>
          <w:rFonts w:ascii="Times New Roman" w:hAnsi="Times New Roman" w:cs="Times New Roman"/>
          <w:sz w:val="24"/>
          <w:szCs w:val="24"/>
        </w:rPr>
      </w:pPr>
      <w:r w:rsidRPr="00472925">
        <w:rPr>
          <w:rFonts w:ascii="Times New Roman" w:hAnsi="Times New Roman" w:cs="Times New Roman"/>
          <w:sz w:val="24"/>
          <w:szCs w:val="24"/>
        </w:rPr>
        <w:t>La norme 0183 utilise une simple communication série pour transmettre une "phrase" à un ou plusieurs écoutants. Une trame NMEA utilise tous les caractères ASCII.</w:t>
      </w:r>
    </w:p>
    <w:p w:rsidR="00685753" w:rsidRPr="00472925" w:rsidRDefault="00685753" w:rsidP="00C450CA">
      <w:pPr>
        <w:pStyle w:val="Style3"/>
        <w:rPr>
          <w:rFonts w:ascii="Times New Roman" w:hAnsi="Times New Roman" w:cs="Times New Roman"/>
        </w:rPr>
      </w:pPr>
      <w:bookmarkStart w:id="11" w:name="_Toc441012632"/>
      <w:r w:rsidRPr="00472925">
        <w:rPr>
          <w:rFonts w:ascii="Times New Roman" w:hAnsi="Times New Roman" w:cs="Times New Roman"/>
        </w:rPr>
        <w:t>Les trames NMEA 0183 :</w:t>
      </w:r>
      <w:bookmarkEnd w:id="11"/>
    </w:p>
    <w:p w:rsidR="00685753" w:rsidRPr="00472925" w:rsidRDefault="00685753" w:rsidP="00E930A1">
      <w:pPr>
        <w:pStyle w:val="Paragraphedeliste1"/>
        <w:spacing w:line="100" w:lineRule="atLeast"/>
        <w:ind w:left="0" w:firstLine="708"/>
        <w:jc w:val="both"/>
        <w:rPr>
          <w:rFonts w:ascii="Times New Roman" w:hAnsi="Times New Roman" w:cs="Times New Roman"/>
          <w:sz w:val="24"/>
          <w:szCs w:val="24"/>
        </w:rPr>
      </w:pPr>
      <w:r w:rsidRPr="00472925">
        <w:rPr>
          <w:rFonts w:ascii="Times New Roman" w:hAnsi="Times New Roman" w:cs="Times New Roman"/>
          <w:sz w:val="24"/>
          <w:szCs w:val="24"/>
        </w:rPr>
        <w:t>Il existe plus d'une trentaine de trames GPS différentes. Le type d'équipement est défini par les deux caractères qui suivent le $. Le type de trame est défini par les caractères suivants jusqu'à la virgule.</w:t>
      </w:r>
    </w:p>
    <w:tbl>
      <w:tblPr>
        <w:tblpPr w:leftFromText="141" w:rightFromText="141" w:vertAnchor="text" w:horzAnchor="page" w:tblpX="2236" w:tblpY="352"/>
        <w:tblW w:w="0" w:type="auto"/>
        <w:tblLayout w:type="fixed"/>
        <w:tblCellMar>
          <w:left w:w="0" w:type="dxa"/>
          <w:right w:w="0" w:type="dxa"/>
        </w:tblCellMar>
        <w:tblLook w:val="01E0" w:firstRow="1" w:lastRow="1" w:firstColumn="1" w:lastColumn="1" w:noHBand="0" w:noVBand="0"/>
      </w:tblPr>
      <w:tblGrid>
        <w:gridCol w:w="336"/>
        <w:gridCol w:w="523"/>
        <w:gridCol w:w="737"/>
        <w:gridCol w:w="5629"/>
        <w:gridCol w:w="425"/>
      </w:tblGrid>
      <w:tr w:rsidR="00D21210" w:rsidRPr="00472925" w:rsidTr="00E930A1">
        <w:trPr>
          <w:trHeight w:hRule="exact" w:val="286"/>
        </w:trPr>
        <w:tc>
          <w:tcPr>
            <w:tcW w:w="7650" w:type="dxa"/>
            <w:gridSpan w:val="5"/>
            <w:tcBorders>
              <w:top w:val="single" w:sz="4" w:space="0" w:color="BFBFBF"/>
              <w:left w:val="single" w:sz="4" w:space="0" w:color="BFBFBF"/>
              <w:bottom w:val="single" w:sz="4" w:space="0" w:color="BFBFBF"/>
              <w:right w:val="single" w:sz="4" w:space="0" w:color="BFBFBF"/>
            </w:tcBorders>
            <w:shd w:val="clear" w:color="auto" w:fill="auto"/>
          </w:tcPr>
          <w:p w:rsidR="00586748" w:rsidRPr="00472925" w:rsidRDefault="00586748" w:rsidP="00E930A1">
            <w:pPr>
              <w:pStyle w:val="TableParagraph"/>
              <w:spacing w:line="268" w:lineRule="exact"/>
              <w:ind w:left="103"/>
              <w:rPr>
                <w:rFonts w:ascii="Times New Roman" w:eastAsia="Times New Roman" w:hAnsi="Times New Roman" w:cs="Times New Roman"/>
                <w:sz w:val="20"/>
                <w:szCs w:val="20"/>
                <w:lang w:val="fr-FR"/>
              </w:rPr>
            </w:pPr>
            <w:r w:rsidRPr="00472925">
              <w:rPr>
                <w:rFonts w:ascii="Times New Roman" w:hAnsi="Times New Roman" w:cs="Times New Roman"/>
                <w:sz w:val="20"/>
                <w:szCs w:val="20"/>
                <w:lang w:val="fr-FR"/>
              </w:rPr>
              <w:t>$GPGGA,064036.289,4836.5375,N,00740.9373,E,1,04,3.2,200.2,M,,,,0000*0E</w:t>
            </w:r>
          </w:p>
        </w:tc>
      </w:tr>
      <w:tr w:rsidR="00D21210" w:rsidRPr="00472925" w:rsidTr="00E930A1">
        <w:trPr>
          <w:trHeight w:hRule="exact" w:val="286"/>
        </w:trPr>
        <w:tc>
          <w:tcPr>
            <w:tcW w:w="336" w:type="dxa"/>
            <w:tcBorders>
              <w:top w:val="single" w:sz="4" w:space="0" w:color="BFBFBF"/>
              <w:left w:val="single" w:sz="4" w:space="0" w:color="BFBFBF"/>
              <w:bottom w:val="single" w:sz="4" w:space="0" w:color="BFBFBF"/>
              <w:right w:val="single" w:sz="4" w:space="0" w:color="BFBFBF"/>
            </w:tcBorders>
            <w:shd w:val="clear" w:color="auto" w:fill="F2F2F2"/>
          </w:tcPr>
          <w:p w:rsidR="00586748" w:rsidRPr="00472925" w:rsidRDefault="00586748" w:rsidP="00E930A1">
            <w:pPr>
              <w:pStyle w:val="TableParagraph"/>
              <w:spacing w:line="268" w:lineRule="exact"/>
              <w:ind w:left="103"/>
              <w:rPr>
                <w:rFonts w:ascii="Times New Roman" w:eastAsia="Times New Roman" w:hAnsi="Times New Roman" w:cs="Times New Roman"/>
                <w:sz w:val="20"/>
                <w:szCs w:val="20"/>
                <w:lang w:val="fr-FR"/>
              </w:rPr>
            </w:pPr>
            <w:r w:rsidRPr="00472925">
              <w:rPr>
                <w:rFonts w:ascii="Times New Roman" w:hAnsi="Times New Roman" w:cs="Times New Roman"/>
                <w:sz w:val="20"/>
                <w:szCs w:val="20"/>
                <w:lang w:val="fr-FR"/>
              </w:rPr>
              <w:t>$</w:t>
            </w:r>
          </w:p>
        </w:tc>
        <w:tc>
          <w:tcPr>
            <w:tcW w:w="523" w:type="dxa"/>
            <w:tcBorders>
              <w:top w:val="single" w:sz="4" w:space="0" w:color="BFBFBF"/>
              <w:left w:val="single" w:sz="4" w:space="0" w:color="BFBFBF"/>
              <w:bottom w:val="single" w:sz="4" w:space="0" w:color="BFBFBF"/>
              <w:right w:val="single" w:sz="4" w:space="0" w:color="BFBFBF"/>
            </w:tcBorders>
            <w:shd w:val="clear" w:color="auto" w:fill="F2F2F2"/>
          </w:tcPr>
          <w:p w:rsidR="00586748" w:rsidRPr="00472925" w:rsidRDefault="00586748" w:rsidP="00E930A1">
            <w:pPr>
              <w:pStyle w:val="TableParagraph"/>
              <w:spacing w:line="268" w:lineRule="exact"/>
              <w:ind w:left="103"/>
              <w:rPr>
                <w:rFonts w:ascii="Times New Roman" w:eastAsia="Times New Roman" w:hAnsi="Times New Roman" w:cs="Times New Roman"/>
                <w:sz w:val="20"/>
                <w:szCs w:val="20"/>
                <w:lang w:val="fr-FR"/>
              </w:rPr>
            </w:pPr>
            <w:r w:rsidRPr="00472925">
              <w:rPr>
                <w:rFonts w:ascii="Times New Roman" w:hAnsi="Times New Roman" w:cs="Times New Roman"/>
                <w:sz w:val="20"/>
                <w:szCs w:val="20"/>
                <w:lang w:val="fr-FR"/>
              </w:rPr>
              <w:t>GP</w:t>
            </w:r>
          </w:p>
        </w:tc>
        <w:tc>
          <w:tcPr>
            <w:tcW w:w="737" w:type="dxa"/>
            <w:tcBorders>
              <w:top w:val="single" w:sz="4" w:space="0" w:color="BFBFBF"/>
              <w:left w:val="single" w:sz="4" w:space="0" w:color="BFBFBF"/>
              <w:bottom w:val="single" w:sz="4" w:space="0" w:color="BFBFBF"/>
              <w:right w:val="single" w:sz="4" w:space="0" w:color="BFBFBF"/>
            </w:tcBorders>
            <w:shd w:val="clear" w:color="auto" w:fill="F2F2F2"/>
          </w:tcPr>
          <w:p w:rsidR="00586748" w:rsidRPr="00472925" w:rsidRDefault="00586748" w:rsidP="00E930A1">
            <w:pPr>
              <w:pStyle w:val="TableParagraph"/>
              <w:spacing w:line="268" w:lineRule="exact"/>
              <w:ind w:left="103"/>
              <w:rPr>
                <w:rFonts w:ascii="Times New Roman" w:eastAsia="Times New Roman" w:hAnsi="Times New Roman" w:cs="Times New Roman"/>
                <w:sz w:val="20"/>
                <w:szCs w:val="20"/>
                <w:lang w:val="fr-FR"/>
              </w:rPr>
            </w:pPr>
            <w:r w:rsidRPr="00472925">
              <w:rPr>
                <w:rFonts w:ascii="Times New Roman" w:hAnsi="Times New Roman" w:cs="Times New Roman"/>
                <w:sz w:val="20"/>
                <w:szCs w:val="20"/>
                <w:lang w:val="fr-FR"/>
              </w:rPr>
              <w:t>GGA</w:t>
            </w:r>
          </w:p>
        </w:tc>
        <w:tc>
          <w:tcPr>
            <w:tcW w:w="5629" w:type="dxa"/>
            <w:tcBorders>
              <w:top w:val="single" w:sz="4" w:space="0" w:color="BFBFBF"/>
              <w:left w:val="single" w:sz="4" w:space="0" w:color="BFBFBF"/>
              <w:bottom w:val="single" w:sz="4" w:space="0" w:color="BFBFBF"/>
              <w:right w:val="single" w:sz="4" w:space="0" w:color="BFBFBF"/>
            </w:tcBorders>
            <w:shd w:val="clear" w:color="auto" w:fill="F2F2F2"/>
          </w:tcPr>
          <w:p w:rsidR="00586748" w:rsidRPr="00472925" w:rsidRDefault="00586748" w:rsidP="00E930A1">
            <w:pPr>
              <w:pStyle w:val="TableParagraph"/>
              <w:spacing w:line="268" w:lineRule="exact"/>
              <w:ind w:left="103"/>
              <w:rPr>
                <w:rFonts w:ascii="Times New Roman" w:eastAsia="Times New Roman" w:hAnsi="Times New Roman" w:cs="Times New Roman"/>
                <w:sz w:val="20"/>
                <w:szCs w:val="20"/>
                <w:lang w:val="fr-FR"/>
              </w:rPr>
            </w:pPr>
            <w:r w:rsidRPr="00472925">
              <w:rPr>
                <w:rFonts w:ascii="Times New Roman" w:hAnsi="Times New Roman" w:cs="Times New Roman"/>
                <w:sz w:val="20"/>
                <w:szCs w:val="20"/>
                <w:lang w:val="fr-FR"/>
              </w:rPr>
              <w:t>064036.289,4836.5375,N,00740.9373,E,1,04,3.2,200.2,M,,,,0000*</w:t>
            </w:r>
          </w:p>
        </w:tc>
        <w:tc>
          <w:tcPr>
            <w:tcW w:w="425" w:type="dxa"/>
            <w:tcBorders>
              <w:top w:val="single" w:sz="4" w:space="0" w:color="BFBFBF"/>
              <w:left w:val="single" w:sz="4" w:space="0" w:color="BFBFBF"/>
              <w:bottom w:val="single" w:sz="4" w:space="0" w:color="BFBFBF"/>
              <w:right w:val="single" w:sz="4" w:space="0" w:color="BFBFBF"/>
            </w:tcBorders>
            <w:shd w:val="clear" w:color="auto" w:fill="F2F2F2"/>
          </w:tcPr>
          <w:p w:rsidR="00586748" w:rsidRPr="00472925" w:rsidRDefault="00586748" w:rsidP="00E930A1">
            <w:pPr>
              <w:pStyle w:val="TableParagraph"/>
              <w:spacing w:line="268" w:lineRule="exact"/>
              <w:ind w:left="103"/>
              <w:rPr>
                <w:rFonts w:ascii="Times New Roman" w:eastAsia="Times New Roman" w:hAnsi="Times New Roman" w:cs="Times New Roman"/>
                <w:sz w:val="20"/>
                <w:szCs w:val="20"/>
                <w:lang w:val="fr-FR"/>
              </w:rPr>
            </w:pPr>
            <w:r w:rsidRPr="00472925">
              <w:rPr>
                <w:rFonts w:ascii="Times New Roman" w:hAnsi="Times New Roman" w:cs="Times New Roman"/>
                <w:sz w:val="20"/>
                <w:szCs w:val="20"/>
                <w:lang w:val="fr-FR"/>
              </w:rPr>
              <w:t>0E</w:t>
            </w:r>
          </w:p>
        </w:tc>
      </w:tr>
    </w:tbl>
    <w:p w:rsidR="00E930A1" w:rsidRPr="00472925" w:rsidRDefault="00E930A1" w:rsidP="00E930A1">
      <w:pPr>
        <w:pStyle w:val="Paragraphedeliste1"/>
        <w:spacing w:line="100" w:lineRule="atLeast"/>
        <w:ind w:left="0"/>
        <w:jc w:val="both"/>
        <w:rPr>
          <w:rFonts w:ascii="Times New Roman" w:hAnsi="Times New Roman" w:cs="Times New Roman"/>
          <w:sz w:val="24"/>
          <w:szCs w:val="24"/>
        </w:rPr>
      </w:pPr>
    </w:p>
    <w:p w:rsidR="00685753" w:rsidRPr="00472925" w:rsidRDefault="00685753" w:rsidP="00E930A1">
      <w:pPr>
        <w:pStyle w:val="Paragraphedeliste1"/>
        <w:spacing w:line="100" w:lineRule="atLeast"/>
        <w:ind w:left="0"/>
        <w:jc w:val="both"/>
        <w:rPr>
          <w:rFonts w:ascii="Times New Roman" w:hAnsi="Times New Roman" w:cs="Times New Roman"/>
          <w:sz w:val="24"/>
          <w:szCs w:val="24"/>
        </w:rPr>
      </w:pPr>
    </w:p>
    <w:p w:rsidR="00685753" w:rsidRPr="00472925" w:rsidRDefault="00685753" w:rsidP="00E930A1">
      <w:pPr>
        <w:pStyle w:val="Paragraphedeliste1"/>
        <w:spacing w:line="100" w:lineRule="atLeast"/>
        <w:ind w:left="0"/>
        <w:jc w:val="both"/>
        <w:rPr>
          <w:rFonts w:ascii="Times New Roman" w:hAnsi="Times New Roman" w:cs="Times New Roman"/>
          <w:sz w:val="24"/>
          <w:szCs w:val="24"/>
        </w:rPr>
      </w:pPr>
    </w:p>
    <w:p w:rsidR="00685753" w:rsidRPr="00472925" w:rsidRDefault="00685753" w:rsidP="00E930A1">
      <w:pPr>
        <w:pStyle w:val="Paragraphedeliste1"/>
        <w:spacing w:line="100" w:lineRule="atLeast"/>
        <w:ind w:left="0"/>
        <w:jc w:val="both"/>
        <w:rPr>
          <w:rFonts w:ascii="Times New Roman" w:hAnsi="Times New Roman" w:cs="Times New Roman"/>
          <w:sz w:val="24"/>
          <w:szCs w:val="24"/>
        </w:rPr>
      </w:pPr>
      <w:r w:rsidRPr="00472925">
        <w:rPr>
          <w:rFonts w:ascii="Times New Roman" w:hAnsi="Times New Roman" w:cs="Times New Roman"/>
          <w:sz w:val="24"/>
          <w:szCs w:val="24"/>
        </w:rPr>
        <w:t>La trame se terminer par une somme de contrôle qui permet de vérifier que la trame n'a pas été endommagée avant sa réception. Dans ce cas c'est à dire (0E).</w:t>
      </w:r>
    </w:p>
    <w:p w:rsidR="00685753" w:rsidRPr="00472925" w:rsidRDefault="00685753" w:rsidP="00D21210">
      <w:pPr>
        <w:pStyle w:val="Paragraphedeliste1"/>
        <w:spacing w:line="100" w:lineRule="atLeast"/>
        <w:ind w:left="0"/>
        <w:jc w:val="both"/>
        <w:rPr>
          <w:rFonts w:ascii="Times New Roman" w:hAnsi="Times New Roman" w:cs="Times New Roman"/>
          <w:sz w:val="24"/>
          <w:szCs w:val="24"/>
        </w:rPr>
      </w:pPr>
      <w:r w:rsidRPr="00472925">
        <w:rPr>
          <w:rFonts w:ascii="Times New Roman" w:hAnsi="Times New Roman" w:cs="Times New Roman"/>
          <w:sz w:val="24"/>
          <w:szCs w:val="24"/>
        </w:rPr>
        <w:t>Tableau des trames supporté par le module GPS GTPA013 utilisé dans le développement du programme traitement et découpage des trames reçu.</w:t>
      </w:r>
    </w:p>
    <w:tbl>
      <w:tblPr>
        <w:tblW w:w="0" w:type="auto"/>
        <w:tblInd w:w="318" w:type="dxa"/>
        <w:tblLayout w:type="fixed"/>
        <w:tblLook w:val="0000" w:firstRow="0" w:lastRow="0" w:firstColumn="0" w:lastColumn="0" w:noHBand="0" w:noVBand="0"/>
      </w:tblPr>
      <w:tblGrid>
        <w:gridCol w:w="2295"/>
        <w:gridCol w:w="6524"/>
      </w:tblGrid>
      <w:tr w:rsidR="00685753" w:rsidRPr="00472925">
        <w:trPr>
          <w:trHeight w:hRule="exact" w:val="295"/>
        </w:trPr>
        <w:tc>
          <w:tcPr>
            <w:tcW w:w="2295" w:type="dxa"/>
            <w:tcBorders>
              <w:top w:val="single" w:sz="8" w:space="0" w:color="808080"/>
              <w:left w:val="single" w:sz="8" w:space="0" w:color="808080"/>
              <w:bottom w:val="single" w:sz="8" w:space="0" w:color="808080"/>
              <w:right w:val="single" w:sz="8" w:space="0" w:color="808080"/>
            </w:tcBorders>
            <w:shd w:val="clear" w:color="auto" w:fill="D2DFED"/>
          </w:tcPr>
          <w:p w:rsidR="00685753" w:rsidRPr="00472925" w:rsidRDefault="00685753">
            <w:pPr>
              <w:pStyle w:val="TableParagraph"/>
              <w:ind w:right="830"/>
              <w:jc w:val="both"/>
              <w:rPr>
                <w:rFonts w:ascii="Times New Roman" w:hAnsi="Times New Roman" w:cs="Times New Roman"/>
                <w:sz w:val="24"/>
                <w:szCs w:val="24"/>
                <w:lang w:val="fr-FR"/>
              </w:rPr>
            </w:pPr>
            <w:r w:rsidRPr="00472925">
              <w:rPr>
                <w:rFonts w:ascii="Times New Roman" w:hAnsi="Times New Roman" w:cs="Times New Roman"/>
                <w:spacing w:val="-1"/>
                <w:sz w:val="24"/>
                <w:szCs w:val="24"/>
                <w:lang w:val="fr-FR"/>
              </w:rPr>
              <w:t>Options</w:t>
            </w:r>
          </w:p>
        </w:tc>
        <w:tc>
          <w:tcPr>
            <w:tcW w:w="6524" w:type="dxa"/>
            <w:tcBorders>
              <w:top w:val="single" w:sz="8" w:space="0" w:color="808080"/>
              <w:left w:val="single" w:sz="8" w:space="0" w:color="808080"/>
              <w:bottom w:val="single" w:sz="8" w:space="0" w:color="808080"/>
              <w:right w:val="single" w:sz="8" w:space="0" w:color="808080"/>
            </w:tcBorders>
            <w:shd w:val="clear" w:color="auto" w:fill="auto"/>
          </w:tcPr>
          <w:p w:rsidR="00685753" w:rsidRPr="00472925" w:rsidRDefault="00685753">
            <w:pPr>
              <w:pStyle w:val="TableParagraph"/>
              <w:ind w:left="2152" w:right="2906"/>
              <w:jc w:val="both"/>
              <w:rPr>
                <w:rFonts w:ascii="Times New Roman" w:hAnsi="Times New Roman" w:cs="Times New Roman"/>
                <w:lang w:val="fr-FR"/>
              </w:rPr>
            </w:pPr>
            <w:r w:rsidRPr="00472925">
              <w:rPr>
                <w:rFonts w:ascii="Times New Roman" w:hAnsi="Times New Roman" w:cs="Times New Roman"/>
                <w:sz w:val="24"/>
                <w:szCs w:val="24"/>
                <w:lang w:val="fr-FR"/>
              </w:rPr>
              <w:t>Description</w:t>
            </w:r>
          </w:p>
        </w:tc>
      </w:tr>
      <w:tr w:rsidR="00685753" w:rsidRPr="00472925">
        <w:trPr>
          <w:trHeight w:hRule="exact" w:val="379"/>
        </w:trPr>
        <w:tc>
          <w:tcPr>
            <w:tcW w:w="2295" w:type="dxa"/>
            <w:tcBorders>
              <w:top w:val="single" w:sz="8" w:space="0" w:color="808080"/>
              <w:left w:val="single" w:sz="8" w:space="0" w:color="808080"/>
              <w:bottom w:val="single" w:sz="8" w:space="0" w:color="808080"/>
              <w:right w:val="single" w:sz="8" w:space="0" w:color="808080"/>
            </w:tcBorders>
            <w:shd w:val="clear" w:color="auto" w:fill="D2DFED"/>
          </w:tcPr>
          <w:p w:rsidR="00685753" w:rsidRPr="00472925" w:rsidRDefault="00685753">
            <w:pPr>
              <w:pStyle w:val="TableParagraph"/>
              <w:spacing w:before="29"/>
              <w:ind w:right="862"/>
              <w:jc w:val="both"/>
              <w:rPr>
                <w:rFonts w:ascii="Times New Roman" w:hAnsi="Times New Roman" w:cs="Times New Roman"/>
                <w:sz w:val="24"/>
                <w:szCs w:val="24"/>
                <w:lang w:val="fr-FR"/>
              </w:rPr>
            </w:pPr>
            <w:r w:rsidRPr="00472925">
              <w:rPr>
                <w:rFonts w:ascii="Times New Roman" w:hAnsi="Times New Roman" w:cs="Times New Roman"/>
                <w:sz w:val="24"/>
                <w:szCs w:val="24"/>
                <w:lang w:val="fr-FR"/>
              </w:rPr>
              <w:t>GGA</w:t>
            </w:r>
          </w:p>
        </w:tc>
        <w:tc>
          <w:tcPr>
            <w:tcW w:w="6524" w:type="dxa"/>
            <w:tcBorders>
              <w:top w:val="single" w:sz="8" w:space="0" w:color="808080"/>
              <w:left w:val="single" w:sz="8" w:space="0" w:color="808080"/>
              <w:bottom w:val="single" w:sz="8" w:space="0" w:color="808080"/>
              <w:right w:val="single" w:sz="8" w:space="0" w:color="808080"/>
            </w:tcBorders>
            <w:shd w:val="clear" w:color="auto" w:fill="D2DFED"/>
          </w:tcPr>
          <w:p w:rsidR="00685753" w:rsidRPr="00472925" w:rsidRDefault="00685753">
            <w:pPr>
              <w:pStyle w:val="TableParagraph"/>
              <w:spacing w:before="10"/>
              <w:ind w:left="95" w:right="46"/>
              <w:jc w:val="both"/>
              <w:rPr>
                <w:rFonts w:ascii="Times New Roman" w:hAnsi="Times New Roman" w:cs="Times New Roman"/>
                <w:lang w:val="fr-FR"/>
              </w:rPr>
            </w:pPr>
            <w:r w:rsidRPr="00472925">
              <w:rPr>
                <w:rFonts w:ascii="Times New Roman" w:hAnsi="Times New Roman" w:cs="Times New Roman"/>
                <w:sz w:val="24"/>
                <w:szCs w:val="24"/>
                <w:lang w:val="fr-FR"/>
              </w:rPr>
              <w:t>Heure, la position et des données de type</w:t>
            </w:r>
            <w:r w:rsidRPr="00472925">
              <w:rPr>
                <w:rFonts w:ascii="Times New Roman" w:hAnsi="Times New Roman" w:cs="Times New Roman"/>
                <w:spacing w:val="-13"/>
                <w:sz w:val="24"/>
                <w:szCs w:val="24"/>
                <w:lang w:val="fr-FR"/>
              </w:rPr>
              <w:t xml:space="preserve"> </w:t>
            </w:r>
            <w:r w:rsidRPr="00472925">
              <w:rPr>
                <w:rFonts w:ascii="Times New Roman" w:hAnsi="Times New Roman" w:cs="Times New Roman"/>
                <w:sz w:val="24"/>
                <w:szCs w:val="24"/>
                <w:lang w:val="fr-FR"/>
              </w:rPr>
              <w:t>correctif.</w:t>
            </w:r>
          </w:p>
        </w:tc>
      </w:tr>
      <w:tr w:rsidR="00685753" w:rsidRPr="00472925">
        <w:trPr>
          <w:trHeight w:hRule="exact" w:val="641"/>
        </w:trPr>
        <w:tc>
          <w:tcPr>
            <w:tcW w:w="2295" w:type="dxa"/>
            <w:tcBorders>
              <w:top w:val="single" w:sz="8" w:space="0" w:color="808080"/>
              <w:left w:val="single" w:sz="8" w:space="0" w:color="808080"/>
              <w:bottom w:val="single" w:sz="8" w:space="0" w:color="808080"/>
              <w:right w:val="single" w:sz="8" w:space="0" w:color="808080"/>
            </w:tcBorders>
            <w:shd w:val="clear" w:color="auto" w:fill="D2DFED"/>
          </w:tcPr>
          <w:p w:rsidR="00685753" w:rsidRPr="00472925" w:rsidRDefault="00685753">
            <w:pPr>
              <w:pStyle w:val="TableParagraph"/>
              <w:spacing w:before="31"/>
              <w:ind w:right="878"/>
              <w:jc w:val="both"/>
              <w:rPr>
                <w:rFonts w:ascii="Times New Roman" w:hAnsi="Times New Roman" w:cs="Times New Roman"/>
                <w:sz w:val="24"/>
                <w:szCs w:val="24"/>
                <w:lang w:val="fr-FR"/>
              </w:rPr>
            </w:pPr>
            <w:r w:rsidRPr="00472925">
              <w:rPr>
                <w:rFonts w:ascii="Times New Roman" w:hAnsi="Times New Roman" w:cs="Times New Roman"/>
                <w:sz w:val="24"/>
                <w:szCs w:val="24"/>
                <w:lang w:val="fr-FR"/>
              </w:rPr>
              <w:lastRenderedPageBreak/>
              <w:t>GSA</w:t>
            </w:r>
          </w:p>
        </w:tc>
        <w:tc>
          <w:tcPr>
            <w:tcW w:w="6524" w:type="dxa"/>
            <w:tcBorders>
              <w:top w:val="single" w:sz="8" w:space="0" w:color="808080"/>
              <w:left w:val="single" w:sz="8" w:space="0" w:color="808080"/>
              <w:bottom w:val="single" w:sz="8" w:space="0" w:color="808080"/>
              <w:right w:val="single" w:sz="8" w:space="0" w:color="808080"/>
            </w:tcBorders>
            <w:shd w:val="clear" w:color="auto" w:fill="auto"/>
          </w:tcPr>
          <w:p w:rsidR="00685753" w:rsidRPr="00472925" w:rsidRDefault="00685753">
            <w:pPr>
              <w:pStyle w:val="TableParagraph"/>
              <w:spacing w:before="15"/>
              <w:ind w:left="95" w:right="46"/>
              <w:jc w:val="both"/>
              <w:rPr>
                <w:rFonts w:ascii="Times New Roman" w:hAnsi="Times New Roman" w:cs="Times New Roman"/>
                <w:lang w:val="fr-FR"/>
              </w:rPr>
            </w:pPr>
            <w:r w:rsidRPr="00472925">
              <w:rPr>
                <w:rFonts w:ascii="Times New Roman" w:hAnsi="Times New Roman" w:cs="Times New Roman"/>
                <w:sz w:val="24"/>
                <w:szCs w:val="24"/>
                <w:lang w:val="fr-FR"/>
              </w:rPr>
              <w:t>le mode de fonctionnement du récepteur, les satellites actifs utilisés et la valeur de</w:t>
            </w:r>
            <w:r w:rsidRPr="00472925">
              <w:rPr>
                <w:rFonts w:ascii="Times New Roman" w:hAnsi="Times New Roman" w:cs="Times New Roman"/>
                <w:spacing w:val="-3"/>
                <w:sz w:val="24"/>
                <w:szCs w:val="24"/>
                <w:lang w:val="fr-FR"/>
              </w:rPr>
              <w:t xml:space="preserve"> </w:t>
            </w:r>
            <w:r w:rsidRPr="00472925">
              <w:rPr>
                <w:rFonts w:ascii="Times New Roman" w:hAnsi="Times New Roman" w:cs="Times New Roman"/>
                <w:sz w:val="24"/>
                <w:szCs w:val="24"/>
                <w:lang w:val="fr-FR"/>
              </w:rPr>
              <w:t>DOP.</w:t>
            </w:r>
          </w:p>
        </w:tc>
      </w:tr>
      <w:tr w:rsidR="00685753" w:rsidRPr="00472925">
        <w:trPr>
          <w:trHeight w:hRule="exact" w:val="641"/>
        </w:trPr>
        <w:tc>
          <w:tcPr>
            <w:tcW w:w="2295" w:type="dxa"/>
            <w:tcBorders>
              <w:top w:val="single" w:sz="8" w:space="0" w:color="808080"/>
              <w:left w:val="single" w:sz="8" w:space="0" w:color="808080"/>
              <w:bottom w:val="single" w:sz="8" w:space="0" w:color="808080"/>
              <w:right w:val="single" w:sz="8" w:space="0" w:color="808080"/>
            </w:tcBorders>
            <w:shd w:val="clear" w:color="auto" w:fill="D2DFED"/>
          </w:tcPr>
          <w:p w:rsidR="00685753" w:rsidRPr="00472925" w:rsidRDefault="00685753">
            <w:pPr>
              <w:pStyle w:val="TableParagraph"/>
              <w:spacing w:before="29"/>
              <w:ind w:right="881"/>
              <w:jc w:val="both"/>
              <w:rPr>
                <w:rFonts w:ascii="Times New Roman" w:hAnsi="Times New Roman" w:cs="Times New Roman"/>
                <w:sz w:val="24"/>
                <w:szCs w:val="24"/>
                <w:lang w:val="fr-FR"/>
              </w:rPr>
            </w:pPr>
            <w:r w:rsidRPr="00472925">
              <w:rPr>
                <w:rFonts w:ascii="Times New Roman" w:hAnsi="Times New Roman" w:cs="Times New Roman"/>
                <w:spacing w:val="-1"/>
                <w:sz w:val="24"/>
                <w:szCs w:val="24"/>
                <w:lang w:val="fr-FR"/>
              </w:rPr>
              <w:t>GSV</w:t>
            </w:r>
          </w:p>
        </w:tc>
        <w:tc>
          <w:tcPr>
            <w:tcW w:w="6524" w:type="dxa"/>
            <w:tcBorders>
              <w:top w:val="single" w:sz="8" w:space="0" w:color="808080"/>
              <w:left w:val="single" w:sz="8" w:space="0" w:color="808080"/>
              <w:bottom w:val="single" w:sz="8" w:space="0" w:color="808080"/>
              <w:right w:val="single" w:sz="8" w:space="0" w:color="808080"/>
            </w:tcBorders>
            <w:shd w:val="clear" w:color="auto" w:fill="D2DFED"/>
          </w:tcPr>
          <w:p w:rsidR="00685753" w:rsidRPr="00472925" w:rsidRDefault="00685753">
            <w:pPr>
              <w:pStyle w:val="TableParagraph"/>
              <w:ind w:left="95" w:right="46"/>
              <w:jc w:val="both"/>
              <w:rPr>
                <w:rFonts w:ascii="Times New Roman" w:hAnsi="Times New Roman" w:cs="Times New Roman"/>
                <w:lang w:val="fr-FR"/>
              </w:rPr>
            </w:pPr>
            <w:r w:rsidRPr="00472925">
              <w:rPr>
                <w:rFonts w:ascii="Times New Roman" w:hAnsi="Times New Roman" w:cs="Times New Roman"/>
                <w:sz w:val="24"/>
                <w:szCs w:val="24"/>
                <w:lang w:val="fr-FR"/>
              </w:rPr>
              <w:t>Le nombre de satellites GPS en vue, Numéros d'identification satellites, l'altitude, l'azimut et valeur</w:t>
            </w:r>
            <w:r w:rsidRPr="00472925">
              <w:rPr>
                <w:rFonts w:ascii="Times New Roman" w:hAnsi="Times New Roman" w:cs="Times New Roman"/>
                <w:spacing w:val="-8"/>
                <w:sz w:val="24"/>
                <w:szCs w:val="24"/>
                <w:lang w:val="fr-FR"/>
              </w:rPr>
              <w:t xml:space="preserve"> </w:t>
            </w:r>
            <w:r w:rsidRPr="00472925">
              <w:rPr>
                <w:rFonts w:ascii="Times New Roman" w:hAnsi="Times New Roman" w:cs="Times New Roman"/>
                <w:sz w:val="24"/>
                <w:szCs w:val="24"/>
                <w:lang w:val="fr-FR"/>
              </w:rPr>
              <w:t>SNR.</w:t>
            </w:r>
          </w:p>
        </w:tc>
      </w:tr>
      <w:tr w:rsidR="00685753" w:rsidRPr="00472925">
        <w:trPr>
          <w:trHeight w:hRule="exact" w:val="571"/>
        </w:trPr>
        <w:tc>
          <w:tcPr>
            <w:tcW w:w="2295" w:type="dxa"/>
            <w:tcBorders>
              <w:top w:val="single" w:sz="8" w:space="0" w:color="808080"/>
              <w:left w:val="single" w:sz="8" w:space="0" w:color="808080"/>
              <w:bottom w:val="single" w:sz="8" w:space="0" w:color="808080"/>
              <w:right w:val="single" w:sz="8" w:space="0" w:color="808080"/>
            </w:tcBorders>
            <w:shd w:val="clear" w:color="auto" w:fill="D2DFED"/>
          </w:tcPr>
          <w:p w:rsidR="00685753" w:rsidRPr="00472925" w:rsidRDefault="00685753">
            <w:pPr>
              <w:pStyle w:val="TableParagraph"/>
              <w:spacing w:before="31"/>
              <w:ind w:right="858"/>
              <w:jc w:val="both"/>
              <w:rPr>
                <w:rFonts w:ascii="Times New Roman" w:eastAsia="Times New Roman" w:hAnsi="Times New Roman" w:cs="Times New Roman"/>
                <w:sz w:val="24"/>
                <w:szCs w:val="24"/>
                <w:lang w:val="fr-FR"/>
              </w:rPr>
            </w:pPr>
            <w:r w:rsidRPr="00472925">
              <w:rPr>
                <w:rFonts w:ascii="Times New Roman" w:hAnsi="Times New Roman" w:cs="Times New Roman"/>
                <w:spacing w:val="-1"/>
                <w:sz w:val="24"/>
                <w:szCs w:val="24"/>
                <w:lang w:val="fr-FR"/>
              </w:rPr>
              <w:t>RMC</w:t>
            </w:r>
          </w:p>
        </w:tc>
        <w:tc>
          <w:tcPr>
            <w:tcW w:w="6524" w:type="dxa"/>
            <w:tcBorders>
              <w:top w:val="single" w:sz="8" w:space="0" w:color="808080"/>
              <w:left w:val="single" w:sz="8" w:space="0" w:color="808080"/>
              <w:bottom w:val="single" w:sz="8" w:space="0" w:color="808080"/>
              <w:right w:val="single" w:sz="8" w:space="0" w:color="808080"/>
            </w:tcBorders>
            <w:shd w:val="clear" w:color="auto" w:fill="auto"/>
          </w:tcPr>
          <w:p w:rsidR="00685753" w:rsidRPr="00472925" w:rsidRDefault="00685753">
            <w:pPr>
              <w:pStyle w:val="TableParagraph"/>
              <w:ind w:left="95" w:right="46"/>
              <w:jc w:val="both"/>
              <w:rPr>
                <w:rFonts w:ascii="Times New Roman" w:hAnsi="Times New Roman" w:cs="Times New Roman"/>
                <w:lang w:val="fr-FR"/>
              </w:rPr>
            </w:pPr>
            <w:r w:rsidRPr="00472925">
              <w:rPr>
                <w:rFonts w:ascii="Times New Roman" w:eastAsia="Times New Roman" w:hAnsi="Times New Roman" w:cs="Times New Roman"/>
                <w:sz w:val="24"/>
                <w:szCs w:val="24"/>
                <w:lang w:val="fr-FR"/>
              </w:rPr>
              <w:t>Heure, date, position et vitesse.se mode est recommandé un minimum d’informations de</w:t>
            </w:r>
            <w:r w:rsidRPr="00472925">
              <w:rPr>
                <w:rFonts w:ascii="Times New Roman" w:eastAsia="Times New Roman" w:hAnsi="Times New Roman" w:cs="Times New Roman"/>
                <w:spacing w:val="-9"/>
                <w:sz w:val="24"/>
                <w:szCs w:val="24"/>
                <w:lang w:val="fr-FR"/>
              </w:rPr>
              <w:t xml:space="preserve"> </w:t>
            </w:r>
            <w:r w:rsidRPr="00472925">
              <w:rPr>
                <w:rFonts w:ascii="Times New Roman" w:eastAsia="Times New Roman" w:hAnsi="Times New Roman" w:cs="Times New Roman"/>
                <w:sz w:val="24"/>
                <w:szCs w:val="24"/>
                <w:lang w:val="fr-FR"/>
              </w:rPr>
              <w:t>navigation.</w:t>
            </w:r>
          </w:p>
        </w:tc>
      </w:tr>
      <w:tr w:rsidR="00685753" w:rsidRPr="00472925">
        <w:trPr>
          <w:trHeight w:hRule="exact" w:val="611"/>
        </w:trPr>
        <w:tc>
          <w:tcPr>
            <w:tcW w:w="2295" w:type="dxa"/>
            <w:tcBorders>
              <w:top w:val="single" w:sz="8" w:space="0" w:color="808080"/>
              <w:left w:val="single" w:sz="8" w:space="0" w:color="808080"/>
              <w:bottom w:val="single" w:sz="8" w:space="0" w:color="808080"/>
              <w:right w:val="single" w:sz="8" w:space="0" w:color="808080"/>
            </w:tcBorders>
            <w:shd w:val="clear" w:color="auto" w:fill="D2DFED"/>
          </w:tcPr>
          <w:p w:rsidR="00685753" w:rsidRPr="00472925" w:rsidRDefault="00685753">
            <w:pPr>
              <w:pStyle w:val="TableParagraph"/>
              <w:spacing w:before="29"/>
              <w:ind w:right="871"/>
              <w:jc w:val="both"/>
              <w:rPr>
                <w:rFonts w:ascii="Times New Roman" w:hAnsi="Times New Roman" w:cs="Times New Roman"/>
                <w:sz w:val="24"/>
                <w:szCs w:val="24"/>
                <w:lang w:val="fr-FR"/>
              </w:rPr>
            </w:pPr>
            <w:r w:rsidRPr="00472925">
              <w:rPr>
                <w:rFonts w:ascii="Times New Roman" w:hAnsi="Times New Roman" w:cs="Times New Roman"/>
                <w:sz w:val="24"/>
                <w:szCs w:val="24"/>
                <w:lang w:val="fr-FR"/>
              </w:rPr>
              <w:t>VTG</w:t>
            </w:r>
          </w:p>
        </w:tc>
        <w:tc>
          <w:tcPr>
            <w:tcW w:w="6524" w:type="dxa"/>
            <w:tcBorders>
              <w:top w:val="single" w:sz="8" w:space="0" w:color="808080"/>
              <w:left w:val="single" w:sz="8" w:space="0" w:color="808080"/>
              <w:bottom w:val="single" w:sz="8" w:space="0" w:color="808080"/>
              <w:right w:val="single" w:sz="8" w:space="0" w:color="808080"/>
            </w:tcBorders>
            <w:shd w:val="clear" w:color="auto" w:fill="D2DFED"/>
          </w:tcPr>
          <w:p w:rsidR="00685753" w:rsidRPr="00472925" w:rsidRDefault="00685753">
            <w:pPr>
              <w:pStyle w:val="TableParagraph"/>
              <w:ind w:left="95" w:right="46"/>
              <w:jc w:val="both"/>
              <w:rPr>
                <w:rFonts w:ascii="Times New Roman" w:hAnsi="Times New Roman" w:cs="Times New Roman"/>
                <w:lang w:val="fr-FR"/>
              </w:rPr>
            </w:pPr>
            <w:r w:rsidRPr="00472925">
              <w:rPr>
                <w:rFonts w:ascii="Times New Roman" w:hAnsi="Times New Roman" w:cs="Times New Roman"/>
                <w:sz w:val="24"/>
                <w:szCs w:val="24"/>
                <w:lang w:val="fr-FR"/>
              </w:rPr>
              <w:t xml:space="preserve">pour Direction (cap) et vitesse de déplacement (en </w:t>
            </w:r>
            <w:proofErr w:type="spellStart"/>
            <w:r w:rsidRPr="00472925">
              <w:rPr>
                <w:rFonts w:ascii="Times New Roman" w:hAnsi="Times New Roman" w:cs="Times New Roman"/>
                <w:sz w:val="24"/>
                <w:szCs w:val="24"/>
                <w:lang w:val="fr-FR"/>
              </w:rPr>
              <w:t>noeuds</w:t>
            </w:r>
            <w:proofErr w:type="spellEnd"/>
            <w:r w:rsidRPr="00472925">
              <w:rPr>
                <w:rFonts w:ascii="Times New Roman" w:hAnsi="Times New Roman" w:cs="Times New Roman"/>
                <w:sz w:val="24"/>
                <w:szCs w:val="24"/>
                <w:lang w:val="fr-FR"/>
              </w:rPr>
              <w:t xml:space="preserve"> et Km/h).</w:t>
            </w:r>
          </w:p>
        </w:tc>
      </w:tr>
    </w:tbl>
    <w:p w:rsidR="00685753" w:rsidRPr="00472925" w:rsidRDefault="00685753" w:rsidP="00D21210">
      <w:pPr>
        <w:pStyle w:val="Paragraphedeliste1"/>
        <w:spacing w:line="100" w:lineRule="atLeast"/>
        <w:ind w:left="0"/>
        <w:jc w:val="both"/>
        <w:rPr>
          <w:rFonts w:ascii="Times New Roman" w:hAnsi="Times New Roman" w:cs="Times New Roman"/>
          <w:sz w:val="24"/>
          <w:szCs w:val="24"/>
        </w:rPr>
      </w:pPr>
    </w:p>
    <w:p w:rsidR="00685753" w:rsidRPr="00472925" w:rsidRDefault="00685753" w:rsidP="00D21210">
      <w:pPr>
        <w:pStyle w:val="Paragraphedeliste1"/>
        <w:numPr>
          <w:ilvl w:val="0"/>
          <w:numId w:val="11"/>
        </w:numPr>
        <w:spacing w:line="100" w:lineRule="atLeast"/>
        <w:jc w:val="both"/>
        <w:rPr>
          <w:rFonts w:ascii="Times New Roman" w:hAnsi="Times New Roman" w:cs="Times New Roman"/>
          <w:sz w:val="24"/>
          <w:szCs w:val="24"/>
        </w:rPr>
      </w:pPr>
      <w:r w:rsidRPr="00472925">
        <w:rPr>
          <w:rFonts w:ascii="Times New Roman" w:hAnsi="Times New Roman" w:cs="Times New Roman"/>
          <w:sz w:val="24"/>
          <w:szCs w:val="24"/>
        </w:rPr>
        <w:t>Exemple des trames les plus recommandées :</w:t>
      </w:r>
    </w:p>
    <w:p w:rsidR="00685753" w:rsidRPr="00472925" w:rsidRDefault="00685753" w:rsidP="00D21210">
      <w:pPr>
        <w:pStyle w:val="Paragraphedeliste1"/>
        <w:spacing w:line="100" w:lineRule="atLeast"/>
        <w:ind w:left="0"/>
        <w:jc w:val="both"/>
        <w:rPr>
          <w:rFonts w:ascii="Times New Roman" w:hAnsi="Times New Roman" w:cs="Times New Roman"/>
          <w:w w:val="115"/>
          <w:sz w:val="24"/>
          <w:szCs w:val="24"/>
        </w:rPr>
      </w:pPr>
      <w:r w:rsidRPr="00472925">
        <w:rPr>
          <w:rFonts w:ascii="Times New Roman" w:hAnsi="Times New Roman" w:cs="Times New Roman"/>
          <w:sz w:val="24"/>
          <w:szCs w:val="24"/>
        </w:rPr>
        <w:t>$GPGGA,064036.289,4836.5375,N,00740.9373,E,1,04,3.2,200.2,M,,,,,0000,* 0E</w:t>
      </w:r>
    </w:p>
    <w:tbl>
      <w:tblPr>
        <w:tblW w:w="0" w:type="auto"/>
        <w:tblInd w:w="155" w:type="dxa"/>
        <w:tblLayout w:type="fixed"/>
        <w:tblLook w:val="0000" w:firstRow="0" w:lastRow="0" w:firstColumn="0" w:lastColumn="0" w:noHBand="0" w:noVBand="0"/>
      </w:tblPr>
      <w:tblGrid>
        <w:gridCol w:w="1518"/>
        <w:gridCol w:w="7536"/>
      </w:tblGrid>
      <w:tr w:rsidR="00685753" w:rsidRPr="00472925">
        <w:trPr>
          <w:trHeight w:hRule="exact" w:val="298"/>
        </w:trPr>
        <w:tc>
          <w:tcPr>
            <w:tcW w:w="1518"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jc w:val="both"/>
              <w:rPr>
                <w:rFonts w:ascii="Times New Roman" w:hAnsi="Times New Roman" w:cs="Times New Roman"/>
                <w:spacing w:val="-4"/>
                <w:w w:val="105"/>
                <w:sz w:val="24"/>
                <w:szCs w:val="24"/>
                <w:lang w:val="fr-FR"/>
              </w:rPr>
            </w:pPr>
            <w:r w:rsidRPr="00472925">
              <w:rPr>
                <w:rFonts w:ascii="Times New Roman" w:hAnsi="Times New Roman" w:cs="Times New Roman"/>
                <w:w w:val="115"/>
                <w:sz w:val="24"/>
                <w:szCs w:val="24"/>
                <w:lang w:val="fr-FR"/>
              </w:rPr>
              <w:t>$GPGGA</w:t>
            </w:r>
          </w:p>
        </w:tc>
        <w:tc>
          <w:tcPr>
            <w:tcW w:w="7536"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5" w:right="414"/>
              <w:jc w:val="both"/>
              <w:rPr>
                <w:rFonts w:ascii="Times New Roman" w:hAnsi="Times New Roman" w:cs="Times New Roman"/>
                <w:lang w:val="fr-FR"/>
              </w:rPr>
            </w:pPr>
            <w:r w:rsidRPr="00472925">
              <w:rPr>
                <w:rFonts w:ascii="Times New Roman" w:hAnsi="Times New Roman" w:cs="Times New Roman"/>
                <w:spacing w:val="-4"/>
                <w:w w:val="105"/>
                <w:sz w:val="24"/>
                <w:szCs w:val="24"/>
                <w:lang w:val="fr-FR"/>
              </w:rPr>
              <w:t xml:space="preserve">Type </w:t>
            </w:r>
            <w:r w:rsidRPr="00472925">
              <w:rPr>
                <w:rFonts w:ascii="Times New Roman" w:hAnsi="Times New Roman" w:cs="Times New Roman"/>
                <w:w w:val="105"/>
                <w:sz w:val="24"/>
                <w:szCs w:val="24"/>
                <w:lang w:val="fr-FR"/>
              </w:rPr>
              <w:t>de</w:t>
            </w:r>
            <w:r w:rsidRPr="00472925">
              <w:rPr>
                <w:rFonts w:ascii="Times New Roman" w:hAnsi="Times New Roman" w:cs="Times New Roman"/>
                <w:spacing w:val="-16"/>
                <w:w w:val="105"/>
                <w:sz w:val="24"/>
                <w:szCs w:val="24"/>
                <w:lang w:val="fr-FR"/>
              </w:rPr>
              <w:t xml:space="preserve"> </w:t>
            </w:r>
            <w:r w:rsidRPr="00472925">
              <w:rPr>
                <w:rFonts w:ascii="Times New Roman" w:hAnsi="Times New Roman" w:cs="Times New Roman"/>
                <w:w w:val="105"/>
                <w:sz w:val="24"/>
                <w:szCs w:val="24"/>
                <w:lang w:val="fr-FR"/>
              </w:rPr>
              <w:t>trame</w:t>
            </w:r>
          </w:p>
        </w:tc>
      </w:tr>
      <w:tr w:rsidR="00685753" w:rsidRPr="00472925">
        <w:trPr>
          <w:trHeight w:hRule="exact" w:val="273"/>
        </w:trPr>
        <w:tc>
          <w:tcPr>
            <w:tcW w:w="1518"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jc w:val="both"/>
              <w:rPr>
                <w:rFonts w:ascii="Times New Roman" w:hAnsi="Times New Roman" w:cs="Times New Roman"/>
                <w:spacing w:val="-3"/>
                <w:w w:val="105"/>
                <w:sz w:val="24"/>
                <w:szCs w:val="24"/>
                <w:lang w:val="fr-FR"/>
              </w:rPr>
            </w:pPr>
            <w:r w:rsidRPr="00472925">
              <w:rPr>
                <w:rFonts w:ascii="Times New Roman" w:hAnsi="Times New Roman" w:cs="Times New Roman"/>
                <w:sz w:val="24"/>
                <w:szCs w:val="24"/>
                <w:lang w:val="fr-FR"/>
              </w:rPr>
              <w:t>064036.289</w:t>
            </w:r>
          </w:p>
        </w:tc>
        <w:tc>
          <w:tcPr>
            <w:tcW w:w="7536"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right="414" w:firstLine="2"/>
              <w:jc w:val="both"/>
              <w:rPr>
                <w:rFonts w:ascii="Times New Roman" w:hAnsi="Times New Roman" w:cs="Times New Roman"/>
                <w:lang w:val="fr-FR"/>
              </w:rPr>
            </w:pPr>
            <w:r w:rsidRPr="00472925">
              <w:rPr>
                <w:rFonts w:ascii="Times New Roman" w:hAnsi="Times New Roman" w:cs="Times New Roman"/>
                <w:spacing w:val="-3"/>
                <w:w w:val="105"/>
                <w:sz w:val="24"/>
                <w:szCs w:val="24"/>
                <w:lang w:val="fr-FR"/>
              </w:rPr>
              <w:t>Trame</w:t>
            </w:r>
            <w:r w:rsidRPr="00472925">
              <w:rPr>
                <w:rFonts w:ascii="Times New Roman" w:hAnsi="Times New Roman" w:cs="Times New Roman"/>
                <w:spacing w:val="-33"/>
                <w:w w:val="105"/>
                <w:sz w:val="24"/>
                <w:szCs w:val="24"/>
                <w:lang w:val="fr-FR"/>
              </w:rPr>
              <w:t xml:space="preserve"> </w:t>
            </w:r>
            <w:r w:rsidRPr="00472925">
              <w:rPr>
                <w:rFonts w:ascii="Times New Roman" w:hAnsi="Times New Roman" w:cs="Times New Roman"/>
                <w:w w:val="105"/>
                <w:sz w:val="24"/>
                <w:szCs w:val="24"/>
                <w:lang w:val="fr-FR"/>
              </w:rPr>
              <w:t>envoyée</w:t>
            </w:r>
            <w:r w:rsidRPr="00472925">
              <w:rPr>
                <w:rFonts w:ascii="Times New Roman" w:hAnsi="Times New Roman" w:cs="Times New Roman"/>
                <w:spacing w:val="-35"/>
                <w:w w:val="105"/>
                <w:sz w:val="24"/>
                <w:szCs w:val="24"/>
                <w:lang w:val="fr-FR"/>
              </w:rPr>
              <w:t xml:space="preserve"> </w:t>
            </w:r>
            <w:r w:rsidRPr="00472925">
              <w:rPr>
                <w:rFonts w:ascii="Times New Roman" w:hAnsi="Times New Roman" w:cs="Times New Roman"/>
                <w:w w:val="105"/>
                <w:sz w:val="24"/>
                <w:szCs w:val="24"/>
                <w:lang w:val="fr-FR"/>
              </w:rPr>
              <w:t>à</w:t>
            </w:r>
            <w:r w:rsidRPr="00472925">
              <w:rPr>
                <w:rFonts w:ascii="Times New Roman" w:hAnsi="Times New Roman" w:cs="Times New Roman"/>
                <w:spacing w:val="-33"/>
                <w:w w:val="105"/>
                <w:sz w:val="24"/>
                <w:szCs w:val="24"/>
                <w:lang w:val="fr-FR"/>
              </w:rPr>
              <w:t xml:space="preserve"> </w:t>
            </w:r>
            <w:r w:rsidRPr="00472925">
              <w:rPr>
                <w:rFonts w:ascii="Times New Roman" w:hAnsi="Times New Roman" w:cs="Times New Roman"/>
                <w:w w:val="105"/>
                <w:sz w:val="24"/>
                <w:szCs w:val="24"/>
                <w:lang w:val="fr-FR"/>
              </w:rPr>
              <w:t>06h40m36</w:t>
            </w:r>
            <w:proofErr w:type="gramStart"/>
            <w:r w:rsidRPr="00472925">
              <w:rPr>
                <w:rFonts w:ascii="Times New Roman" w:hAnsi="Times New Roman" w:cs="Times New Roman"/>
                <w:w w:val="105"/>
                <w:sz w:val="24"/>
                <w:szCs w:val="24"/>
                <w:lang w:val="fr-FR"/>
              </w:rPr>
              <w:t>,289s</w:t>
            </w:r>
            <w:proofErr w:type="gramEnd"/>
            <w:r w:rsidRPr="00472925">
              <w:rPr>
                <w:rFonts w:ascii="Times New Roman" w:hAnsi="Times New Roman" w:cs="Times New Roman"/>
                <w:w w:val="105"/>
                <w:sz w:val="24"/>
                <w:szCs w:val="24"/>
                <w:lang w:val="fr-FR"/>
              </w:rPr>
              <w:t xml:space="preserve"> (heure</w:t>
            </w:r>
            <w:r w:rsidRPr="00472925">
              <w:rPr>
                <w:rFonts w:ascii="Times New Roman" w:hAnsi="Times New Roman" w:cs="Times New Roman"/>
                <w:spacing w:val="18"/>
                <w:w w:val="105"/>
                <w:sz w:val="24"/>
                <w:szCs w:val="24"/>
                <w:lang w:val="fr-FR"/>
              </w:rPr>
              <w:t xml:space="preserve"> </w:t>
            </w:r>
            <w:r w:rsidRPr="00472925">
              <w:rPr>
                <w:rFonts w:ascii="Times New Roman" w:hAnsi="Times New Roman" w:cs="Times New Roman"/>
                <w:w w:val="105"/>
                <w:sz w:val="24"/>
                <w:szCs w:val="24"/>
                <w:lang w:val="fr-FR"/>
              </w:rPr>
              <w:t>UTC)</w:t>
            </w:r>
          </w:p>
        </w:tc>
      </w:tr>
      <w:tr w:rsidR="00685753" w:rsidRPr="00472925">
        <w:trPr>
          <w:trHeight w:hRule="exact" w:val="395"/>
        </w:trPr>
        <w:tc>
          <w:tcPr>
            <w:tcW w:w="1518"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jc w:val="both"/>
              <w:rPr>
                <w:rFonts w:ascii="Times New Roman" w:eastAsia="Tahoma" w:hAnsi="Times New Roman" w:cs="Times New Roman"/>
                <w:w w:val="105"/>
                <w:sz w:val="24"/>
                <w:szCs w:val="24"/>
                <w:lang w:val="fr-FR"/>
              </w:rPr>
            </w:pPr>
            <w:r w:rsidRPr="00472925">
              <w:rPr>
                <w:rFonts w:ascii="Times New Roman" w:hAnsi="Times New Roman" w:cs="Times New Roman"/>
                <w:sz w:val="24"/>
                <w:szCs w:val="24"/>
                <w:lang w:val="fr-FR"/>
              </w:rPr>
              <w:t>4836.5375</w:t>
            </w:r>
          </w:p>
        </w:tc>
        <w:tc>
          <w:tcPr>
            <w:tcW w:w="7536"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spacing w:before="5"/>
              <w:ind w:left="103" w:right="414" w:firstLine="2"/>
              <w:jc w:val="both"/>
              <w:rPr>
                <w:rFonts w:ascii="Times New Roman" w:hAnsi="Times New Roman" w:cs="Times New Roman"/>
                <w:lang w:val="fr-FR"/>
              </w:rPr>
            </w:pPr>
            <w:r w:rsidRPr="00472925">
              <w:rPr>
                <w:rFonts w:ascii="Times New Roman" w:eastAsia="Tahoma" w:hAnsi="Times New Roman" w:cs="Times New Roman"/>
                <w:w w:val="105"/>
                <w:sz w:val="24"/>
                <w:szCs w:val="24"/>
                <w:lang w:val="fr-FR"/>
              </w:rPr>
              <w:t>Latitude 48,608958°</w:t>
            </w:r>
            <w:r w:rsidRPr="00472925">
              <w:rPr>
                <w:rFonts w:ascii="Times New Roman" w:eastAsia="Tahoma" w:hAnsi="Times New Roman" w:cs="Times New Roman"/>
                <w:spacing w:val="-60"/>
                <w:w w:val="105"/>
                <w:sz w:val="24"/>
                <w:szCs w:val="24"/>
                <w:lang w:val="fr-FR"/>
              </w:rPr>
              <w:t xml:space="preserve"> </w:t>
            </w:r>
            <w:r w:rsidRPr="00472925">
              <w:rPr>
                <w:rFonts w:ascii="Times New Roman" w:eastAsia="Tahoma" w:hAnsi="Times New Roman" w:cs="Times New Roman"/>
                <w:w w:val="105"/>
                <w:sz w:val="24"/>
                <w:szCs w:val="24"/>
                <w:lang w:val="fr-FR"/>
              </w:rPr>
              <w:t>Nord = 48°36'32.25"</w:t>
            </w:r>
          </w:p>
        </w:tc>
      </w:tr>
      <w:tr w:rsidR="00685753" w:rsidRPr="00472925">
        <w:trPr>
          <w:trHeight w:hRule="exact" w:val="298"/>
        </w:trPr>
        <w:tc>
          <w:tcPr>
            <w:tcW w:w="1518"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jc w:val="both"/>
              <w:rPr>
                <w:rFonts w:ascii="Times New Roman" w:hAnsi="Times New Roman" w:cs="Times New Roman"/>
                <w:w w:val="110"/>
                <w:sz w:val="24"/>
                <w:szCs w:val="24"/>
                <w:lang w:val="fr-FR"/>
              </w:rPr>
            </w:pPr>
            <w:r w:rsidRPr="00472925">
              <w:rPr>
                <w:rFonts w:ascii="Times New Roman" w:hAnsi="Times New Roman" w:cs="Times New Roman"/>
                <w:w w:val="122"/>
                <w:sz w:val="24"/>
                <w:szCs w:val="24"/>
                <w:lang w:val="fr-FR"/>
              </w:rPr>
              <w:t>N</w:t>
            </w:r>
          </w:p>
        </w:tc>
        <w:tc>
          <w:tcPr>
            <w:tcW w:w="7536"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5" w:right="414"/>
              <w:jc w:val="both"/>
              <w:rPr>
                <w:rFonts w:ascii="Times New Roman" w:hAnsi="Times New Roman" w:cs="Times New Roman"/>
                <w:lang w:val="fr-FR"/>
              </w:rPr>
            </w:pPr>
            <w:r w:rsidRPr="00472925">
              <w:rPr>
                <w:rFonts w:ascii="Times New Roman" w:hAnsi="Times New Roman" w:cs="Times New Roman"/>
                <w:w w:val="110"/>
                <w:sz w:val="24"/>
                <w:szCs w:val="24"/>
                <w:lang w:val="fr-FR"/>
              </w:rPr>
              <w:t>Nord</w:t>
            </w:r>
          </w:p>
        </w:tc>
      </w:tr>
      <w:tr w:rsidR="00685753" w:rsidRPr="00472925">
        <w:trPr>
          <w:trHeight w:hRule="exact" w:val="365"/>
        </w:trPr>
        <w:tc>
          <w:tcPr>
            <w:tcW w:w="1518"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jc w:val="both"/>
              <w:rPr>
                <w:rFonts w:ascii="Times New Roman" w:eastAsia="Tahoma" w:hAnsi="Times New Roman" w:cs="Times New Roman"/>
                <w:w w:val="105"/>
                <w:sz w:val="24"/>
                <w:szCs w:val="24"/>
                <w:lang w:val="fr-FR"/>
              </w:rPr>
            </w:pPr>
            <w:r w:rsidRPr="00472925">
              <w:rPr>
                <w:rFonts w:ascii="Times New Roman" w:hAnsi="Times New Roman" w:cs="Times New Roman"/>
                <w:sz w:val="24"/>
                <w:szCs w:val="24"/>
                <w:lang w:val="fr-FR"/>
              </w:rPr>
              <w:t>00740.9373</w:t>
            </w:r>
          </w:p>
        </w:tc>
        <w:tc>
          <w:tcPr>
            <w:tcW w:w="7536"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spacing w:before="5"/>
              <w:ind w:left="103" w:right="414" w:firstLine="2"/>
              <w:jc w:val="both"/>
              <w:rPr>
                <w:rFonts w:ascii="Times New Roman" w:hAnsi="Times New Roman" w:cs="Times New Roman"/>
                <w:lang w:val="fr-FR"/>
              </w:rPr>
            </w:pPr>
            <w:r w:rsidRPr="00472925">
              <w:rPr>
                <w:rFonts w:ascii="Times New Roman" w:eastAsia="Tahoma" w:hAnsi="Times New Roman" w:cs="Times New Roman"/>
                <w:w w:val="105"/>
                <w:sz w:val="24"/>
                <w:szCs w:val="24"/>
                <w:lang w:val="fr-FR"/>
              </w:rPr>
              <w:t>Longitude</w:t>
            </w:r>
            <w:r w:rsidRPr="00472925">
              <w:rPr>
                <w:rFonts w:ascii="Times New Roman" w:eastAsia="Tahoma" w:hAnsi="Times New Roman" w:cs="Times New Roman"/>
                <w:spacing w:val="-23"/>
                <w:w w:val="105"/>
                <w:sz w:val="24"/>
                <w:szCs w:val="24"/>
                <w:lang w:val="fr-FR"/>
              </w:rPr>
              <w:t xml:space="preserve"> </w:t>
            </w:r>
            <w:r w:rsidRPr="00472925">
              <w:rPr>
                <w:rFonts w:ascii="Times New Roman" w:eastAsia="Tahoma" w:hAnsi="Times New Roman" w:cs="Times New Roman"/>
                <w:w w:val="105"/>
                <w:sz w:val="24"/>
                <w:szCs w:val="24"/>
                <w:lang w:val="fr-FR"/>
              </w:rPr>
              <w:t>7,682288°</w:t>
            </w:r>
            <w:r w:rsidRPr="00472925">
              <w:rPr>
                <w:rFonts w:ascii="Times New Roman" w:eastAsia="Tahoma" w:hAnsi="Times New Roman" w:cs="Times New Roman"/>
                <w:spacing w:val="-25"/>
                <w:w w:val="105"/>
                <w:sz w:val="24"/>
                <w:szCs w:val="24"/>
                <w:lang w:val="fr-FR"/>
              </w:rPr>
              <w:t xml:space="preserve"> </w:t>
            </w:r>
            <w:r w:rsidRPr="00472925">
              <w:rPr>
                <w:rFonts w:ascii="Times New Roman" w:eastAsia="Tahoma" w:hAnsi="Times New Roman" w:cs="Times New Roman"/>
                <w:w w:val="105"/>
                <w:sz w:val="24"/>
                <w:szCs w:val="24"/>
                <w:lang w:val="fr-FR"/>
              </w:rPr>
              <w:t>Est</w:t>
            </w:r>
            <w:r w:rsidRPr="00472925">
              <w:rPr>
                <w:rFonts w:ascii="Times New Roman" w:eastAsia="Tahoma" w:hAnsi="Times New Roman" w:cs="Times New Roman"/>
                <w:spacing w:val="-23"/>
                <w:w w:val="105"/>
                <w:sz w:val="24"/>
                <w:szCs w:val="24"/>
                <w:lang w:val="fr-FR"/>
              </w:rPr>
              <w:t xml:space="preserve"> </w:t>
            </w:r>
            <w:r w:rsidRPr="00472925">
              <w:rPr>
                <w:rFonts w:ascii="Times New Roman" w:eastAsia="Tahoma" w:hAnsi="Times New Roman" w:cs="Times New Roman"/>
                <w:w w:val="105"/>
                <w:sz w:val="24"/>
                <w:szCs w:val="24"/>
                <w:lang w:val="fr-FR"/>
              </w:rPr>
              <w:t>= 7°40'56.238"</w:t>
            </w:r>
          </w:p>
        </w:tc>
      </w:tr>
      <w:tr w:rsidR="00685753" w:rsidRPr="00472925">
        <w:trPr>
          <w:trHeight w:hRule="exact" w:val="300"/>
        </w:trPr>
        <w:tc>
          <w:tcPr>
            <w:tcW w:w="1518"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jc w:val="both"/>
              <w:rPr>
                <w:rFonts w:ascii="Times New Roman" w:hAnsi="Times New Roman" w:cs="Times New Roman"/>
                <w:w w:val="115"/>
                <w:sz w:val="24"/>
                <w:szCs w:val="24"/>
                <w:lang w:val="fr-FR"/>
              </w:rPr>
            </w:pPr>
            <w:r w:rsidRPr="00472925">
              <w:rPr>
                <w:rFonts w:ascii="Times New Roman" w:hAnsi="Times New Roman" w:cs="Times New Roman"/>
                <w:w w:val="128"/>
                <w:sz w:val="24"/>
                <w:szCs w:val="24"/>
                <w:lang w:val="fr-FR"/>
              </w:rPr>
              <w:t>E</w:t>
            </w:r>
          </w:p>
        </w:tc>
        <w:tc>
          <w:tcPr>
            <w:tcW w:w="7536"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5" w:right="414"/>
              <w:jc w:val="both"/>
              <w:rPr>
                <w:rFonts w:ascii="Times New Roman" w:hAnsi="Times New Roman" w:cs="Times New Roman"/>
                <w:lang w:val="fr-FR"/>
              </w:rPr>
            </w:pPr>
            <w:r w:rsidRPr="00472925">
              <w:rPr>
                <w:rFonts w:ascii="Times New Roman" w:hAnsi="Times New Roman" w:cs="Times New Roman"/>
                <w:w w:val="115"/>
                <w:sz w:val="24"/>
                <w:szCs w:val="24"/>
                <w:lang w:val="fr-FR"/>
              </w:rPr>
              <w:t>Est</w:t>
            </w:r>
          </w:p>
        </w:tc>
      </w:tr>
      <w:tr w:rsidR="00685753" w:rsidRPr="00472925">
        <w:trPr>
          <w:trHeight w:hRule="exact" w:val="321"/>
        </w:trPr>
        <w:tc>
          <w:tcPr>
            <w:tcW w:w="1518"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jc w:val="both"/>
              <w:rPr>
                <w:rFonts w:ascii="Times New Roman" w:hAnsi="Times New Roman" w:cs="Times New Roman"/>
                <w:spacing w:val="-4"/>
                <w:w w:val="105"/>
                <w:sz w:val="24"/>
                <w:szCs w:val="24"/>
                <w:lang w:val="fr-FR"/>
              </w:rPr>
            </w:pPr>
            <w:r w:rsidRPr="00472925">
              <w:rPr>
                <w:rFonts w:ascii="Times New Roman" w:hAnsi="Times New Roman" w:cs="Times New Roman"/>
                <w:w w:val="101"/>
                <w:sz w:val="24"/>
                <w:szCs w:val="24"/>
                <w:lang w:val="fr-FR"/>
              </w:rPr>
              <w:t>1</w:t>
            </w:r>
          </w:p>
        </w:tc>
        <w:tc>
          <w:tcPr>
            <w:tcW w:w="7536"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spacing w:before="5"/>
              <w:ind w:left="103"/>
              <w:jc w:val="both"/>
              <w:rPr>
                <w:rFonts w:ascii="Times New Roman" w:hAnsi="Times New Roman" w:cs="Times New Roman"/>
                <w:lang w:val="fr-FR"/>
              </w:rPr>
            </w:pPr>
            <w:r w:rsidRPr="00472925">
              <w:rPr>
                <w:rFonts w:ascii="Times New Roman" w:hAnsi="Times New Roman" w:cs="Times New Roman"/>
                <w:spacing w:val="-4"/>
                <w:w w:val="105"/>
                <w:sz w:val="24"/>
                <w:szCs w:val="24"/>
                <w:lang w:val="fr-FR"/>
              </w:rPr>
              <w:t>Type</w:t>
            </w:r>
            <w:r w:rsidRPr="00472925">
              <w:rPr>
                <w:rFonts w:ascii="Times New Roman" w:hAnsi="Times New Roman" w:cs="Times New Roman"/>
                <w:spacing w:val="-14"/>
                <w:w w:val="105"/>
                <w:sz w:val="24"/>
                <w:szCs w:val="24"/>
                <w:lang w:val="fr-FR"/>
              </w:rPr>
              <w:t xml:space="preserve"> </w:t>
            </w:r>
            <w:r w:rsidRPr="00472925">
              <w:rPr>
                <w:rFonts w:ascii="Times New Roman" w:hAnsi="Times New Roman" w:cs="Times New Roman"/>
                <w:w w:val="105"/>
                <w:sz w:val="24"/>
                <w:szCs w:val="24"/>
                <w:lang w:val="fr-FR"/>
              </w:rPr>
              <w:t>de</w:t>
            </w:r>
            <w:r w:rsidRPr="00472925">
              <w:rPr>
                <w:rFonts w:ascii="Times New Roman" w:hAnsi="Times New Roman" w:cs="Times New Roman"/>
                <w:spacing w:val="-14"/>
                <w:w w:val="105"/>
                <w:sz w:val="24"/>
                <w:szCs w:val="24"/>
                <w:lang w:val="fr-FR"/>
              </w:rPr>
              <w:t xml:space="preserve"> </w:t>
            </w:r>
            <w:r w:rsidRPr="00472925">
              <w:rPr>
                <w:rFonts w:ascii="Times New Roman" w:hAnsi="Times New Roman" w:cs="Times New Roman"/>
                <w:w w:val="105"/>
                <w:sz w:val="24"/>
                <w:szCs w:val="24"/>
                <w:lang w:val="fr-FR"/>
              </w:rPr>
              <w:t>positionnement</w:t>
            </w:r>
            <w:r w:rsidRPr="00472925">
              <w:rPr>
                <w:rFonts w:ascii="Times New Roman" w:hAnsi="Times New Roman" w:cs="Times New Roman"/>
                <w:spacing w:val="-14"/>
                <w:w w:val="105"/>
                <w:sz w:val="24"/>
                <w:szCs w:val="24"/>
                <w:lang w:val="fr-FR"/>
              </w:rPr>
              <w:t xml:space="preserve"> </w:t>
            </w:r>
            <w:r w:rsidRPr="00472925">
              <w:rPr>
                <w:rFonts w:ascii="Times New Roman" w:hAnsi="Times New Roman" w:cs="Times New Roman"/>
                <w:w w:val="105"/>
                <w:sz w:val="24"/>
                <w:szCs w:val="24"/>
                <w:lang w:val="fr-FR"/>
              </w:rPr>
              <w:t>(le</w:t>
            </w:r>
            <w:r w:rsidRPr="00472925">
              <w:rPr>
                <w:rFonts w:ascii="Times New Roman" w:hAnsi="Times New Roman" w:cs="Times New Roman"/>
                <w:spacing w:val="-14"/>
                <w:w w:val="105"/>
                <w:sz w:val="24"/>
                <w:szCs w:val="24"/>
                <w:lang w:val="fr-FR"/>
              </w:rPr>
              <w:t xml:space="preserve"> </w:t>
            </w:r>
            <w:r w:rsidRPr="00472925">
              <w:rPr>
                <w:rFonts w:ascii="Times New Roman" w:hAnsi="Times New Roman" w:cs="Times New Roman"/>
                <w:w w:val="105"/>
                <w:sz w:val="24"/>
                <w:szCs w:val="24"/>
                <w:lang w:val="fr-FR"/>
              </w:rPr>
              <w:t>1</w:t>
            </w:r>
            <w:r w:rsidRPr="00472925">
              <w:rPr>
                <w:rFonts w:ascii="Times New Roman" w:hAnsi="Times New Roman" w:cs="Times New Roman"/>
                <w:spacing w:val="-13"/>
                <w:w w:val="105"/>
                <w:sz w:val="24"/>
                <w:szCs w:val="24"/>
                <w:lang w:val="fr-FR"/>
              </w:rPr>
              <w:t xml:space="preserve"> </w:t>
            </w:r>
            <w:r w:rsidRPr="00472925">
              <w:rPr>
                <w:rFonts w:ascii="Times New Roman" w:hAnsi="Times New Roman" w:cs="Times New Roman"/>
                <w:w w:val="105"/>
                <w:sz w:val="24"/>
                <w:szCs w:val="24"/>
                <w:lang w:val="fr-FR"/>
              </w:rPr>
              <w:t>est</w:t>
            </w:r>
            <w:r w:rsidRPr="00472925">
              <w:rPr>
                <w:rFonts w:ascii="Times New Roman" w:hAnsi="Times New Roman" w:cs="Times New Roman"/>
                <w:spacing w:val="-14"/>
                <w:w w:val="105"/>
                <w:sz w:val="24"/>
                <w:szCs w:val="24"/>
                <w:lang w:val="fr-FR"/>
              </w:rPr>
              <w:t xml:space="preserve"> </w:t>
            </w:r>
            <w:r w:rsidRPr="00472925">
              <w:rPr>
                <w:rFonts w:ascii="Times New Roman" w:hAnsi="Times New Roman" w:cs="Times New Roman"/>
                <w:w w:val="105"/>
                <w:sz w:val="24"/>
                <w:szCs w:val="24"/>
                <w:lang w:val="fr-FR"/>
              </w:rPr>
              <w:t>un positionnement</w:t>
            </w:r>
            <w:r w:rsidRPr="00472925">
              <w:rPr>
                <w:rFonts w:ascii="Times New Roman" w:hAnsi="Times New Roman" w:cs="Times New Roman"/>
                <w:spacing w:val="31"/>
                <w:w w:val="105"/>
                <w:sz w:val="24"/>
                <w:szCs w:val="24"/>
                <w:lang w:val="fr-FR"/>
              </w:rPr>
              <w:t xml:space="preserve"> </w:t>
            </w:r>
            <w:r w:rsidRPr="00472925">
              <w:rPr>
                <w:rFonts w:ascii="Times New Roman" w:hAnsi="Times New Roman" w:cs="Times New Roman"/>
                <w:w w:val="105"/>
                <w:sz w:val="24"/>
                <w:szCs w:val="24"/>
                <w:lang w:val="fr-FR"/>
              </w:rPr>
              <w:t>GPS)</w:t>
            </w:r>
          </w:p>
        </w:tc>
      </w:tr>
      <w:tr w:rsidR="00685753" w:rsidRPr="00472925">
        <w:trPr>
          <w:trHeight w:hRule="exact" w:val="315"/>
        </w:trPr>
        <w:tc>
          <w:tcPr>
            <w:tcW w:w="1518"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jc w:val="both"/>
              <w:rPr>
                <w:rFonts w:ascii="Times New Roman" w:hAnsi="Times New Roman" w:cs="Times New Roman"/>
                <w:w w:val="110"/>
                <w:sz w:val="24"/>
                <w:szCs w:val="24"/>
                <w:lang w:val="fr-FR"/>
              </w:rPr>
            </w:pPr>
            <w:r w:rsidRPr="00472925">
              <w:rPr>
                <w:rFonts w:ascii="Times New Roman" w:hAnsi="Times New Roman" w:cs="Times New Roman"/>
                <w:sz w:val="24"/>
                <w:szCs w:val="24"/>
                <w:lang w:val="fr-FR"/>
              </w:rPr>
              <w:t>04</w:t>
            </w:r>
          </w:p>
        </w:tc>
        <w:tc>
          <w:tcPr>
            <w:tcW w:w="7536"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spacing w:before="7"/>
              <w:ind w:left="103" w:firstLine="2"/>
              <w:jc w:val="both"/>
              <w:rPr>
                <w:rFonts w:ascii="Times New Roman" w:hAnsi="Times New Roman" w:cs="Times New Roman"/>
                <w:lang w:val="fr-FR"/>
              </w:rPr>
            </w:pPr>
            <w:r w:rsidRPr="00472925">
              <w:rPr>
                <w:rFonts w:ascii="Times New Roman" w:hAnsi="Times New Roman" w:cs="Times New Roman"/>
                <w:w w:val="110"/>
                <w:sz w:val="24"/>
                <w:szCs w:val="24"/>
                <w:lang w:val="fr-FR"/>
              </w:rPr>
              <w:t>Nombre</w:t>
            </w:r>
            <w:r w:rsidRPr="00472925">
              <w:rPr>
                <w:rFonts w:ascii="Times New Roman" w:hAnsi="Times New Roman" w:cs="Times New Roman"/>
                <w:spacing w:val="-32"/>
                <w:w w:val="110"/>
                <w:sz w:val="24"/>
                <w:szCs w:val="24"/>
                <w:lang w:val="fr-FR"/>
              </w:rPr>
              <w:t xml:space="preserve"> </w:t>
            </w:r>
            <w:r w:rsidRPr="00472925">
              <w:rPr>
                <w:rFonts w:ascii="Times New Roman" w:hAnsi="Times New Roman" w:cs="Times New Roman"/>
                <w:w w:val="110"/>
                <w:sz w:val="24"/>
                <w:szCs w:val="24"/>
                <w:lang w:val="fr-FR"/>
              </w:rPr>
              <w:t>de</w:t>
            </w:r>
            <w:r w:rsidRPr="00472925">
              <w:rPr>
                <w:rFonts w:ascii="Times New Roman" w:hAnsi="Times New Roman" w:cs="Times New Roman"/>
                <w:spacing w:val="-32"/>
                <w:w w:val="110"/>
                <w:sz w:val="24"/>
                <w:szCs w:val="24"/>
                <w:lang w:val="fr-FR"/>
              </w:rPr>
              <w:t xml:space="preserve"> </w:t>
            </w:r>
            <w:r w:rsidRPr="00472925">
              <w:rPr>
                <w:rFonts w:ascii="Times New Roman" w:hAnsi="Times New Roman" w:cs="Times New Roman"/>
                <w:w w:val="110"/>
                <w:sz w:val="24"/>
                <w:szCs w:val="24"/>
                <w:lang w:val="fr-FR"/>
              </w:rPr>
              <w:t>satellites</w:t>
            </w:r>
            <w:r w:rsidRPr="00472925">
              <w:rPr>
                <w:rFonts w:ascii="Times New Roman" w:hAnsi="Times New Roman" w:cs="Times New Roman"/>
                <w:spacing w:val="-34"/>
                <w:w w:val="110"/>
                <w:sz w:val="24"/>
                <w:szCs w:val="24"/>
                <w:lang w:val="fr-FR"/>
              </w:rPr>
              <w:t xml:space="preserve"> </w:t>
            </w:r>
            <w:r w:rsidRPr="00472925">
              <w:rPr>
                <w:rFonts w:ascii="Times New Roman" w:hAnsi="Times New Roman" w:cs="Times New Roman"/>
                <w:w w:val="110"/>
                <w:sz w:val="24"/>
                <w:szCs w:val="24"/>
                <w:lang w:val="fr-FR"/>
              </w:rPr>
              <w:t>utilisés</w:t>
            </w:r>
            <w:r w:rsidRPr="00472925">
              <w:rPr>
                <w:rFonts w:ascii="Times New Roman" w:hAnsi="Times New Roman" w:cs="Times New Roman"/>
                <w:spacing w:val="-33"/>
                <w:w w:val="110"/>
                <w:sz w:val="24"/>
                <w:szCs w:val="24"/>
                <w:lang w:val="fr-FR"/>
              </w:rPr>
              <w:t xml:space="preserve"> </w:t>
            </w:r>
            <w:r w:rsidRPr="00472925">
              <w:rPr>
                <w:rFonts w:ascii="Times New Roman" w:hAnsi="Times New Roman" w:cs="Times New Roman"/>
                <w:w w:val="110"/>
                <w:sz w:val="24"/>
                <w:szCs w:val="24"/>
                <w:lang w:val="fr-FR"/>
              </w:rPr>
              <w:t xml:space="preserve">pour </w:t>
            </w:r>
            <w:r w:rsidRPr="00472925">
              <w:rPr>
                <w:rFonts w:ascii="Times New Roman" w:hAnsi="Times New Roman" w:cs="Times New Roman"/>
                <w:w w:val="105"/>
                <w:sz w:val="24"/>
                <w:szCs w:val="24"/>
                <w:lang w:val="fr-FR"/>
              </w:rPr>
              <w:t>calculer les</w:t>
            </w:r>
            <w:r w:rsidRPr="00472925">
              <w:rPr>
                <w:rFonts w:ascii="Times New Roman" w:hAnsi="Times New Roman" w:cs="Times New Roman"/>
                <w:spacing w:val="-59"/>
                <w:w w:val="105"/>
                <w:sz w:val="24"/>
                <w:szCs w:val="24"/>
                <w:lang w:val="fr-FR"/>
              </w:rPr>
              <w:t xml:space="preserve"> </w:t>
            </w:r>
            <w:r w:rsidRPr="00472925">
              <w:rPr>
                <w:rFonts w:ascii="Times New Roman" w:hAnsi="Times New Roman" w:cs="Times New Roman"/>
                <w:w w:val="105"/>
                <w:sz w:val="24"/>
                <w:szCs w:val="24"/>
                <w:lang w:val="fr-FR"/>
              </w:rPr>
              <w:t>coordonnées</w:t>
            </w:r>
          </w:p>
        </w:tc>
      </w:tr>
      <w:tr w:rsidR="00685753" w:rsidRPr="00472925">
        <w:trPr>
          <w:trHeight w:hRule="exact" w:val="295"/>
        </w:trPr>
        <w:tc>
          <w:tcPr>
            <w:tcW w:w="1518"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jc w:val="both"/>
              <w:rPr>
                <w:rFonts w:ascii="Times New Roman" w:hAnsi="Times New Roman" w:cs="Times New Roman"/>
                <w:w w:val="110"/>
                <w:sz w:val="24"/>
                <w:szCs w:val="24"/>
                <w:lang w:val="fr-FR"/>
              </w:rPr>
            </w:pPr>
            <w:r w:rsidRPr="00472925">
              <w:rPr>
                <w:rFonts w:ascii="Times New Roman" w:hAnsi="Times New Roman" w:cs="Times New Roman"/>
                <w:sz w:val="24"/>
                <w:szCs w:val="24"/>
                <w:lang w:val="fr-FR"/>
              </w:rPr>
              <w:t>3.2</w:t>
            </w:r>
          </w:p>
        </w:tc>
        <w:tc>
          <w:tcPr>
            <w:tcW w:w="7536"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spacing w:before="5"/>
              <w:ind w:left="103" w:right="414" w:firstLine="2"/>
              <w:jc w:val="both"/>
              <w:rPr>
                <w:rFonts w:ascii="Times New Roman" w:hAnsi="Times New Roman" w:cs="Times New Roman"/>
                <w:lang w:val="fr-FR"/>
              </w:rPr>
            </w:pPr>
            <w:r w:rsidRPr="00472925">
              <w:rPr>
                <w:rFonts w:ascii="Times New Roman" w:hAnsi="Times New Roman" w:cs="Times New Roman"/>
                <w:w w:val="110"/>
                <w:sz w:val="24"/>
                <w:szCs w:val="24"/>
                <w:lang w:val="fr-FR"/>
              </w:rPr>
              <w:t>Précision horizontale ou HDOP (Horizontal</w:t>
            </w:r>
            <w:r w:rsidRPr="00472925">
              <w:rPr>
                <w:rFonts w:ascii="Times New Roman" w:hAnsi="Times New Roman" w:cs="Times New Roman"/>
                <w:spacing w:val="-42"/>
                <w:w w:val="110"/>
                <w:sz w:val="24"/>
                <w:szCs w:val="24"/>
                <w:lang w:val="fr-FR"/>
              </w:rPr>
              <w:t xml:space="preserve"> </w:t>
            </w:r>
            <w:r w:rsidRPr="00472925">
              <w:rPr>
                <w:rFonts w:ascii="Times New Roman" w:hAnsi="Times New Roman" w:cs="Times New Roman"/>
                <w:w w:val="110"/>
                <w:sz w:val="24"/>
                <w:szCs w:val="24"/>
                <w:lang w:val="fr-FR"/>
              </w:rPr>
              <w:t>dilution</w:t>
            </w:r>
            <w:r w:rsidRPr="00472925">
              <w:rPr>
                <w:rFonts w:ascii="Times New Roman" w:hAnsi="Times New Roman" w:cs="Times New Roman"/>
                <w:spacing w:val="-43"/>
                <w:w w:val="110"/>
                <w:sz w:val="24"/>
                <w:szCs w:val="24"/>
                <w:lang w:val="fr-FR"/>
              </w:rPr>
              <w:t xml:space="preserve"> </w:t>
            </w:r>
            <w:r w:rsidRPr="00472925">
              <w:rPr>
                <w:rFonts w:ascii="Times New Roman" w:hAnsi="Times New Roman" w:cs="Times New Roman"/>
                <w:w w:val="110"/>
                <w:sz w:val="24"/>
                <w:szCs w:val="24"/>
                <w:lang w:val="fr-FR"/>
              </w:rPr>
              <w:t>of</w:t>
            </w:r>
            <w:r w:rsidRPr="00472925">
              <w:rPr>
                <w:rFonts w:ascii="Times New Roman" w:hAnsi="Times New Roman" w:cs="Times New Roman"/>
                <w:spacing w:val="-43"/>
                <w:w w:val="110"/>
                <w:sz w:val="24"/>
                <w:szCs w:val="24"/>
                <w:lang w:val="fr-FR"/>
              </w:rPr>
              <w:t xml:space="preserve"> </w:t>
            </w:r>
            <w:proofErr w:type="spellStart"/>
            <w:r w:rsidRPr="00472925">
              <w:rPr>
                <w:rFonts w:ascii="Times New Roman" w:hAnsi="Times New Roman" w:cs="Times New Roman"/>
                <w:w w:val="110"/>
                <w:sz w:val="24"/>
                <w:szCs w:val="24"/>
                <w:lang w:val="fr-FR"/>
              </w:rPr>
              <w:t>precision</w:t>
            </w:r>
            <w:proofErr w:type="spellEnd"/>
            <w:r w:rsidRPr="00472925">
              <w:rPr>
                <w:rFonts w:ascii="Times New Roman" w:hAnsi="Times New Roman" w:cs="Times New Roman"/>
                <w:w w:val="110"/>
                <w:sz w:val="24"/>
                <w:szCs w:val="24"/>
                <w:lang w:val="fr-FR"/>
              </w:rPr>
              <w:t>)</w:t>
            </w:r>
          </w:p>
        </w:tc>
      </w:tr>
      <w:tr w:rsidR="00685753" w:rsidRPr="00472925">
        <w:trPr>
          <w:trHeight w:hRule="exact" w:val="298"/>
        </w:trPr>
        <w:tc>
          <w:tcPr>
            <w:tcW w:w="1518"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jc w:val="both"/>
              <w:rPr>
                <w:rFonts w:ascii="Times New Roman" w:hAnsi="Times New Roman" w:cs="Times New Roman"/>
                <w:w w:val="110"/>
                <w:sz w:val="24"/>
                <w:szCs w:val="24"/>
                <w:lang w:val="fr-FR"/>
              </w:rPr>
            </w:pPr>
            <w:r w:rsidRPr="00472925">
              <w:rPr>
                <w:rFonts w:ascii="Times New Roman" w:hAnsi="Times New Roman" w:cs="Times New Roman"/>
                <w:sz w:val="24"/>
                <w:szCs w:val="24"/>
                <w:lang w:val="fr-FR"/>
              </w:rPr>
              <w:t>200.2</w:t>
            </w:r>
          </w:p>
        </w:tc>
        <w:tc>
          <w:tcPr>
            <w:tcW w:w="7536"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5" w:right="414"/>
              <w:jc w:val="both"/>
              <w:rPr>
                <w:rFonts w:ascii="Times New Roman" w:hAnsi="Times New Roman" w:cs="Times New Roman"/>
                <w:lang w:val="fr-FR"/>
              </w:rPr>
            </w:pPr>
            <w:r w:rsidRPr="00472925">
              <w:rPr>
                <w:rFonts w:ascii="Times New Roman" w:hAnsi="Times New Roman" w:cs="Times New Roman"/>
                <w:w w:val="110"/>
                <w:sz w:val="24"/>
                <w:szCs w:val="24"/>
                <w:lang w:val="fr-FR"/>
              </w:rPr>
              <w:t>Altitude</w:t>
            </w:r>
            <w:r w:rsidRPr="00472925">
              <w:rPr>
                <w:rFonts w:ascii="Times New Roman" w:hAnsi="Times New Roman" w:cs="Times New Roman"/>
                <w:spacing w:val="-47"/>
                <w:w w:val="110"/>
                <w:sz w:val="24"/>
                <w:szCs w:val="24"/>
                <w:lang w:val="fr-FR"/>
              </w:rPr>
              <w:t xml:space="preserve"> </w:t>
            </w:r>
            <w:r w:rsidRPr="00472925">
              <w:rPr>
                <w:rFonts w:ascii="Times New Roman" w:hAnsi="Times New Roman" w:cs="Times New Roman"/>
                <w:w w:val="110"/>
                <w:sz w:val="24"/>
                <w:szCs w:val="24"/>
                <w:lang w:val="fr-FR"/>
              </w:rPr>
              <w:t>200,2</w:t>
            </w:r>
          </w:p>
        </w:tc>
      </w:tr>
      <w:tr w:rsidR="00685753" w:rsidRPr="00472925">
        <w:trPr>
          <w:trHeight w:hRule="exact" w:val="298"/>
        </w:trPr>
        <w:tc>
          <w:tcPr>
            <w:tcW w:w="1518"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jc w:val="both"/>
              <w:rPr>
                <w:rFonts w:ascii="Times New Roman" w:hAnsi="Times New Roman" w:cs="Times New Roman"/>
                <w:w w:val="105"/>
                <w:sz w:val="24"/>
                <w:szCs w:val="24"/>
                <w:lang w:val="fr-FR"/>
              </w:rPr>
            </w:pPr>
            <w:r w:rsidRPr="00472925">
              <w:rPr>
                <w:rFonts w:ascii="Times New Roman" w:hAnsi="Times New Roman" w:cs="Times New Roman"/>
                <w:w w:val="122"/>
                <w:sz w:val="24"/>
                <w:szCs w:val="24"/>
                <w:lang w:val="fr-FR"/>
              </w:rPr>
              <w:t>M</w:t>
            </w:r>
          </w:p>
        </w:tc>
        <w:tc>
          <w:tcPr>
            <w:tcW w:w="7536"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5" w:right="414"/>
              <w:jc w:val="both"/>
              <w:rPr>
                <w:rFonts w:ascii="Times New Roman" w:hAnsi="Times New Roman" w:cs="Times New Roman"/>
                <w:lang w:val="fr-FR"/>
              </w:rPr>
            </w:pPr>
            <w:r w:rsidRPr="00472925">
              <w:rPr>
                <w:rFonts w:ascii="Times New Roman" w:hAnsi="Times New Roman" w:cs="Times New Roman"/>
                <w:w w:val="105"/>
                <w:sz w:val="24"/>
                <w:szCs w:val="24"/>
                <w:lang w:val="fr-FR"/>
              </w:rPr>
              <w:t>mètres</w:t>
            </w:r>
          </w:p>
        </w:tc>
      </w:tr>
      <w:tr w:rsidR="00685753" w:rsidRPr="00472925">
        <w:trPr>
          <w:trHeight w:hRule="exact" w:val="383"/>
        </w:trPr>
        <w:tc>
          <w:tcPr>
            <w:tcW w:w="1518"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jc w:val="both"/>
              <w:rPr>
                <w:rFonts w:ascii="Times New Roman" w:hAnsi="Times New Roman" w:cs="Times New Roman"/>
                <w:w w:val="110"/>
                <w:sz w:val="24"/>
                <w:szCs w:val="24"/>
                <w:lang w:val="fr-FR"/>
              </w:rPr>
            </w:pPr>
            <w:proofErr w:type="gramStart"/>
            <w:r w:rsidRPr="00472925">
              <w:rPr>
                <w:rFonts w:ascii="Times New Roman" w:hAnsi="Times New Roman" w:cs="Times New Roman"/>
                <w:sz w:val="24"/>
                <w:szCs w:val="24"/>
                <w:lang w:val="fr-FR"/>
              </w:rPr>
              <w:t>,,,,,0000</w:t>
            </w:r>
            <w:proofErr w:type="gramEnd"/>
          </w:p>
        </w:tc>
        <w:tc>
          <w:tcPr>
            <w:tcW w:w="7536"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spacing w:before="7"/>
              <w:ind w:left="103" w:right="184" w:firstLine="2"/>
              <w:jc w:val="both"/>
              <w:rPr>
                <w:rFonts w:ascii="Times New Roman" w:hAnsi="Times New Roman" w:cs="Times New Roman"/>
                <w:lang w:val="fr-FR"/>
              </w:rPr>
            </w:pPr>
            <w:r w:rsidRPr="00472925">
              <w:rPr>
                <w:rFonts w:ascii="Times New Roman" w:hAnsi="Times New Roman" w:cs="Times New Roman"/>
                <w:w w:val="110"/>
                <w:sz w:val="24"/>
                <w:szCs w:val="24"/>
                <w:lang w:val="fr-FR"/>
              </w:rPr>
              <w:t>D'autres</w:t>
            </w:r>
            <w:r w:rsidRPr="00472925">
              <w:rPr>
                <w:rFonts w:ascii="Times New Roman" w:hAnsi="Times New Roman" w:cs="Times New Roman"/>
                <w:spacing w:val="-51"/>
                <w:w w:val="110"/>
                <w:sz w:val="24"/>
                <w:szCs w:val="24"/>
                <w:lang w:val="fr-FR"/>
              </w:rPr>
              <w:t xml:space="preserve"> </w:t>
            </w:r>
            <w:r w:rsidRPr="00472925">
              <w:rPr>
                <w:rFonts w:ascii="Times New Roman" w:hAnsi="Times New Roman" w:cs="Times New Roman"/>
                <w:w w:val="110"/>
                <w:sz w:val="24"/>
                <w:szCs w:val="24"/>
                <w:lang w:val="fr-FR"/>
              </w:rPr>
              <w:t>informations</w:t>
            </w:r>
            <w:r w:rsidRPr="00472925">
              <w:rPr>
                <w:rFonts w:ascii="Times New Roman" w:hAnsi="Times New Roman" w:cs="Times New Roman"/>
                <w:spacing w:val="-51"/>
                <w:w w:val="110"/>
                <w:sz w:val="24"/>
                <w:szCs w:val="24"/>
                <w:lang w:val="fr-FR"/>
              </w:rPr>
              <w:t xml:space="preserve"> </w:t>
            </w:r>
            <w:r w:rsidRPr="00472925">
              <w:rPr>
                <w:rFonts w:ascii="Times New Roman" w:hAnsi="Times New Roman" w:cs="Times New Roman"/>
                <w:w w:val="110"/>
                <w:sz w:val="24"/>
                <w:szCs w:val="24"/>
                <w:lang w:val="fr-FR"/>
              </w:rPr>
              <w:t>peuvent</w:t>
            </w:r>
            <w:r w:rsidRPr="00472925">
              <w:rPr>
                <w:rFonts w:ascii="Times New Roman" w:hAnsi="Times New Roman" w:cs="Times New Roman"/>
                <w:spacing w:val="-50"/>
                <w:w w:val="110"/>
                <w:sz w:val="24"/>
                <w:szCs w:val="24"/>
                <w:lang w:val="fr-FR"/>
              </w:rPr>
              <w:t xml:space="preserve"> </w:t>
            </w:r>
            <w:r w:rsidRPr="00472925">
              <w:rPr>
                <w:rFonts w:ascii="Times New Roman" w:hAnsi="Times New Roman" w:cs="Times New Roman"/>
                <w:w w:val="110"/>
                <w:sz w:val="24"/>
                <w:szCs w:val="24"/>
                <w:lang w:val="fr-FR"/>
              </w:rPr>
              <w:t>être inscrites</w:t>
            </w:r>
            <w:r w:rsidRPr="00472925">
              <w:rPr>
                <w:rFonts w:ascii="Times New Roman" w:hAnsi="Times New Roman" w:cs="Times New Roman"/>
                <w:spacing w:val="-54"/>
                <w:w w:val="110"/>
                <w:sz w:val="24"/>
                <w:szCs w:val="24"/>
                <w:lang w:val="fr-FR"/>
              </w:rPr>
              <w:t xml:space="preserve"> </w:t>
            </w:r>
            <w:r w:rsidRPr="00472925">
              <w:rPr>
                <w:rFonts w:ascii="Times New Roman" w:hAnsi="Times New Roman" w:cs="Times New Roman"/>
                <w:w w:val="110"/>
                <w:sz w:val="24"/>
                <w:szCs w:val="24"/>
                <w:lang w:val="fr-FR"/>
              </w:rPr>
              <w:t>dans</w:t>
            </w:r>
            <w:r w:rsidRPr="00472925">
              <w:rPr>
                <w:rFonts w:ascii="Times New Roman" w:hAnsi="Times New Roman" w:cs="Times New Roman"/>
                <w:spacing w:val="-54"/>
                <w:w w:val="110"/>
                <w:sz w:val="24"/>
                <w:szCs w:val="24"/>
                <w:lang w:val="fr-FR"/>
              </w:rPr>
              <w:t xml:space="preserve"> </w:t>
            </w:r>
            <w:r w:rsidRPr="00472925">
              <w:rPr>
                <w:rFonts w:ascii="Times New Roman" w:hAnsi="Times New Roman" w:cs="Times New Roman"/>
                <w:w w:val="110"/>
                <w:sz w:val="24"/>
                <w:szCs w:val="24"/>
                <w:lang w:val="fr-FR"/>
              </w:rPr>
              <w:t>ces</w:t>
            </w:r>
            <w:r w:rsidRPr="00472925">
              <w:rPr>
                <w:rFonts w:ascii="Times New Roman" w:hAnsi="Times New Roman" w:cs="Times New Roman"/>
                <w:spacing w:val="-54"/>
                <w:w w:val="110"/>
                <w:sz w:val="24"/>
                <w:szCs w:val="24"/>
                <w:lang w:val="fr-FR"/>
              </w:rPr>
              <w:t xml:space="preserve"> </w:t>
            </w:r>
            <w:r w:rsidRPr="00472925">
              <w:rPr>
                <w:rFonts w:ascii="Times New Roman" w:hAnsi="Times New Roman" w:cs="Times New Roman"/>
                <w:w w:val="110"/>
                <w:sz w:val="24"/>
                <w:szCs w:val="24"/>
                <w:lang w:val="fr-FR"/>
              </w:rPr>
              <w:t>champs</w:t>
            </w:r>
          </w:p>
        </w:tc>
      </w:tr>
      <w:tr w:rsidR="00685753" w:rsidRPr="00472925">
        <w:trPr>
          <w:trHeight w:hRule="exact" w:val="505"/>
        </w:trPr>
        <w:tc>
          <w:tcPr>
            <w:tcW w:w="1518"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jc w:val="both"/>
              <w:rPr>
                <w:rFonts w:ascii="Times New Roman" w:hAnsi="Times New Roman" w:cs="Times New Roman"/>
                <w:w w:val="110"/>
                <w:sz w:val="24"/>
                <w:szCs w:val="24"/>
                <w:lang w:val="fr-FR"/>
              </w:rPr>
            </w:pPr>
            <w:r w:rsidRPr="00472925">
              <w:rPr>
                <w:rFonts w:ascii="Times New Roman" w:hAnsi="Times New Roman" w:cs="Times New Roman"/>
                <w:w w:val="105"/>
                <w:sz w:val="24"/>
                <w:szCs w:val="24"/>
                <w:lang w:val="fr-FR"/>
              </w:rPr>
              <w:t>*0E</w:t>
            </w:r>
          </w:p>
        </w:tc>
        <w:tc>
          <w:tcPr>
            <w:tcW w:w="7536"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right="501" w:firstLine="2"/>
              <w:jc w:val="both"/>
              <w:rPr>
                <w:rFonts w:ascii="Times New Roman" w:hAnsi="Times New Roman" w:cs="Times New Roman"/>
                <w:lang w:val="fr-FR"/>
              </w:rPr>
            </w:pPr>
            <w:r w:rsidRPr="00472925">
              <w:rPr>
                <w:rFonts w:ascii="Times New Roman" w:hAnsi="Times New Roman" w:cs="Times New Roman"/>
                <w:w w:val="110"/>
                <w:sz w:val="24"/>
                <w:szCs w:val="24"/>
                <w:lang w:val="fr-FR"/>
              </w:rPr>
              <w:t>Somme</w:t>
            </w:r>
            <w:r w:rsidRPr="00472925">
              <w:rPr>
                <w:rFonts w:ascii="Times New Roman" w:hAnsi="Times New Roman" w:cs="Times New Roman"/>
                <w:spacing w:val="-50"/>
                <w:w w:val="110"/>
                <w:sz w:val="24"/>
                <w:szCs w:val="24"/>
                <w:lang w:val="fr-FR"/>
              </w:rPr>
              <w:t xml:space="preserve"> </w:t>
            </w:r>
            <w:r w:rsidRPr="00472925">
              <w:rPr>
                <w:rFonts w:ascii="Times New Roman" w:hAnsi="Times New Roman" w:cs="Times New Roman"/>
                <w:w w:val="110"/>
                <w:sz w:val="24"/>
                <w:szCs w:val="24"/>
                <w:lang w:val="fr-FR"/>
              </w:rPr>
              <w:t>de</w:t>
            </w:r>
            <w:r w:rsidRPr="00472925">
              <w:rPr>
                <w:rFonts w:ascii="Times New Roman" w:hAnsi="Times New Roman" w:cs="Times New Roman"/>
                <w:spacing w:val="-50"/>
                <w:w w:val="110"/>
                <w:sz w:val="24"/>
                <w:szCs w:val="24"/>
                <w:lang w:val="fr-FR"/>
              </w:rPr>
              <w:t xml:space="preserve"> </w:t>
            </w:r>
            <w:r w:rsidRPr="00472925">
              <w:rPr>
                <w:rFonts w:ascii="Times New Roman" w:hAnsi="Times New Roman" w:cs="Times New Roman"/>
                <w:w w:val="110"/>
                <w:sz w:val="24"/>
                <w:szCs w:val="24"/>
                <w:lang w:val="fr-FR"/>
              </w:rPr>
              <w:t>contrôle</w:t>
            </w:r>
            <w:r w:rsidRPr="00472925">
              <w:rPr>
                <w:rFonts w:ascii="Times New Roman" w:hAnsi="Times New Roman" w:cs="Times New Roman"/>
                <w:spacing w:val="-50"/>
                <w:w w:val="110"/>
                <w:sz w:val="24"/>
                <w:szCs w:val="24"/>
                <w:lang w:val="fr-FR"/>
              </w:rPr>
              <w:t xml:space="preserve"> </w:t>
            </w:r>
            <w:r w:rsidRPr="00472925">
              <w:rPr>
                <w:rFonts w:ascii="Times New Roman" w:hAnsi="Times New Roman" w:cs="Times New Roman"/>
                <w:w w:val="110"/>
                <w:sz w:val="24"/>
                <w:szCs w:val="24"/>
                <w:lang w:val="fr-FR"/>
              </w:rPr>
              <w:t>de</w:t>
            </w:r>
            <w:r w:rsidRPr="00472925">
              <w:rPr>
                <w:rFonts w:ascii="Times New Roman" w:hAnsi="Times New Roman" w:cs="Times New Roman"/>
                <w:spacing w:val="-50"/>
                <w:w w:val="110"/>
                <w:sz w:val="24"/>
                <w:szCs w:val="24"/>
                <w:lang w:val="fr-FR"/>
              </w:rPr>
              <w:t xml:space="preserve"> </w:t>
            </w:r>
            <w:r w:rsidRPr="00472925">
              <w:rPr>
                <w:rFonts w:ascii="Times New Roman" w:hAnsi="Times New Roman" w:cs="Times New Roman"/>
                <w:w w:val="110"/>
                <w:sz w:val="24"/>
                <w:szCs w:val="24"/>
                <w:lang w:val="fr-FR"/>
              </w:rPr>
              <w:t>parité,</w:t>
            </w:r>
            <w:r w:rsidRPr="00472925">
              <w:rPr>
                <w:rFonts w:ascii="Times New Roman" w:hAnsi="Times New Roman" w:cs="Times New Roman"/>
                <w:spacing w:val="-50"/>
                <w:w w:val="110"/>
                <w:sz w:val="24"/>
                <w:szCs w:val="24"/>
                <w:lang w:val="fr-FR"/>
              </w:rPr>
              <w:t xml:space="preserve"> </w:t>
            </w:r>
            <w:r w:rsidRPr="00472925">
              <w:rPr>
                <w:rFonts w:ascii="Times New Roman" w:hAnsi="Times New Roman" w:cs="Times New Roman"/>
                <w:w w:val="110"/>
                <w:sz w:val="24"/>
                <w:szCs w:val="24"/>
                <w:lang w:val="fr-FR"/>
              </w:rPr>
              <w:t>un simple XOR sur les caractères précédents</w:t>
            </w:r>
          </w:p>
        </w:tc>
      </w:tr>
      <w:tr w:rsidR="00685753" w:rsidRPr="00472925">
        <w:trPr>
          <w:trHeight w:hRule="exact" w:val="298"/>
        </w:trPr>
        <w:tc>
          <w:tcPr>
            <w:tcW w:w="1518"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jc w:val="both"/>
              <w:rPr>
                <w:rFonts w:ascii="Times New Roman" w:hAnsi="Times New Roman" w:cs="Times New Roman"/>
                <w:w w:val="110"/>
                <w:sz w:val="24"/>
                <w:szCs w:val="24"/>
                <w:lang w:val="fr-FR"/>
              </w:rPr>
            </w:pPr>
            <w:r w:rsidRPr="00472925">
              <w:rPr>
                <w:rFonts w:ascii="Times New Roman" w:hAnsi="Times New Roman" w:cs="Times New Roman"/>
                <w:w w:val="105"/>
                <w:sz w:val="24"/>
                <w:szCs w:val="24"/>
                <w:lang w:val="fr-FR"/>
              </w:rPr>
              <w:t>&lt;CR&gt;&lt;LF&gt;</w:t>
            </w:r>
          </w:p>
        </w:tc>
        <w:tc>
          <w:tcPr>
            <w:tcW w:w="7536"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5" w:right="414"/>
              <w:jc w:val="both"/>
              <w:rPr>
                <w:rFonts w:ascii="Times New Roman" w:hAnsi="Times New Roman" w:cs="Times New Roman"/>
                <w:lang w:val="fr-FR"/>
              </w:rPr>
            </w:pPr>
            <w:r w:rsidRPr="00472925">
              <w:rPr>
                <w:rFonts w:ascii="Times New Roman" w:hAnsi="Times New Roman" w:cs="Times New Roman"/>
                <w:w w:val="110"/>
                <w:sz w:val="24"/>
                <w:szCs w:val="24"/>
                <w:lang w:val="fr-FR"/>
              </w:rPr>
              <w:t>Fine</w:t>
            </w:r>
            <w:r w:rsidRPr="00472925">
              <w:rPr>
                <w:rFonts w:ascii="Times New Roman" w:hAnsi="Times New Roman" w:cs="Times New Roman"/>
                <w:spacing w:val="-15"/>
                <w:w w:val="110"/>
                <w:sz w:val="24"/>
                <w:szCs w:val="24"/>
                <w:lang w:val="fr-FR"/>
              </w:rPr>
              <w:t xml:space="preserve"> </w:t>
            </w:r>
            <w:r w:rsidRPr="00472925">
              <w:rPr>
                <w:rFonts w:ascii="Times New Roman" w:hAnsi="Times New Roman" w:cs="Times New Roman"/>
                <w:w w:val="110"/>
                <w:sz w:val="24"/>
                <w:szCs w:val="24"/>
                <w:lang w:val="fr-FR"/>
              </w:rPr>
              <w:t>trame</w:t>
            </w:r>
          </w:p>
        </w:tc>
      </w:tr>
    </w:tbl>
    <w:p w:rsidR="00685753" w:rsidRPr="00472925" w:rsidRDefault="00685753" w:rsidP="00D21210">
      <w:pPr>
        <w:pStyle w:val="Paragraphedeliste1"/>
        <w:spacing w:line="100" w:lineRule="atLeast"/>
        <w:ind w:left="0"/>
        <w:jc w:val="both"/>
        <w:rPr>
          <w:rFonts w:ascii="Times New Roman" w:hAnsi="Times New Roman" w:cs="Times New Roman"/>
          <w:sz w:val="24"/>
          <w:szCs w:val="24"/>
        </w:rPr>
      </w:pPr>
    </w:p>
    <w:p w:rsidR="00685753" w:rsidRPr="00472925" w:rsidRDefault="00685753" w:rsidP="00D21210">
      <w:pPr>
        <w:pStyle w:val="Paragraphedeliste1"/>
        <w:spacing w:line="100" w:lineRule="atLeast"/>
        <w:ind w:left="0"/>
        <w:jc w:val="both"/>
        <w:rPr>
          <w:rFonts w:ascii="Times New Roman" w:hAnsi="Times New Roman" w:cs="Times New Roman"/>
          <w:sz w:val="24"/>
          <w:szCs w:val="24"/>
        </w:rPr>
      </w:pPr>
      <w:r w:rsidRPr="00472925">
        <w:rPr>
          <w:rFonts w:ascii="Times New Roman" w:hAnsi="Times New Roman" w:cs="Times New Roman"/>
          <w:sz w:val="24"/>
          <w:szCs w:val="24"/>
        </w:rPr>
        <w:br w:type="page"/>
      </w:r>
    </w:p>
    <w:p w:rsidR="00685753" w:rsidRPr="00472925" w:rsidRDefault="00685753" w:rsidP="00D21210">
      <w:pPr>
        <w:pStyle w:val="Paragraphedeliste1"/>
        <w:numPr>
          <w:ilvl w:val="0"/>
          <w:numId w:val="11"/>
        </w:numPr>
        <w:spacing w:line="100" w:lineRule="atLeast"/>
        <w:jc w:val="both"/>
        <w:rPr>
          <w:rFonts w:ascii="Times New Roman" w:hAnsi="Times New Roman" w:cs="Times New Roman"/>
          <w:sz w:val="24"/>
          <w:szCs w:val="24"/>
        </w:rPr>
      </w:pPr>
      <w:r w:rsidRPr="00472925">
        <w:rPr>
          <w:rFonts w:ascii="Times New Roman" w:hAnsi="Times New Roman" w:cs="Times New Roman"/>
          <w:sz w:val="24"/>
          <w:szCs w:val="24"/>
        </w:rPr>
        <w:lastRenderedPageBreak/>
        <w:t>Une autre trame très courante pour les bateaux est la RMC, qui donne l'heure, la latitude, la longitude, la date, ainsi que la vitesse et la route sur le fond, mais pas l'altitude.</w:t>
      </w:r>
    </w:p>
    <w:tbl>
      <w:tblPr>
        <w:tblW w:w="0" w:type="auto"/>
        <w:tblLayout w:type="fixed"/>
        <w:tblLook w:val="0000" w:firstRow="0" w:lastRow="0" w:firstColumn="0" w:lastColumn="0" w:noHBand="0" w:noVBand="0"/>
      </w:tblPr>
      <w:tblGrid>
        <w:gridCol w:w="1500"/>
        <w:gridCol w:w="7645"/>
      </w:tblGrid>
      <w:tr w:rsidR="00685753" w:rsidRPr="00472925">
        <w:trPr>
          <w:trHeight w:hRule="exact" w:val="300"/>
        </w:trPr>
        <w:tc>
          <w:tcPr>
            <w:tcW w:w="1500"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jc w:val="both"/>
              <w:rPr>
                <w:rFonts w:ascii="Times New Roman" w:hAnsi="Times New Roman" w:cs="Times New Roman"/>
                <w:w w:val="105"/>
                <w:sz w:val="24"/>
                <w:szCs w:val="24"/>
                <w:lang w:val="fr-FR"/>
              </w:rPr>
            </w:pPr>
            <w:r w:rsidRPr="00472925">
              <w:rPr>
                <w:rFonts w:ascii="Times New Roman" w:hAnsi="Times New Roman" w:cs="Times New Roman"/>
                <w:w w:val="115"/>
                <w:sz w:val="24"/>
                <w:szCs w:val="24"/>
                <w:lang w:val="fr-FR"/>
              </w:rPr>
              <w:t>$GPRMC</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right="147"/>
              <w:jc w:val="both"/>
              <w:rPr>
                <w:rFonts w:ascii="Times New Roman" w:hAnsi="Times New Roman" w:cs="Times New Roman"/>
                <w:lang w:val="fr-FR"/>
              </w:rPr>
            </w:pPr>
            <w:r w:rsidRPr="00472925">
              <w:rPr>
                <w:rFonts w:ascii="Times New Roman" w:hAnsi="Times New Roman" w:cs="Times New Roman"/>
                <w:w w:val="105"/>
                <w:sz w:val="24"/>
                <w:szCs w:val="24"/>
                <w:lang w:val="fr-FR"/>
              </w:rPr>
              <w:t>type de</w:t>
            </w:r>
            <w:r w:rsidRPr="00472925">
              <w:rPr>
                <w:rFonts w:ascii="Times New Roman" w:hAnsi="Times New Roman" w:cs="Times New Roman"/>
                <w:spacing w:val="-28"/>
                <w:w w:val="105"/>
                <w:sz w:val="24"/>
                <w:szCs w:val="24"/>
                <w:lang w:val="fr-FR"/>
              </w:rPr>
              <w:t xml:space="preserve"> </w:t>
            </w:r>
            <w:r w:rsidRPr="00472925">
              <w:rPr>
                <w:rFonts w:ascii="Times New Roman" w:hAnsi="Times New Roman" w:cs="Times New Roman"/>
                <w:w w:val="105"/>
                <w:sz w:val="24"/>
                <w:szCs w:val="24"/>
                <w:lang w:val="fr-FR"/>
              </w:rPr>
              <w:t>trame</w:t>
            </w:r>
          </w:p>
        </w:tc>
      </w:tr>
      <w:tr w:rsidR="00685753" w:rsidRPr="00472925">
        <w:trPr>
          <w:trHeight w:hRule="exact" w:val="271"/>
        </w:trPr>
        <w:tc>
          <w:tcPr>
            <w:tcW w:w="1500"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jc w:val="both"/>
              <w:rPr>
                <w:rFonts w:ascii="Times New Roman" w:hAnsi="Times New Roman" w:cs="Times New Roman"/>
                <w:w w:val="105"/>
                <w:sz w:val="24"/>
                <w:szCs w:val="24"/>
                <w:lang w:val="fr-FR"/>
              </w:rPr>
            </w:pPr>
            <w:r w:rsidRPr="00472925">
              <w:rPr>
                <w:rFonts w:ascii="Times New Roman" w:hAnsi="Times New Roman" w:cs="Times New Roman"/>
                <w:sz w:val="24"/>
                <w:szCs w:val="24"/>
                <w:lang w:val="fr-FR"/>
              </w:rPr>
              <w:t>053740.000</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right="147"/>
              <w:jc w:val="both"/>
              <w:rPr>
                <w:rFonts w:ascii="Times New Roman" w:hAnsi="Times New Roman" w:cs="Times New Roman"/>
                <w:lang w:val="fr-FR"/>
              </w:rPr>
            </w:pPr>
            <w:r w:rsidRPr="00472925">
              <w:rPr>
                <w:rFonts w:ascii="Times New Roman" w:hAnsi="Times New Roman" w:cs="Times New Roman"/>
                <w:w w:val="105"/>
                <w:sz w:val="24"/>
                <w:szCs w:val="24"/>
                <w:lang w:val="fr-FR"/>
              </w:rPr>
              <w:t>Heure</w:t>
            </w:r>
            <w:r w:rsidRPr="00472925">
              <w:rPr>
                <w:rFonts w:ascii="Times New Roman" w:hAnsi="Times New Roman" w:cs="Times New Roman"/>
                <w:spacing w:val="-10"/>
                <w:w w:val="105"/>
                <w:sz w:val="24"/>
                <w:szCs w:val="24"/>
                <w:lang w:val="fr-FR"/>
              </w:rPr>
              <w:t xml:space="preserve"> </w:t>
            </w:r>
            <w:r w:rsidRPr="00472925">
              <w:rPr>
                <w:rFonts w:ascii="Times New Roman" w:hAnsi="Times New Roman" w:cs="Times New Roman"/>
                <w:w w:val="105"/>
                <w:sz w:val="24"/>
                <w:szCs w:val="24"/>
                <w:lang w:val="fr-FR"/>
              </w:rPr>
              <w:t>UTC</w:t>
            </w:r>
            <w:r w:rsidRPr="00472925">
              <w:rPr>
                <w:rFonts w:ascii="Times New Roman" w:hAnsi="Times New Roman" w:cs="Times New Roman"/>
                <w:spacing w:val="-11"/>
                <w:w w:val="105"/>
                <w:sz w:val="24"/>
                <w:szCs w:val="24"/>
                <w:lang w:val="fr-FR"/>
              </w:rPr>
              <w:t xml:space="preserve"> </w:t>
            </w:r>
            <w:r w:rsidRPr="00472925">
              <w:rPr>
                <w:rFonts w:ascii="Times New Roman" w:hAnsi="Times New Roman" w:cs="Times New Roman"/>
                <w:w w:val="105"/>
                <w:sz w:val="24"/>
                <w:szCs w:val="24"/>
                <w:lang w:val="fr-FR"/>
              </w:rPr>
              <w:t>exprimée</w:t>
            </w:r>
            <w:r w:rsidRPr="00472925">
              <w:rPr>
                <w:rFonts w:ascii="Times New Roman" w:hAnsi="Times New Roman" w:cs="Times New Roman"/>
                <w:spacing w:val="-13"/>
                <w:w w:val="105"/>
                <w:sz w:val="24"/>
                <w:szCs w:val="24"/>
                <w:lang w:val="fr-FR"/>
              </w:rPr>
              <w:t xml:space="preserve"> </w:t>
            </w:r>
            <w:r w:rsidRPr="00472925">
              <w:rPr>
                <w:rFonts w:ascii="Times New Roman" w:hAnsi="Times New Roman" w:cs="Times New Roman"/>
                <w:w w:val="105"/>
                <w:sz w:val="24"/>
                <w:szCs w:val="24"/>
                <w:lang w:val="fr-FR"/>
              </w:rPr>
              <w:t>en</w:t>
            </w:r>
            <w:r w:rsidRPr="00472925">
              <w:rPr>
                <w:rFonts w:ascii="Times New Roman" w:hAnsi="Times New Roman" w:cs="Times New Roman"/>
                <w:spacing w:val="-10"/>
                <w:w w:val="105"/>
                <w:sz w:val="24"/>
                <w:szCs w:val="24"/>
                <w:lang w:val="fr-FR"/>
              </w:rPr>
              <w:t xml:space="preserve"> </w:t>
            </w:r>
            <w:proofErr w:type="spellStart"/>
            <w:r w:rsidRPr="00472925">
              <w:rPr>
                <w:rFonts w:ascii="Times New Roman" w:hAnsi="Times New Roman" w:cs="Times New Roman"/>
                <w:w w:val="105"/>
                <w:sz w:val="24"/>
                <w:szCs w:val="24"/>
                <w:lang w:val="fr-FR"/>
              </w:rPr>
              <w:t>hhmmss.sss</w:t>
            </w:r>
            <w:proofErr w:type="spellEnd"/>
            <w:r w:rsidRPr="00472925">
              <w:rPr>
                <w:rFonts w:ascii="Times New Roman" w:hAnsi="Times New Roman" w:cs="Times New Roman"/>
                <w:spacing w:val="-11"/>
                <w:w w:val="105"/>
                <w:sz w:val="24"/>
                <w:szCs w:val="24"/>
                <w:lang w:val="fr-FR"/>
              </w:rPr>
              <w:t xml:space="preserve"> </w:t>
            </w:r>
            <w:r w:rsidRPr="00472925">
              <w:rPr>
                <w:rFonts w:ascii="Times New Roman" w:hAnsi="Times New Roman" w:cs="Times New Roman"/>
                <w:w w:val="105"/>
                <w:sz w:val="24"/>
                <w:szCs w:val="24"/>
                <w:lang w:val="fr-FR"/>
              </w:rPr>
              <w:t>:</w:t>
            </w:r>
            <w:r w:rsidRPr="00472925">
              <w:rPr>
                <w:rFonts w:ascii="Times New Roman" w:hAnsi="Times New Roman" w:cs="Times New Roman"/>
                <w:spacing w:val="-10"/>
                <w:w w:val="105"/>
                <w:sz w:val="24"/>
                <w:szCs w:val="24"/>
                <w:lang w:val="fr-FR"/>
              </w:rPr>
              <w:t xml:space="preserve"> </w:t>
            </w:r>
            <w:r w:rsidRPr="00472925">
              <w:rPr>
                <w:rFonts w:ascii="Times New Roman" w:hAnsi="Times New Roman" w:cs="Times New Roman"/>
                <w:w w:val="105"/>
                <w:sz w:val="24"/>
                <w:szCs w:val="24"/>
                <w:lang w:val="fr-FR"/>
              </w:rPr>
              <w:t>5h37m40s</w:t>
            </w:r>
          </w:p>
        </w:tc>
      </w:tr>
      <w:tr w:rsidR="00685753" w:rsidRPr="00472925">
        <w:trPr>
          <w:trHeight w:hRule="exact" w:val="300"/>
        </w:trPr>
        <w:tc>
          <w:tcPr>
            <w:tcW w:w="1500"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jc w:val="both"/>
              <w:rPr>
                <w:rFonts w:ascii="Times New Roman" w:hAnsi="Times New Roman" w:cs="Times New Roman"/>
                <w:w w:val="105"/>
                <w:sz w:val="24"/>
                <w:szCs w:val="24"/>
                <w:lang w:val="fr-FR"/>
              </w:rPr>
            </w:pPr>
            <w:r w:rsidRPr="00472925">
              <w:rPr>
                <w:rFonts w:ascii="Times New Roman" w:hAnsi="Times New Roman" w:cs="Times New Roman"/>
                <w:w w:val="120"/>
                <w:sz w:val="24"/>
                <w:szCs w:val="24"/>
                <w:lang w:val="fr-FR"/>
              </w:rPr>
              <w:t>A</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4" w:right="147"/>
              <w:jc w:val="both"/>
              <w:rPr>
                <w:rFonts w:ascii="Times New Roman" w:hAnsi="Times New Roman" w:cs="Times New Roman"/>
                <w:lang w:val="fr-FR"/>
              </w:rPr>
            </w:pPr>
            <w:r w:rsidRPr="00472925">
              <w:rPr>
                <w:rFonts w:ascii="Times New Roman" w:hAnsi="Times New Roman" w:cs="Times New Roman"/>
                <w:w w:val="105"/>
                <w:sz w:val="24"/>
                <w:szCs w:val="24"/>
                <w:lang w:val="fr-FR"/>
              </w:rPr>
              <w:t>état</w:t>
            </w:r>
            <w:r w:rsidRPr="00472925">
              <w:rPr>
                <w:rFonts w:ascii="Times New Roman" w:hAnsi="Times New Roman" w:cs="Times New Roman"/>
                <w:spacing w:val="-35"/>
                <w:w w:val="105"/>
                <w:sz w:val="24"/>
                <w:szCs w:val="24"/>
                <w:lang w:val="fr-FR"/>
              </w:rPr>
              <w:t xml:space="preserve"> </w:t>
            </w:r>
            <w:r w:rsidRPr="00472925">
              <w:rPr>
                <w:rFonts w:ascii="Times New Roman" w:hAnsi="Times New Roman" w:cs="Times New Roman"/>
                <w:w w:val="105"/>
                <w:sz w:val="24"/>
                <w:szCs w:val="24"/>
                <w:lang w:val="fr-FR"/>
              </w:rPr>
              <w:t>A=données</w:t>
            </w:r>
            <w:r w:rsidRPr="00472925">
              <w:rPr>
                <w:rFonts w:ascii="Times New Roman" w:hAnsi="Times New Roman" w:cs="Times New Roman"/>
                <w:spacing w:val="-23"/>
                <w:w w:val="105"/>
                <w:sz w:val="24"/>
                <w:szCs w:val="24"/>
                <w:lang w:val="fr-FR"/>
              </w:rPr>
              <w:t xml:space="preserve"> </w:t>
            </w:r>
            <w:r w:rsidRPr="00472925">
              <w:rPr>
                <w:rFonts w:ascii="Times New Roman" w:hAnsi="Times New Roman" w:cs="Times New Roman"/>
                <w:w w:val="105"/>
                <w:sz w:val="24"/>
                <w:szCs w:val="24"/>
                <w:lang w:val="fr-FR"/>
              </w:rPr>
              <w:t>valides,</w:t>
            </w:r>
            <w:r w:rsidRPr="00472925">
              <w:rPr>
                <w:rFonts w:ascii="Times New Roman" w:hAnsi="Times New Roman" w:cs="Times New Roman"/>
                <w:spacing w:val="-22"/>
                <w:w w:val="105"/>
                <w:sz w:val="24"/>
                <w:szCs w:val="24"/>
                <w:lang w:val="fr-FR"/>
              </w:rPr>
              <w:t xml:space="preserve"> </w:t>
            </w:r>
            <w:r w:rsidRPr="00472925">
              <w:rPr>
                <w:rFonts w:ascii="Times New Roman" w:hAnsi="Times New Roman" w:cs="Times New Roman"/>
                <w:w w:val="105"/>
                <w:sz w:val="24"/>
                <w:szCs w:val="24"/>
                <w:lang w:val="fr-FR"/>
              </w:rPr>
              <w:t>V=données</w:t>
            </w:r>
            <w:r w:rsidRPr="00472925">
              <w:rPr>
                <w:rFonts w:ascii="Times New Roman" w:hAnsi="Times New Roman" w:cs="Times New Roman"/>
                <w:spacing w:val="-23"/>
                <w:w w:val="105"/>
                <w:sz w:val="24"/>
                <w:szCs w:val="24"/>
                <w:lang w:val="fr-FR"/>
              </w:rPr>
              <w:t xml:space="preserve"> </w:t>
            </w:r>
            <w:r w:rsidRPr="00472925">
              <w:rPr>
                <w:rFonts w:ascii="Times New Roman" w:hAnsi="Times New Roman" w:cs="Times New Roman"/>
                <w:w w:val="105"/>
                <w:sz w:val="24"/>
                <w:szCs w:val="24"/>
                <w:lang w:val="fr-FR"/>
              </w:rPr>
              <w:t>invalides</w:t>
            </w:r>
          </w:p>
        </w:tc>
      </w:tr>
      <w:tr w:rsidR="00685753" w:rsidRPr="00472925">
        <w:trPr>
          <w:trHeight w:hRule="exact" w:val="279"/>
        </w:trPr>
        <w:tc>
          <w:tcPr>
            <w:tcW w:w="1500"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jc w:val="both"/>
              <w:rPr>
                <w:rFonts w:ascii="Times New Roman" w:eastAsia="Tahoma" w:hAnsi="Times New Roman" w:cs="Times New Roman"/>
                <w:sz w:val="24"/>
                <w:szCs w:val="24"/>
                <w:lang w:val="fr-FR"/>
              </w:rPr>
            </w:pPr>
            <w:r w:rsidRPr="00472925">
              <w:rPr>
                <w:rFonts w:ascii="Times New Roman" w:hAnsi="Times New Roman" w:cs="Times New Roman"/>
                <w:sz w:val="24"/>
                <w:szCs w:val="24"/>
                <w:lang w:val="fr-FR"/>
              </w:rPr>
              <w:t>2503.6319</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spacing w:before="5"/>
              <w:ind w:left="103" w:right="147"/>
              <w:jc w:val="both"/>
              <w:rPr>
                <w:rFonts w:ascii="Times New Roman" w:hAnsi="Times New Roman" w:cs="Times New Roman"/>
                <w:lang w:val="fr-FR"/>
              </w:rPr>
            </w:pPr>
            <w:r w:rsidRPr="00472925">
              <w:rPr>
                <w:rFonts w:ascii="Times New Roman" w:eastAsia="Tahoma" w:hAnsi="Times New Roman" w:cs="Times New Roman"/>
                <w:sz w:val="24"/>
                <w:szCs w:val="24"/>
                <w:lang w:val="fr-FR"/>
              </w:rPr>
              <w:t xml:space="preserve">Latitude exprimée en </w:t>
            </w:r>
            <w:proofErr w:type="spellStart"/>
            <w:r w:rsidRPr="00472925">
              <w:rPr>
                <w:rFonts w:ascii="Times New Roman" w:eastAsia="Tahoma" w:hAnsi="Times New Roman" w:cs="Times New Roman"/>
                <w:sz w:val="24"/>
                <w:szCs w:val="24"/>
                <w:lang w:val="fr-FR"/>
              </w:rPr>
              <w:t>ddmm.mmmm</w:t>
            </w:r>
            <w:proofErr w:type="spellEnd"/>
            <w:r w:rsidRPr="00472925">
              <w:rPr>
                <w:rFonts w:ascii="Times New Roman" w:eastAsia="Tahoma" w:hAnsi="Times New Roman" w:cs="Times New Roman"/>
                <w:sz w:val="24"/>
                <w:szCs w:val="24"/>
                <w:lang w:val="fr-FR"/>
              </w:rPr>
              <w:t xml:space="preserve"> : 25°03.6319' = 25°03'37,914"</w:t>
            </w:r>
          </w:p>
        </w:tc>
      </w:tr>
      <w:tr w:rsidR="00685753" w:rsidRPr="00472925">
        <w:trPr>
          <w:trHeight w:hRule="exact" w:val="300"/>
        </w:trPr>
        <w:tc>
          <w:tcPr>
            <w:tcW w:w="1500"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jc w:val="both"/>
              <w:rPr>
                <w:rFonts w:ascii="Times New Roman" w:hAnsi="Times New Roman" w:cs="Times New Roman"/>
                <w:w w:val="105"/>
                <w:sz w:val="24"/>
                <w:szCs w:val="24"/>
                <w:lang w:val="fr-FR"/>
              </w:rPr>
            </w:pPr>
            <w:r w:rsidRPr="00472925">
              <w:rPr>
                <w:rFonts w:ascii="Times New Roman" w:hAnsi="Times New Roman" w:cs="Times New Roman"/>
                <w:w w:val="122"/>
                <w:sz w:val="24"/>
                <w:szCs w:val="24"/>
                <w:lang w:val="fr-FR"/>
              </w:rPr>
              <w:t>N</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4" w:right="147"/>
              <w:jc w:val="both"/>
              <w:rPr>
                <w:rFonts w:ascii="Times New Roman" w:hAnsi="Times New Roman" w:cs="Times New Roman"/>
                <w:lang w:val="fr-FR"/>
              </w:rPr>
            </w:pPr>
            <w:r w:rsidRPr="00472925">
              <w:rPr>
                <w:rFonts w:ascii="Times New Roman" w:hAnsi="Times New Roman" w:cs="Times New Roman"/>
                <w:w w:val="105"/>
                <w:sz w:val="24"/>
                <w:szCs w:val="24"/>
                <w:lang w:val="fr-FR"/>
              </w:rPr>
              <w:t>indicateur de latitude N=nord,</w:t>
            </w:r>
            <w:r w:rsidRPr="00472925">
              <w:rPr>
                <w:rFonts w:ascii="Times New Roman" w:hAnsi="Times New Roman" w:cs="Times New Roman"/>
                <w:spacing w:val="-13"/>
                <w:w w:val="105"/>
                <w:sz w:val="24"/>
                <w:szCs w:val="24"/>
                <w:lang w:val="fr-FR"/>
              </w:rPr>
              <w:t xml:space="preserve"> </w:t>
            </w:r>
            <w:r w:rsidRPr="00472925">
              <w:rPr>
                <w:rFonts w:ascii="Times New Roman" w:hAnsi="Times New Roman" w:cs="Times New Roman"/>
                <w:w w:val="105"/>
                <w:sz w:val="24"/>
                <w:szCs w:val="24"/>
                <w:lang w:val="fr-FR"/>
              </w:rPr>
              <w:t>S=sud</w:t>
            </w:r>
          </w:p>
        </w:tc>
      </w:tr>
      <w:tr w:rsidR="00685753" w:rsidRPr="00472925">
        <w:trPr>
          <w:trHeight w:hRule="exact" w:val="259"/>
        </w:trPr>
        <w:tc>
          <w:tcPr>
            <w:tcW w:w="1500"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jc w:val="both"/>
              <w:rPr>
                <w:rFonts w:ascii="Times New Roman" w:eastAsia="Tahoma" w:hAnsi="Times New Roman" w:cs="Times New Roman"/>
                <w:sz w:val="24"/>
                <w:szCs w:val="24"/>
                <w:lang w:val="fr-FR"/>
              </w:rPr>
            </w:pPr>
            <w:r w:rsidRPr="00472925">
              <w:rPr>
                <w:rFonts w:ascii="Times New Roman" w:hAnsi="Times New Roman" w:cs="Times New Roman"/>
                <w:sz w:val="24"/>
                <w:szCs w:val="24"/>
                <w:lang w:val="fr-FR"/>
              </w:rPr>
              <w:t>12136.0099</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spacing w:before="5"/>
              <w:ind w:left="103" w:right="147"/>
              <w:jc w:val="both"/>
              <w:rPr>
                <w:rFonts w:ascii="Times New Roman" w:hAnsi="Times New Roman" w:cs="Times New Roman"/>
                <w:lang w:val="fr-FR"/>
              </w:rPr>
            </w:pPr>
            <w:r w:rsidRPr="00472925">
              <w:rPr>
                <w:rFonts w:ascii="Times New Roman" w:eastAsia="Tahoma" w:hAnsi="Times New Roman" w:cs="Times New Roman"/>
                <w:sz w:val="24"/>
                <w:szCs w:val="24"/>
                <w:lang w:val="fr-FR"/>
              </w:rPr>
              <w:t xml:space="preserve">Longitude exprimée en </w:t>
            </w:r>
            <w:proofErr w:type="spellStart"/>
            <w:r w:rsidRPr="00472925">
              <w:rPr>
                <w:rFonts w:ascii="Times New Roman" w:eastAsia="Tahoma" w:hAnsi="Times New Roman" w:cs="Times New Roman"/>
                <w:sz w:val="24"/>
                <w:szCs w:val="24"/>
                <w:lang w:val="fr-FR"/>
              </w:rPr>
              <w:t>dddmm.mmmm</w:t>
            </w:r>
            <w:proofErr w:type="spellEnd"/>
            <w:r w:rsidRPr="00472925">
              <w:rPr>
                <w:rFonts w:ascii="Times New Roman" w:eastAsia="Tahoma" w:hAnsi="Times New Roman" w:cs="Times New Roman"/>
                <w:sz w:val="24"/>
                <w:szCs w:val="24"/>
                <w:lang w:val="fr-FR"/>
              </w:rPr>
              <w:t xml:space="preserve"> : 121°36.0099' = 121°36'00,594"</w:t>
            </w:r>
          </w:p>
        </w:tc>
      </w:tr>
      <w:tr w:rsidR="00685753" w:rsidRPr="00472925">
        <w:trPr>
          <w:trHeight w:hRule="exact" w:val="300"/>
        </w:trPr>
        <w:tc>
          <w:tcPr>
            <w:tcW w:w="1500"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jc w:val="both"/>
              <w:rPr>
                <w:rFonts w:ascii="Times New Roman" w:hAnsi="Times New Roman" w:cs="Times New Roman"/>
                <w:w w:val="105"/>
                <w:sz w:val="24"/>
                <w:szCs w:val="24"/>
                <w:lang w:val="fr-FR"/>
              </w:rPr>
            </w:pPr>
            <w:r w:rsidRPr="00472925">
              <w:rPr>
                <w:rFonts w:ascii="Times New Roman" w:hAnsi="Times New Roman" w:cs="Times New Roman"/>
                <w:w w:val="128"/>
                <w:sz w:val="24"/>
                <w:szCs w:val="24"/>
                <w:lang w:val="fr-FR"/>
              </w:rPr>
              <w:t>E</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4" w:right="147"/>
              <w:jc w:val="both"/>
              <w:rPr>
                <w:rFonts w:ascii="Times New Roman" w:hAnsi="Times New Roman" w:cs="Times New Roman"/>
                <w:lang w:val="fr-FR"/>
              </w:rPr>
            </w:pPr>
            <w:r w:rsidRPr="00472925">
              <w:rPr>
                <w:rFonts w:ascii="Times New Roman" w:hAnsi="Times New Roman" w:cs="Times New Roman"/>
                <w:w w:val="105"/>
                <w:sz w:val="24"/>
                <w:szCs w:val="24"/>
                <w:lang w:val="fr-FR"/>
              </w:rPr>
              <w:t>indicateur</w:t>
            </w:r>
            <w:r w:rsidRPr="00472925">
              <w:rPr>
                <w:rFonts w:ascii="Times New Roman" w:hAnsi="Times New Roman" w:cs="Times New Roman"/>
                <w:spacing w:val="-19"/>
                <w:w w:val="105"/>
                <w:sz w:val="24"/>
                <w:szCs w:val="24"/>
                <w:lang w:val="fr-FR"/>
              </w:rPr>
              <w:t xml:space="preserve"> </w:t>
            </w:r>
            <w:r w:rsidRPr="00472925">
              <w:rPr>
                <w:rFonts w:ascii="Times New Roman" w:hAnsi="Times New Roman" w:cs="Times New Roman"/>
                <w:w w:val="105"/>
                <w:sz w:val="24"/>
                <w:szCs w:val="24"/>
                <w:lang w:val="fr-FR"/>
              </w:rPr>
              <w:t>de</w:t>
            </w:r>
            <w:r w:rsidRPr="00472925">
              <w:rPr>
                <w:rFonts w:ascii="Times New Roman" w:hAnsi="Times New Roman" w:cs="Times New Roman"/>
                <w:spacing w:val="-18"/>
                <w:w w:val="105"/>
                <w:sz w:val="24"/>
                <w:szCs w:val="24"/>
                <w:lang w:val="fr-FR"/>
              </w:rPr>
              <w:t xml:space="preserve"> </w:t>
            </w:r>
            <w:r w:rsidRPr="00472925">
              <w:rPr>
                <w:rFonts w:ascii="Times New Roman" w:hAnsi="Times New Roman" w:cs="Times New Roman"/>
                <w:w w:val="105"/>
                <w:sz w:val="24"/>
                <w:szCs w:val="24"/>
                <w:lang w:val="fr-FR"/>
              </w:rPr>
              <w:t>longitude</w:t>
            </w:r>
            <w:r w:rsidRPr="00472925">
              <w:rPr>
                <w:rFonts w:ascii="Times New Roman" w:hAnsi="Times New Roman" w:cs="Times New Roman"/>
                <w:spacing w:val="-18"/>
                <w:w w:val="105"/>
                <w:sz w:val="24"/>
                <w:szCs w:val="24"/>
                <w:lang w:val="fr-FR"/>
              </w:rPr>
              <w:t xml:space="preserve"> </w:t>
            </w:r>
            <w:r w:rsidRPr="00472925">
              <w:rPr>
                <w:rFonts w:ascii="Times New Roman" w:hAnsi="Times New Roman" w:cs="Times New Roman"/>
                <w:w w:val="105"/>
                <w:sz w:val="24"/>
                <w:szCs w:val="24"/>
                <w:lang w:val="fr-FR"/>
              </w:rPr>
              <w:t>E=est,</w:t>
            </w:r>
            <w:r w:rsidRPr="00472925">
              <w:rPr>
                <w:rFonts w:ascii="Times New Roman" w:hAnsi="Times New Roman" w:cs="Times New Roman"/>
                <w:spacing w:val="-18"/>
                <w:w w:val="105"/>
                <w:sz w:val="24"/>
                <w:szCs w:val="24"/>
                <w:lang w:val="fr-FR"/>
              </w:rPr>
              <w:t xml:space="preserve"> </w:t>
            </w:r>
            <w:r w:rsidRPr="00472925">
              <w:rPr>
                <w:rFonts w:ascii="Times New Roman" w:hAnsi="Times New Roman" w:cs="Times New Roman"/>
                <w:w w:val="105"/>
                <w:sz w:val="24"/>
                <w:szCs w:val="24"/>
                <w:lang w:val="fr-FR"/>
              </w:rPr>
              <w:t>W=ouest</w:t>
            </w:r>
          </w:p>
        </w:tc>
      </w:tr>
      <w:tr w:rsidR="00685753" w:rsidRPr="00472925">
        <w:trPr>
          <w:trHeight w:hRule="exact" w:val="298"/>
        </w:trPr>
        <w:tc>
          <w:tcPr>
            <w:tcW w:w="1500"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jc w:val="both"/>
              <w:rPr>
                <w:rFonts w:ascii="Times New Roman" w:hAnsi="Times New Roman" w:cs="Times New Roman"/>
                <w:w w:val="110"/>
                <w:sz w:val="24"/>
                <w:szCs w:val="24"/>
                <w:lang w:val="fr-FR"/>
              </w:rPr>
            </w:pPr>
            <w:r w:rsidRPr="00472925">
              <w:rPr>
                <w:rFonts w:ascii="Times New Roman" w:hAnsi="Times New Roman" w:cs="Times New Roman"/>
                <w:sz w:val="24"/>
                <w:szCs w:val="24"/>
                <w:lang w:val="fr-FR"/>
              </w:rPr>
              <w:t>2,69</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4" w:right="147"/>
              <w:jc w:val="both"/>
              <w:rPr>
                <w:rFonts w:ascii="Times New Roman" w:hAnsi="Times New Roman" w:cs="Times New Roman"/>
                <w:lang w:val="fr-FR"/>
              </w:rPr>
            </w:pPr>
            <w:r w:rsidRPr="00472925">
              <w:rPr>
                <w:rFonts w:ascii="Times New Roman" w:hAnsi="Times New Roman" w:cs="Times New Roman"/>
                <w:w w:val="110"/>
                <w:sz w:val="24"/>
                <w:szCs w:val="24"/>
                <w:lang w:val="fr-FR"/>
              </w:rPr>
              <w:t>vitesse</w:t>
            </w:r>
            <w:r w:rsidRPr="00472925">
              <w:rPr>
                <w:rFonts w:ascii="Times New Roman" w:hAnsi="Times New Roman" w:cs="Times New Roman"/>
                <w:spacing w:val="-47"/>
                <w:w w:val="110"/>
                <w:sz w:val="24"/>
                <w:szCs w:val="24"/>
                <w:lang w:val="fr-FR"/>
              </w:rPr>
              <w:t xml:space="preserve"> </w:t>
            </w:r>
            <w:r w:rsidRPr="00472925">
              <w:rPr>
                <w:rFonts w:ascii="Times New Roman" w:hAnsi="Times New Roman" w:cs="Times New Roman"/>
                <w:w w:val="110"/>
                <w:sz w:val="24"/>
                <w:szCs w:val="24"/>
                <w:lang w:val="fr-FR"/>
              </w:rPr>
              <w:t>sur</w:t>
            </w:r>
            <w:r w:rsidRPr="00472925">
              <w:rPr>
                <w:rFonts w:ascii="Times New Roman" w:hAnsi="Times New Roman" w:cs="Times New Roman"/>
                <w:spacing w:val="-47"/>
                <w:w w:val="110"/>
                <w:sz w:val="24"/>
                <w:szCs w:val="24"/>
                <w:lang w:val="fr-FR"/>
              </w:rPr>
              <w:t xml:space="preserve"> </w:t>
            </w:r>
            <w:r w:rsidRPr="00472925">
              <w:rPr>
                <w:rFonts w:ascii="Times New Roman" w:hAnsi="Times New Roman" w:cs="Times New Roman"/>
                <w:w w:val="110"/>
                <w:sz w:val="24"/>
                <w:szCs w:val="24"/>
                <w:lang w:val="fr-FR"/>
              </w:rPr>
              <w:t>le</w:t>
            </w:r>
            <w:r w:rsidRPr="00472925">
              <w:rPr>
                <w:rFonts w:ascii="Times New Roman" w:hAnsi="Times New Roman" w:cs="Times New Roman"/>
                <w:spacing w:val="-47"/>
                <w:w w:val="110"/>
                <w:sz w:val="24"/>
                <w:szCs w:val="24"/>
                <w:lang w:val="fr-FR"/>
              </w:rPr>
              <w:t xml:space="preserve"> </w:t>
            </w:r>
            <w:r w:rsidRPr="00472925">
              <w:rPr>
                <w:rFonts w:ascii="Times New Roman" w:hAnsi="Times New Roman" w:cs="Times New Roman"/>
                <w:w w:val="110"/>
                <w:sz w:val="24"/>
                <w:szCs w:val="24"/>
                <w:lang w:val="fr-FR"/>
              </w:rPr>
              <w:t>fond</w:t>
            </w:r>
            <w:r w:rsidRPr="00472925">
              <w:rPr>
                <w:rFonts w:ascii="Times New Roman" w:hAnsi="Times New Roman" w:cs="Times New Roman"/>
                <w:spacing w:val="-47"/>
                <w:w w:val="110"/>
                <w:sz w:val="24"/>
                <w:szCs w:val="24"/>
                <w:lang w:val="fr-FR"/>
              </w:rPr>
              <w:t xml:space="preserve"> </w:t>
            </w:r>
            <w:r w:rsidRPr="00472925">
              <w:rPr>
                <w:rFonts w:ascii="Times New Roman" w:hAnsi="Times New Roman" w:cs="Times New Roman"/>
                <w:w w:val="110"/>
                <w:sz w:val="24"/>
                <w:szCs w:val="24"/>
                <w:lang w:val="fr-FR"/>
              </w:rPr>
              <w:t>en</w:t>
            </w:r>
            <w:r w:rsidRPr="00472925">
              <w:rPr>
                <w:rFonts w:ascii="Times New Roman" w:hAnsi="Times New Roman" w:cs="Times New Roman"/>
                <w:spacing w:val="-47"/>
                <w:w w:val="110"/>
                <w:sz w:val="24"/>
                <w:szCs w:val="24"/>
                <w:lang w:val="fr-FR"/>
              </w:rPr>
              <w:t xml:space="preserve"> </w:t>
            </w:r>
            <w:r w:rsidRPr="00472925">
              <w:rPr>
                <w:rFonts w:ascii="Times New Roman" w:hAnsi="Times New Roman" w:cs="Times New Roman"/>
                <w:w w:val="110"/>
                <w:sz w:val="24"/>
                <w:szCs w:val="24"/>
                <w:lang w:val="fr-FR"/>
              </w:rPr>
              <w:t>nœuds</w:t>
            </w:r>
          </w:p>
        </w:tc>
      </w:tr>
      <w:tr w:rsidR="00685753" w:rsidRPr="00472925">
        <w:trPr>
          <w:trHeight w:hRule="exact" w:val="300"/>
        </w:trPr>
        <w:tc>
          <w:tcPr>
            <w:tcW w:w="1500"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jc w:val="both"/>
              <w:rPr>
                <w:rFonts w:ascii="Times New Roman" w:hAnsi="Times New Roman" w:cs="Times New Roman"/>
                <w:w w:val="105"/>
                <w:sz w:val="24"/>
                <w:szCs w:val="24"/>
                <w:lang w:val="fr-FR"/>
              </w:rPr>
            </w:pPr>
            <w:r w:rsidRPr="00472925">
              <w:rPr>
                <w:rFonts w:ascii="Times New Roman" w:hAnsi="Times New Roman" w:cs="Times New Roman"/>
                <w:sz w:val="24"/>
                <w:szCs w:val="24"/>
                <w:lang w:val="fr-FR"/>
              </w:rPr>
              <w:t>79,65</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4" w:right="147"/>
              <w:jc w:val="both"/>
              <w:rPr>
                <w:rFonts w:ascii="Times New Roman" w:hAnsi="Times New Roman" w:cs="Times New Roman"/>
                <w:lang w:val="fr-FR"/>
              </w:rPr>
            </w:pPr>
            <w:r w:rsidRPr="00472925">
              <w:rPr>
                <w:rFonts w:ascii="Times New Roman" w:hAnsi="Times New Roman" w:cs="Times New Roman"/>
                <w:w w:val="105"/>
                <w:sz w:val="24"/>
                <w:szCs w:val="24"/>
                <w:lang w:val="fr-FR"/>
              </w:rPr>
              <w:t>route</w:t>
            </w:r>
            <w:r w:rsidRPr="00472925">
              <w:rPr>
                <w:rFonts w:ascii="Times New Roman" w:hAnsi="Times New Roman" w:cs="Times New Roman"/>
                <w:spacing w:val="-16"/>
                <w:w w:val="105"/>
                <w:sz w:val="24"/>
                <w:szCs w:val="24"/>
                <w:lang w:val="fr-FR"/>
              </w:rPr>
              <w:t xml:space="preserve"> </w:t>
            </w:r>
            <w:r w:rsidRPr="00472925">
              <w:rPr>
                <w:rFonts w:ascii="Times New Roman" w:hAnsi="Times New Roman" w:cs="Times New Roman"/>
                <w:w w:val="105"/>
                <w:sz w:val="24"/>
                <w:szCs w:val="24"/>
                <w:lang w:val="fr-FR"/>
              </w:rPr>
              <w:t>sur</w:t>
            </w:r>
            <w:r w:rsidRPr="00472925">
              <w:rPr>
                <w:rFonts w:ascii="Times New Roman" w:hAnsi="Times New Roman" w:cs="Times New Roman"/>
                <w:spacing w:val="-17"/>
                <w:w w:val="105"/>
                <w:sz w:val="24"/>
                <w:szCs w:val="24"/>
                <w:lang w:val="fr-FR"/>
              </w:rPr>
              <w:t xml:space="preserve"> </w:t>
            </w:r>
            <w:r w:rsidRPr="00472925">
              <w:rPr>
                <w:rFonts w:ascii="Times New Roman" w:hAnsi="Times New Roman" w:cs="Times New Roman"/>
                <w:w w:val="105"/>
                <w:sz w:val="24"/>
                <w:szCs w:val="24"/>
                <w:lang w:val="fr-FR"/>
              </w:rPr>
              <w:t>le</w:t>
            </w:r>
            <w:r w:rsidRPr="00472925">
              <w:rPr>
                <w:rFonts w:ascii="Times New Roman" w:hAnsi="Times New Roman" w:cs="Times New Roman"/>
                <w:spacing w:val="-16"/>
                <w:w w:val="105"/>
                <w:sz w:val="24"/>
                <w:szCs w:val="24"/>
                <w:lang w:val="fr-FR"/>
              </w:rPr>
              <w:t xml:space="preserve"> </w:t>
            </w:r>
            <w:r w:rsidRPr="00472925">
              <w:rPr>
                <w:rFonts w:ascii="Times New Roman" w:hAnsi="Times New Roman" w:cs="Times New Roman"/>
                <w:w w:val="105"/>
                <w:sz w:val="24"/>
                <w:szCs w:val="24"/>
                <w:lang w:val="fr-FR"/>
              </w:rPr>
              <w:t>fond</w:t>
            </w:r>
            <w:r w:rsidRPr="00472925">
              <w:rPr>
                <w:rFonts w:ascii="Times New Roman" w:hAnsi="Times New Roman" w:cs="Times New Roman"/>
                <w:spacing w:val="-17"/>
                <w:w w:val="105"/>
                <w:sz w:val="24"/>
                <w:szCs w:val="24"/>
                <w:lang w:val="fr-FR"/>
              </w:rPr>
              <w:t xml:space="preserve"> </w:t>
            </w:r>
            <w:r w:rsidRPr="00472925">
              <w:rPr>
                <w:rFonts w:ascii="Times New Roman" w:hAnsi="Times New Roman" w:cs="Times New Roman"/>
                <w:w w:val="105"/>
                <w:sz w:val="24"/>
                <w:szCs w:val="24"/>
                <w:lang w:val="fr-FR"/>
              </w:rPr>
              <w:t>en</w:t>
            </w:r>
            <w:r w:rsidRPr="00472925">
              <w:rPr>
                <w:rFonts w:ascii="Times New Roman" w:hAnsi="Times New Roman" w:cs="Times New Roman"/>
                <w:spacing w:val="-16"/>
                <w:w w:val="105"/>
                <w:sz w:val="24"/>
                <w:szCs w:val="24"/>
                <w:lang w:val="fr-FR"/>
              </w:rPr>
              <w:t xml:space="preserve"> </w:t>
            </w:r>
            <w:r w:rsidRPr="00472925">
              <w:rPr>
                <w:rFonts w:ascii="Times New Roman" w:hAnsi="Times New Roman" w:cs="Times New Roman"/>
                <w:w w:val="105"/>
                <w:sz w:val="24"/>
                <w:szCs w:val="24"/>
                <w:lang w:val="fr-FR"/>
              </w:rPr>
              <w:t>degrés</w:t>
            </w:r>
          </w:p>
        </w:tc>
      </w:tr>
      <w:tr w:rsidR="00685753" w:rsidRPr="00472925">
        <w:trPr>
          <w:trHeight w:hRule="exact" w:val="298"/>
        </w:trPr>
        <w:tc>
          <w:tcPr>
            <w:tcW w:w="1500"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jc w:val="both"/>
              <w:rPr>
                <w:rFonts w:ascii="Times New Roman" w:hAnsi="Times New Roman" w:cs="Times New Roman"/>
                <w:w w:val="105"/>
                <w:sz w:val="24"/>
                <w:szCs w:val="24"/>
                <w:lang w:val="fr-FR"/>
              </w:rPr>
            </w:pPr>
            <w:r w:rsidRPr="00472925">
              <w:rPr>
                <w:rFonts w:ascii="Times New Roman" w:hAnsi="Times New Roman" w:cs="Times New Roman"/>
                <w:sz w:val="24"/>
                <w:szCs w:val="24"/>
                <w:lang w:val="fr-FR"/>
              </w:rPr>
              <w:t>100106</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right="147"/>
              <w:jc w:val="both"/>
              <w:rPr>
                <w:rFonts w:ascii="Times New Roman" w:hAnsi="Times New Roman" w:cs="Times New Roman"/>
                <w:lang w:val="fr-FR"/>
              </w:rPr>
            </w:pPr>
            <w:r w:rsidRPr="00472925">
              <w:rPr>
                <w:rFonts w:ascii="Times New Roman" w:hAnsi="Times New Roman" w:cs="Times New Roman"/>
                <w:w w:val="105"/>
                <w:sz w:val="24"/>
                <w:szCs w:val="24"/>
                <w:lang w:val="fr-FR"/>
              </w:rPr>
              <w:t>Date</w:t>
            </w:r>
            <w:r w:rsidRPr="00472925">
              <w:rPr>
                <w:rFonts w:ascii="Times New Roman" w:hAnsi="Times New Roman" w:cs="Times New Roman"/>
                <w:spacing w:val="-13"/>
                <w:w w:val="105"/>
                <w:sz w:val="24"/>
                <w:szCs w:val="24"/>
                <w:lang w:val="fr-FR"/>
              </w:rPr>
              <w:t xml:space="preserve"> </w:t>
            </w:r>
            <w:r w:rsidRPr="00472925">
              <w:rPr>
                <w:rFonts w:ascii="Times New Roman" w:hAnsi="Times New Roman" w:cs="Times New Roman"/>
                <w:w w:val="105"/>
                <w:sz w:val="24"/>
                <w:szCs w:val="24"/>
                <w:lang w:val="fr-FR"/>
              </w:rPr>
              <w:t>exprimée</w:t>
            </w:r>
            <w:r w:rsidRPr="00472925">
              <w:rPr>
                <w:rFonts w:ascii="Times New Roman" w:hAnsi="Times New Roman" w:cs="Times New Roman"/>
                <w:spacing w:val="-13"/>
                <w:w w:val="105"/>
                <w:sz w:val="24"/>
                <w:szCs w:val="24"/>
                <w:lang w:val="fr-FR"/>
              </w:rPr>
              <w:t xml:space="preserve"> </w:t>
            </w:r>
            <w:r w:rsidRPr="00472925">
              <w:rPr>
                <w:rFonts w:ascii="Times New Roman" w:hAnsi="Times New Roman" w:cs="Times New Roman"/>
                <w:w w:val="105"/>
                <w:sz w:val="24"/>
                <w:szCs w:val="24"/>
                <w:lang w:val="fr-FR"/>
              </w:rPr>
              <w:t>en</w:t>
            </w:r>
            <w:r w:rsidRPr="00472925">
              <w:rPr>
                <w:rFonts w:ascii="Times New Roman" w:hAnsi="Times New Roman" w:cs="Times New Roman"/>
                <w:spacing w:val="-13"/>
                <w:w w:val="105"/>
                <w:sz w:val="24"/>
                <w:szCs w:val="24"/>
                <w:lang w:val="fr-FR"/>
              </w:rPr>
              <w:t xml:space="preserve"> </w:t>
            </w:r>
            <w:proofErr w:type="spellStart"/>
            <w:r w:rsidRPr="00472925">
              <w:rPr>
                <w:rFonts w:ascii="Times New Roman" w:hAnsi="Times New Roman" w:cs="Times New Roman"/>
                <w:w w:val="105"/>
                <w:sz w:val="24"/>
                <w:szCs w:val="24"/>
                <w:lang w:val="fr-FR"/>
              </w:rPr>
              <w:t>ddmmyy</w:t>
            </w:r>
            <w:proofErr w:type="spellEnd"/>
            <w:r w:rsidRPr="00472925">
              <w:rPr>
                <w:rFonts w:ascii="Times New Roman" w:hAnsi="Times New Roman" w:cs="Times New Roman"/>
                <w:spacing w:val="-12"/>
                <w:w w:val="105"/>
                <w:sz w:val="24"/>
                <w:szCs w:val="24"/>
                <w:lang w:val="fr-FR"/>
              </w:rPr>
              <w:t xml:space="preserve"> </w:t>
            </w:r>
            <w:r w:rsidRPr="00472925">
              <w:rPr>
                <w:rFonts w:ascii="Times New Roman" w:hAnsi="Times New Roman" w:cs="Times New Roman"/>
                <w:w w:val="105"/>
                <w:sz w:val="24"/>
                <w:szCs w:val="24"/>
                <w:lang w:val="fr-FR"/>
              </w:rPr>
              <w:t>:</w:t>
            </w:r>
            <w:r w:rsidRPr="00472925">
              <w:rPr>
                <w:rFonts w:ascii="Times New Roman" w:hAnsi="Times New Roman" w:cs="Times New Roman"/>
                <w:spacing w:val="-15"/>
                <w:w w:val="105"/>
                <w:sz w:val="24"/>
                <w:szCs w:val="24"/>
                <w:lang w:val="fr-FR"/>
              </w:rPr>
              <w:t xml:space="preserve"> </w:t>
            </w:r>
            <w:r w:rsidRPr="00472925">
              <w:rPr>
                <w:rFonts w:ascii="Times New Roman" w:hAnsi="Times New Roman" w:cs="Times New Roman"/>
                <w:w w:val="105"/>
                <w:sz w:val="24"/>
                <w:szCs w:val="24"/>
                <w:lang w:val="fr-FR"/>
              </w:rPr>
              <w:t>10</w:t>
            </w:r>
            <w:r w:rsidRPr="00472925">
              <w:rPr>
                <w:rFonts w:ascii="Times New Roman" w:hAnsi="Times New Roman" w:cs="Times New Roman"/>
                <w:spacing w:val="-15"/>
                <w:w w:val="105"/>
                <w:sz w:val="24"/>
                <w:szCs w:val="24"/>
                <w:lang w:val="fr-FR"/>
              </w:rPr>
              <w:t xml:space="preserve"> </w:t>
            </w:r>
            <w:r w:rsidRPr="00472925">
              <w:rPr>
                <w:rFonts w:ascii="Times New Roman" w:hAnsi="Times New Roman" w:cs="Times New Roman"/>
                <w:w w:val="105"/>
                <w:sz w:val="24"/>
                <w:szCs w:val="24"/>
                <w:lang w:val="fr-FR"/>
              </w:rPr>
              <w:t>janvier</w:t>
            </w:r>
            <w:r w:rsidRPr="00472925">
              <w:rPr>
                <w:rFonts w:ascii="Times New Roman" w:hAnsi="Times New Roman" w:cs="Times New Roman"/>
                <w:spacing w:val="-14"/>
                <w:w w:val="105"/>
                <w:sz w:val="24"/>
                <w:szCs w:val="24"/>
                <w:lang w:val="fr-FR"/>
              </w:rPr>
              <w:t xml:space="preserve"> </w:t>
            </w:r>
            <w:r w:rsidRPr="00472925">
              <w:rPr>
                <w:rFonts w:ascii="Times New Roman" w:hAnsi="Times New Roman" w:cs="Times New Roman"/>
                <w:w w:val="105"/>
                <w:sz w:val="24"/>
                <w:szCs w:val="24"/>
                <w:lang w:val="fr-FR"/>
              </w:rPr>
              <w:t>2006</w:t>
            </w:r>
          </w:p>
        </w:tc>
      </w:tr>
      <w:tr w:rsidR="00685753" w:rsidRPr="00472925">
        <w:trPr>
          <w:trHeight w:hRule="exact" w:val="298"/>
        </w:trPr>
        <w:tc>
          <w:tcPr>
            <w:tcW w:w="1500"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jc w:val="both"/>
              <w:rPr>
                <w:rFonts w:ascii="Times New Roman" w:hAnsi="Times New Roman" w:cs="Times New Roman"/>
                <w:w w:val="105"/>
                <w:sz w:val="24"/>
                <w:szCs w:val="24"/>
                <w:lang w:val="fr-FR"/>
              </w:rPr>
            </w:pPr>
            <w:r w:rsidRPr="00472925">
              <w:rPr>
                <w:rFonts w:ascii="Times New Roman" w:hAnsi="Times New Roman" w:cs="Times New Roman"/>
                <w:w w:val="91"/>
                <w:sz w:val="24"/>
                <w:szCs w:val="24"/>
                <w:lang w:val="fr-FR"/>
              </w:rPr>
              <w:t>,</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4" w:right="147"/>
              <w:jc w:val="both"/>
              <w:rPr>
                <w:rFonts w:ascii="Times New Roman" w:hAnsi="Times New Roman" w:cs="Times New Roman"/>
                <w:lang w:val="fr-FR"/>
              </w:rPr>
            </w:pPr>
            <w:r w:rsidRPr="00472925">
              <w:rPr>
                <w:rFonts w:ascii="Times New Roman" w:hAnsi="Times New Roman" w:cs="Times New Roman"/>
                <w:w w:val="105"/>
                <w:sz w:val="24"/>
                <w:szCs w:val="24"/>
                <w:lang w:val="fr-FR"/>
              </w:rPr>
              <w:t>déviation</w:t>
            </w:r>
            <w:r w:rsidRPr="00472925">
              <w:rPr>
                <w:rFonts w:ascii="Times New Roman" w:hAnsi="Times New Roman" w:cs="Times New Roman"/>
                <w:spacing w:val="-15"/>
                <w:w w:val="105"/>
                <w:sz w:val="24"/>
                <w:szCs w:val="24"/>
                <w:lang w:val="fr-FR"/>
              </w:rPr>
              <w:t xml:space="preserve"> </w:t>
            </w:r>
            <w:r w:rsidRPr="00472925">
              <w:rPr>
                <w:rFonts w:ascii="Times New Roman" w:hAnsi="Times New Roman" w:cs="Times New Roman"/>
                <w:w w:val="105"/>
                <w:sz w:val="24"/>
                <w:szCs w:val="24"/>
                <w:lang w:val="fr-FR"/>
              </w:rPr>
              <w:t>magnétique</w:t>
            </w:r>
            <w:r w:rsidRPr="00472925">
              <w:rPr>
                <w:rFonts w:ascii="Times New Roman" w:hAnsi="Times New Roman" w:cs="Times New Roman"/>
                <w:spacing w:val="-15"/>
                <w:w w:val="105"/>
                <w:sz w:val="24"/>
                <w:szCs w:val="24"/>
                <w:lang w:val="fr-FR"/>
              </w:rPr>
              <w:t xml:space="preserve"> </w:t>
            </w:r>
            <w:r w:rsidRPr="00472925">
              <w:rPr>
                <w:rFonts w:ascii="Times New Roman" w:hAnsi="Times New Roman" w:cs="Times New Roman"/>
                <w:w w:val="105"/>
                <w:sz w:val="24"/>
                <w:szCs w:val="24"/>
                <w:lang w:val="fr-FR"/>
              </w:rPr>
              <w:t>en</w:t>
            </w:r>
            <w:r w:rsidRPr="00472925">
              <w:rPr>
                <w:rFonts w:ascii="Times New Roman" w:hAnsi="Times New Roman" w:cs="Times New Roman"/>
                <w:spacing w:val="-12"/>
                <w:w w:val="105"/>
                <w:sz w:val="24"/>
                <w:szCs w:val="24"/>
                <w:lang w:val="fr-FR"/>
              </w:rPr>
              <w:t xml:space="preserve"> </w:t>
            </w:r>
            <w:r w:rsidRPr="00472925">
              <w:rPr>
                <w:rFonts w:ascii="Times New Roman" w:hAnsi="Times New Roman" w:cs="Times New Roman"/>
                <w:w w:val="105"/>
                <w:sz w:val="24"/>
                <w:szCs w:val="24"/>
                <w:lang w:val="fr-FR"/>
              </w:rPr>
              <w:t>degrés</w:t>
            </w:r>
            <w:r w:rsidRPr="00472925">
              <w:rPr>
                <w:rFonts w:ascii="Times New Roman" w:hAnsi="Times New Roman" w:cs="Times New Roman"/>
                <w:spacing w:val="-13"/>
                <w:w w:val="105"/>
                <w:sz w:val="24"/>
                <w:szCs w:val="24"/>
                <w:lang w:val="fr-FR"/>
              </w:rPr>
              <w:t xml:space="preserve"> </w:t>
            </w:r>
            <w:r w:rsidRPr="00472925">
              <w:rPr>
                <w:rFonts w:ascii="Times New Roman" w:hAnsi="Times New Roman" w:cs="Times New Roman"/>
                <w:w w:val="105"/>
                <w:sz w:val="24"/>
                <w:szCs w:val="24"/>
                <w:lang w:val="fr-FR"/>
              </w:rPr>
              <w:t>(souvent,</w:t>
            </w:r>
            <w:r w:rsidRPr="00472925">
              <w:rPr>
                <w:rFonts w:ascii="Times New Roman" w:hAnsi="Times New Roman" w:cs="Times New Roman"/>
                <w:spacing w:val="-12"/>
                <w:w w:val="105"/>
                <w:sz w:val="24"/>
                <w:szCs w:val="24"/>
                <w:lang w:val="fr-FR"/>
              </w:rPr>
              <w:t xml:space="preserve"> </w:t>
            </w:r>
            <w:r w:rsidRPr="00472925">
              <w:rPr>
                <w:rFonts w:ascii="Times New Roman" w:hAnsi="Times New Roman" w:cs="Times New Roman"/>
                <w:w w:val="105"/>
                <w:sz w:val="24"/>
                <w:szCs w:val="24"/>
                <w:lang w:val="fr-FR"/>
              </w:rPr>
              <w:t>vide</w:t>
            </w:r>
            <w:r w:rsidRPr="00472925">
              <w:rPr>
                <w:rFonts w:ascii="Times New Roman" w:hAnsi="Times New Roman" w:cs="Times New Roman"/>
                <w:spacing w:val="-12"/>
                <w:w w:val="105"/>
                <w:sz w:val="24"/>
                <w:szCs w:val="24"/>
                <w:lang w:val="fr-FR"/>
              </w:rPr>
              <w:t xml:space="preserve"> </w:t>
            </w:r>
            <w:r w:rsidRPr="00472925">
              <w:rPr>
                <w:rFonts w:ascii="Times New Roman" w:hAnsi="Times New Roman" w:cs="Times New Roman"/>
                <w:w w:val="105"/>
                <w:sz w:val="24"/>
                <w:szCs w:val="24"/>
                <w:lang w:val="fr-FR"/>
              </w:rPr>
              <w:t>pour</w:t>
            </w:r>
            <w:r w:rsidRPr="00472925">
              <w:rPr>
                <w:rFonts w:ascii="Times New Roman" w:hAnsi="Times New Roman" w:cs="Times New Roman"/>
                <w:spacing w:val="-13"/>
                <w:w w:val="105"/>
                <w:sz w:val="24"/>
                <w:szCs w:val="24"/>
                <w:lang w:val="fr-FR"/>
              </w:rPr>
              <w:t xml:space="preserve"> </w:t>
            </w:r>
            <w:r w:rsidRPr="00472925">
              <w:rPr>
                <w:rFonts w:ascii="Times New Roman" w:hAnsi="Times New Roman" w:cs="Times New Roman"/>
                <w:w w:val="105"/>
                <w:sz w:val="24"/>
                <w:szCs w:val="24"/>
                <w:lang w:val="fr-FR"/>
              </w:rPr>
              <w:t>un</w:t>
            </w:r>
            <w:r w:rsidRPr="00472925">
              <w:rPr>
                <w:rFonts w:ascii="Times New Roman" w:hAnsi="Times New Roman" w:cs="Times New Roman"/>
                <w:spacing w:val="-12"/>
                <w:w w:val="105"/>
                <w:sz w:val="24"/>
                <w:szCs w:val="24"/>
                <w:lang w:val="fr-FR"/>
              </w:rPr>
              <w:t xml:space="preserve"> </w:t>
            </w:r>
            <w:r w:rsidRPr="00472925">
              <w:rPr>
                <w:rFonts w:ascii="Times New Roman" w:hAnsi="Times New Roman" w:cs="Times New Roman"/>
                <w:w w:val="105"/>
                <w:sz w:val="24"/>
                <w:szCs w:val="24"/>
                <w:lang w:val="fr-FR"/>
              </w:rPr>
              <w:t>GPS)</w:t>
            </w:r>
          </w:p>
        </w:tc>
      </w:tr>
      <w:tr w:rsidR="00685753" w:rsidRPr="00472925">
        <w:trPr>
          <w:trHeight w:hRule="exact" w:val="300"/>
        </w:trPr>
        <w:tc>
          <w:tcPr>
            <w:tcW w:w="1500"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jc w:val="both"/>
              <w:rPr>
                <w:rFonts w:ascii="Times New Roman" w:hAnsi="Times New Roman" w:cs="Times New Roman"/>
                <w:w w:val="110"/>
                <w:sz w:val="24"/>
                <w:szCs w:val="24"/>
                <w:lang w:val="fr-FR"/>
              </w:rPr>
            </w:pPr>
            <w:r w:rsidRPr="00472925">
              <w:rPr>
                <w:rFonts w:ascii="Times New Roman" w:hAnsi="Times New Roman" w:cs="Times New Roman"/>
                <w:w w:val="91"/>
                <w:sz w:val="24"/>
                <w:szCs w:val="24"/>
                <w:lang w:val="fr-FR"/>
              </w:rPr>
              <w:t>,</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4"/>
              <w:jc w:val="both"/>
              <w:rPr>
                <w:rFonts w:ascii="Times New Roman" w:hAnsi="Times New Roman" w:cs="Times New Roman"/>
                <w:lang w:val="fr-FR"/>
              </w:rPr>
            </w:pPr>
            <w:r w:rsidRPr="00472925">
              <w:rPr>
                <w:rFonts w:ascii="Times New Roman" w:hAnsi="Times New Roman" w:cs="Times New Roman"/>
                <w:w w:val="110"/>
                <w:sz w:val="24"/>
                <w:szCs w:val="24"/>
                <w:lang w:val="fr-FR"/>
              </w:rPr>
              <w:t>sens</w:t>
            </w:r>
            <w:r w:rsidRPr="00472925">
              <w:rPr>
                <w:rFonts w:ascii="Times New Roman" w:hAnsi="Times New Roman" w:cs="Times New Roman"/>
                <w:spacing w:val="-50"/>
                <w:w w:val="110"/>
                <w:sz w:val="24"/>
                <w:szCs w:val="24"/>
                <w:lang w:val="fr-FR"/>
              </w:rPr>
              <w:t xml:space="preserve"> </w:t>
            </w:r>
            <w:r w:rsidRPr="00472925">
              <w:rPr>
                <w:rFonts w:ascii="Times New Roman" w:hAnsi="Times New Roman" w:cs="Times New Roman"/>
                <w:w w:val="110"/>
                <w:sz w:val="24"/>
                <w:szCs w:val="24"/>
                <w:lang w:val="fr-FR"/>
              </w:rPr>
              <w:t>de</w:t>
            </w:r>
            <w:r w:rsidRPr="00472925">
              <w:rPr>
                <w:rFonts w:ascii="Times New Roman" w:hAnsi="Times New Roman" w:cs="Times New Roman"/>
                <w:spacing w:val="-50"/>
                <w:w w:val="110"/>
                <w:sz w:val="24"/>
                <w:szCs w:val="24"/>
                <w:lang w:val="fr-FR"/>
              </w:rPr>
              <w:t xml:space="preserve"> </w:t>
            </w:r>
            <w:r w:rsidRPr="00472925">
              <w:rPr>
                <w:rFonts w:ascii="Times New Roman" w:hAnsi="Times New Roman" w:cs="Times New Roman"/>
                <w:w w:val="110"/>
                <w:sz w:val="24"/>
                <w:szCs w:val="24"/>
                <w:lang w:val="fr-FR"/>
              </w:rPr>
              <w:t>la</w:t>
            </w:r>
            <w:r w:rsidRPr="00472925">
              <w:rPr>
                <w:rFonts w:ascii="Times New Roman" w:hAnsi="Times New Roman" w:cs="Times New Roman"/>
                <w:spacing w:val="-49"/>
                <w:w w:val="110"/>
                <w:sz w:val="24"/>
                <w:szCs w:val="24"/>
                <w:lang w:val="fr-FR"/>
              </w:rPr>
              <w:t xml:space="preserve"> </w:t>
            </w:r>
            <w:r w:rsidRPr="00472925">
              <w:rPr>
                <w:rFonts w:ascii="Times New Roman" w:hAnsi="Times New Roman" w:cs="Times New Roman"/>
                <w:w w:val="110"/>
                <w:sz w:val="24"/>
                <w:szCs w:val="24"/>
                <w:lang w:val="fr-FR"/>
              </w:rPr>
              <w:t>déviation</w:t>
            </w:r>
            <w:r w:rsidRPr="00472925">
              <w:rPr>
                <w:rFonts w:ascii="Times New Roman" w:hAnsi="Times New Roman" w:cs="Times New Roman"/>
                <w:spacing w:val="-50"/>
                <w:w w:val="110"/>
                <w:sz w:val="24"/>
                <w:szCs w:val="24"/>
                <w:lang w:val="fr-FR"/>
              </w:rPr>
              <w:t xml:space="preserve"> </w:t>
            </w:r>
            <w:r w:rsidRPr="00472925">
              <w:rPr>
                <w:rFonts w:ascii="Times New Roman" w:hAnsi="Times New Roman" w:cs="Times New Roman"/>
                <w:w w:val="110"/>
                <w:sz w:val="24"/>
                <w:szCs w:val="24"/>
                <w:lang w:val="fr-FR"/>
              </w:rPr>
              <w:t>E=est,</w:t>
            </w:r>
            <w:r w:rsidRPr="00472925">
              <w:rPr>
                <w:rFonts w:ascii="Times New Roman" w:hAnsi="Times New Roman" w:cs="Times New Roman"/>
                <w:spacing w:val="-50"/>
                <w:w w:val="110"/>
                <w:sz w:val="24"/>
                <w:szCs w:val="24"/>
                <w:lang w:val="fr-FR"/>
              </w:rPr>
              <w:t xml:space="preserve"> </w:t>
            </w:r>
            <w:r w:rsidRPr="00472925">
              <w:rPr>
                <w:rFonts w:ascii="Times New Roman" w:hAnsi="Times New Roman" w:cs="Times New Roman"/>
                <w:w w:val="110"/>
                <w:sz w:val="24"/>
                <w:szCs w:val="24"/>
                <w:lang w:val="fr-FR"/>
              </w:rPr>
              <w:t>W=ouest</w:t>
            </w:r>
            <w:r w:rsidRPr="00472925">
              <w:rPr>
                <w:rFonts w:ascii="Times New Roman" w:hAnsi="Times New Roman" w:cs="Times New Roman"/>
                <w:spacing w:val="-50"/>
                <w:w w:val="110"/>
                <w:sz w:val="24"/>
                <w:szCs w:val="24"/>
                <w:lang w:val="fr-FR"/>
              </w:rPr>
              <w:t xml:space="preserve"> </w:t>
            </w:r>
            <w:r w:rsidRPr="00472925">
              <w:rPr>
                <w:rFonts w:ascii="Times New Roman" w:hAnsi="Times New Roman" w:cs="Times New Roman"/>
                <w:w w:val="110"/>
                <w:sz w:val="24"/>
                <w:szCs w:val="24"/>
                <w:lang w:val="fr-FR"/>
              </w:rPr>
              <w:t>(souvent</w:t>
            </w:r>
            <w:r w:rsidRPr="00472925">
              <w:rPr>
                <w:rFonts w:ascii="Times New Roman" w:hAnsi="Times New Roman" w:cs="Times New Roman"/>
                <w:spacing w:val="-50"/>
                <w:w w:val="110"/>
                <w:sz w:val="24"/>
                <w:szCs w:val="24"/>
                <w:lang w:val="fr-FR"/>
              </w:rPr>
              <w:t xml:space="preserve"> </w:t>
            </w:r>
            <w:r w:rsidRPr="00472925">
              <w:rPr>
                <w:rFonts w:ascii="Times New Roman" w:hAnsi="Times New Roman" w:cs="Times New Roman"/>
                <w:w w:val="110"/>
                <w:sz w:val="24"/>
                <w:szCs w:val="24"/>
                <w:lang w:val="fr-FR"/>
              </w:rPr>
              <w:t>vide</w:t>
            </w:r>
            <w:r w:rsidRPr="00472925">
              <w:rPr>
                <w:rFonts w:ascii="Times New Roman" w:hAnsi="Times New Roman" w:cs="Times New Roman"/>
                <w:spacing w:val="-52"/>
                <w:w w:val="110"/>
                <w:sz w:val="24"/>
                <w:szCs w:val="24"/>
                <w:lang w:val="fr-FR"/>
              </w:rPr>
              <w:t xml:space="preserve"> </w:t>
            </w:r>
            <w:r w:rsidRPr="00472925">
              <w:rPr>
                <w:rFonts w:ascii="Times New Roman" w:hAnsi="Times New Roman" w:cs="Times New Roman"/>
                <w:w w:val="110"/>
                <w:sz w:val="24"/>
                <w:szCs w:val="24"/>
                <w:lang w:val="fr-FR"/>
              </w:rPr>
              <w:t>pour</w:t>
            </w:r>
            <w:r w:rsidRPr="00472925">
              <w:rPr>
                <w:rFonts w:ascii="Times New Roman" w:hAnsi="Times New Roman" w:cs="Times New Roman"/>
                <w:spacing w:val="-50"/>
                <w:w w:val="110"/>
                <w:sz w:val="24"/>
                <w:szCs w:val="24"/>
                <w:lang w:val="fr-FR"/>
              </w:rPr>
              <w:t xml:space="preserve"> </w:t>
            </w:r>
            <w:r w:rsidRPr="00472925">
              <w:rPr>
                <w:rFonts w:ascii="Times New Roman" w:hAnsi="Times New Roman" w:cs="Times New Roman"/>
                <w:w w:val="110"/>
                <w:sz w:val="24"/>
                <w:szCs w:val="24"/>
                <w:lang w:val="fr-FR"/>
              </w:rPr>
              <w:t>un</w:t>
            </w:r>
            <w:r w:rsidRPr="00472925">
              <w:rPr>
                <w:rFonts w:ascii="Times New Roman" w:hAnsi="Times New Roman" w:cs="Times New Roman"/>
                <w:spacing w:val="-50"/>
                <w:w w:val="110"/>
                <w:sz w:val="24"/>
                <w:szCs w:val="24"/>
                <w:lang w:val="fr-FR"/>
              </w:rPr>
              <w:t xml:space="preserve"> </w:t>
            </w:r>
            <w:r w:rsidRPr="00472925">
              <w:rPr>
                <w:rFonts w:ascii="Times New Roman" w:hAnsi="Times New Roman" w:cs="Times New Roman"/>
                <w:w w:val="110"/>
                <w:sz w:val="24"/>
                <w:szCs w:val="24"/>
                <w:lang w:val="fr-FR"/>
              </w:rPr>
              <w:t>GPS)</w:t>
            </w:r>
          </w:p>
        </w:tc>
      </w:tr>
      <w:tr w:rsidR="00685753" w:rsidRPr="00472925">
        <w:trPr>
          <w:trHeight w:hRule="exact" w:val="298"/>
        </w:trPr>
        <w:tc>
          <w:tcPr>
            <w:tcW w:w="1500"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jc w:val="both"/>
              <w:rPr>
                <w:rFonts w:ascii="Times New Roman" w:hAnsi="Times New Roman" w:cs="Times New Roman"/>
                <w:w w:val="105"/>
                <w:sz w:val="24"/>
                <w:szCs w:val="24"/>
                <w:lang w:val="fr-FR"/>
              </w:rPr>
            </w:pPr>
            <w:r w:rsidRPr="00472925">
              <w:rPr>
                <w:rFonts w:ascii="Times New Roman" w:hAnsi="Times New Roman" w:cs="Times New Roman"/>
                <w:w w:val="120"/>
                <w:sz w:val="24"/>
                <w:szCs w:val="24"/>
                <w:lang w:val="fr-FR"/>
              </w:rPr>
              <w:t>A</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4" w:right="147"/>
              <w:jc w:val="both"/>
              <w:rPr>
                <w:rFonts w:ascii="Times New Roman" w:hAnsi="Times New Roman" w:cs="Times New Roman"/>
                <w:lang w:val="fr-FR"/>
              </w:rPr>
            </w:pPr>
            <w:r w:rsidRPr="00472925">
              <w:rPr>
                <w:rFonts w:ascii="Times New Roman" w:hAnsi="Times New Roman" w:cs="Times New Roman"/>
                <w:w w:val="105"/>
                <w:sz w:val="24"/>
                <w:szCs w:val="24"/>
                <w:lang w:val="fr-FR"/>
              </w:rPr>
              <w:t>mode</w:t>
            </w:r>
            <w:r w:rsidRPr="00472925">
              <w:rPr>
                <w:rFonts w:ascii="Times New Roman" w:hAnsi="Times New Roman" w:cs="Times New Roman"/>
                <w:spacing w:val="-18"/>
                <w:w w:val="105"/>
                <w:sz w:val="24"/>
                <w:szCs w:val="24"/>
                <w:lang w:val="fr-FR"/>
              </w:rPr>
              <w:t xml:space="preserve"> </w:t>
            </w:r>
            <w:r w:rsidRPr="00472925">
              <w:rPr>
                <w:rFonts w:ascii="Times New Roman" w:hAnsi="Times New Roman" w:cs="Times New Roman"/>
                <w:w w:val="105"/>
                <w:sz w:val="24"/>
                <w:szCs w:val="24"/>
                <w:lang w:val="fr-FR"/>
              </w:rPr>
              <w:t>de</w:t>
            </w:r>
            <w:r w:rsidRPr="00472925">
              <w:rPr>
                <w:rFonts w:ascii="Times New Roman" w:hAnsi="Times New Roman" w:cs="Times New Roman"/>
                <w:spacing w:val="-18"/>
                <w:w w:val="105"/>
                <w:sz w:val="24"/>
                <w:szCs w:val="24"/>
                <w:lang w:val="fr-FR"/>
              </w:rPr>
              <w:t xml:space="preserve"> </w:t>
            </w:r>
            <w:r w:rsidRPr="00472925">
              <w:rPr>
                <w:rFonts w:ascii="Times New Roman" w:hAnsi="Times New Roman" w:cs="Times New Roman"/>
                <w:w w:val="105"/>
                <w:sz w:val="24"/>
                <w:szCs w:val="24"/>
                <w:lang w:val="fr-FR"/>
              </w:rPr>
              <w:t>positionnement</w:t>
            </w:r>
            <w:r w:rsidRPr="00472925">
              <w:rPr>
                <w:rFonts w:ascii="Times New Roman" w:hAnsi="Times New Roman" w:cs="Times New Roman"/>
                <w:spacing w:val="-32"/>
                <w:w w:val="105"/>
                <w:sz w:val="24"/>
                <w:szCs w:val="24"/>
                <w:lang w:val="fr-FR"/>
              </w:rPr>
              <w:t xml:space="preserve"> </w:t>
            </w:r>
            <w:r w:rsidRPr="00472925">
              <w:rPr>
                <w:rFonts w:ascii="Times New Roman" w:hAnsi="Times New Roman" w:cs="Times New Roman"/>
                <w:w w:val="105"/>
                <w:sz w:val="24"/>
                <w:szCs w:val="24"/>
                <w:lang w:val="fr-FR"/>
              </w:rPr>
              <w:t>A=autonome,</w:t>
            </w:r>
            <w:r w:rsidRPr="00472925">
              <w:rPr>
                <w:rFonts w:ascii="Times New Roman" w:hAnsi="Times New Roman" w:cs="Times New Roman"/>
                <w:spacing w:val="-18"/>
                <w:w w:val="105"/>
                <w:sz w:val="24"/>
                <w:szCs w:val="24"/>
                <w:lang w:val="fr-FR"/>
              </w:rPr>
              <w:t xml:space="preserve"> </w:t>
            </w:r>
            <w:r w:rsidRPr="00472925">
              <w:rPr>
                <w:rFonts w:ascii="Times New Roman" w:hAnsi="Times New Roman" w:cs="Times New Roman"/>
                <w:w w:val="105"/>
                <w:sz w:val="24"/>
                <w:szCs w:val="24"/>
                <w:lang w:val="fr-FR"/>
              </w:rPr>
              <w:t>D=DGPS,</w:t>
            </w:r>
            <w:r w:rsidRPr="00472925">
              <w:rPr>
                <w:rFonts w:ascii="Times New Roman" w:hAnsi="Times New Roman" w:cs="Times New Roman"/>
                <w:spacing w:val="-18"/>
                <w:w w:val="105"/>
                <w:sz w:val="24"/>
                <w:szCs w:val="24"/>
                <w:lang w:val="fr-FR"/>
              </w:rPr>
              <w:t xml:space="preserve"> </w:t>
            </w:r>
            <w:r w:rsidRPr="00472925">
              <w:rPr>
                <w:rFonts w:ascii="Times New Roman" w:hAnsi="Times New Roman" w:cs="Times New Roman"/>
                <w:w w:val="105"/>
                <w:sz w:val="24"/>
                <w:szCs w:val="24"/>
                <w:lang w:val="fr-FR"/>
              </w:rPr>
              <w:t>E=DR</w:t>
            </w:r>
          </w:p>
        </w:tc>
      </w:tr>
      <w:tr w:rsidR="00685753" w:rsidRPr="00472925">
        <w:trPr>
          <w:trHeight w:hRule="exact" w:val="298"/>
        </w:trPr>
        <w:tc>
          <w:tcPr>
            <w:tcW w:w="1500"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jc w:val="both"/>
              <w:rPr>
                <w:rFonts w:ascii="Times New Roman" w:hAnsi="Times New Roman" w:cs="Times New Roman"/>
                <w:w w:val="105"/>
                <w:sz w:val="24"/>
                <w:szCs w:val="24"/>
                <w:lang w:val="fr-FR"/>
              </w:rPr>
            </w:pPr>
            <w:r w:rsidRPr="00472925">
              <w:rPr>
                <w:rFonts w:ascii="Times New Roman" w:hAnsi="Times New Roman" w:cs="Times New Roman"/>
                <w:sz w:val="24"/>
                <w:szCs w:val="24"/>
                <w:lang w:val="fr-FR"/>
              </w:rPr>
              <w:t>*53</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4" w:right="147"/>
              <w:jc w:val="both"/>
              <w:rPr>
                <w:rFonts w:ascii="Times New Roman" w:hAnsi="Times New Roman" w:cs="Times New Roman"/>
                <w:lang w:val="fr-FR"/>
              </w:rPr>
            </w:pPr>
            <w:r w:rsidRPr="00472925">
              <w:rPr>
                <w:rFonts w:ascii="Times New Roman" w:hAnsi="Times New Roman" w:cs="Times New Roman"/>
                <w:w w:val="105"/>
                <w:sz w:val="24"/>
                <w:szCs w:val="24"/>
                <w:lang w:val="fr-FR"/>
              </w:rPr>
              <w:t>somme</w:t>
            </w:r>
            <w:r w:rsidRPr="00472925">
              <w:rPr>
                <w:rFonts w:ascii="Times New Roman" w:hAnsi="Times New Roman" w:cs="Times New Roman"/>
                <w:spacing w:val="-22"/>
                <w:w w:val="105"/>
                <w:sz w:val="24"/>
                <w:szCs w:val="24"/>
                <w:lang w:val="fr-FR"/>
              </w:rPr>
              <w:t xml:space="preserve"> </w:t>
            </w:r>
            <w:r w:rsidRPr="00472925">
              <w:rPr>
                <w:rFonts w:ascii="Times New Roman" w:hAnsi="Times New Roman" w:cs="Times New Roman"/>
                <w:w w:val="105"/>
                <w:sz w:val="24"/>
                <w:szCs w:val="24"/>
                <w:lang w:val="fr-FR"/>
              </w:rPr>
              <w:t>de</w:t>
            </w:r>
            <w:r w:rsidRPr="00472925">
              <w:rPr>
                <w:rFonts w:ascii="Times New Roman" w:hAnsi="Times New Roman" w:cs="Times New Roman"/>
                <w:spacing w:val="-22"/>
                <w:w w:val="105"/>
                <w:sz w:val="24"/>
                <w:szCs w:val="24"/>
                <w:lang w:val="fr-FR"/>
              </w:rPr>
              <w:t xml:space="preserve"> </w:t>
            </w:r>
            <w:r w:rsidRPr="00472925">
              <w:rPr>
                <w:rFonts w:ascii="Times New Roman" w:hAnsi="Times New Roman" w:cs="Times New Roman"/>
                <w:w w:val="105"/>
                <w:sz w:val="24"/>
                <w:szCs w:val="24"/>
                <w:lang w:val="fr-FR"/>
              </w:rPr>
              <w:t>contrôle</w:t>
            </w:r>
            <w:r w:rsidRPr="00472925">
              <w:rPr>
                <w:rFonts w:ascii="Times New Roman" w:hAnsi="Times New Roman" w:cs="Times New Roman"/>
                <w:spacing w:val="-22"/>
                <w:w w:val="105"/>
                <w:sz w:val="24"/>
                <w:szCs w:val="24"/>
                <w:lang w:val="fr-FR"/>
              </w:rPr>
              <w:t xml:space="preserve"> </w:t>
            </w:r>
            <w:r w:rsidRPr="00472925">
              <w:rPr>
                <w:rFonts w:ascii="Times New Roman" w:hAnsi="Times New Roman" w:cs="Times New Roman"/>
                <w:w w:val="105"/>
                <w:sz w:val="24"/>
                <w:szCs w:val="24"/>
                <w:lang w:val="fr-FR"/>
              </w:rPr>
              <w:t>de</w:t>
            </w:r>
            <w:r w:rsidRPr="00472925">
              <w:rPr>
                <w:rFonts w:ascii="Times New Roman" w:hAnsi="Times New Roman" w:cs="Times New Roman"/>
                <w:spacing w:val="-22"/>
                <w:w w:val="105"/>
                <w:sz w:val="24"/>
                <w:szCs w:val="24"/>
                <w:lang w:val="fr-FR"/>
              </w:rPr>
              <w:t xml:space="preserve"> </w:t>
            </w:r>
            <w:r w:rsidRPr="00472925">
              <w:rPr>
                <w:rFonts w:ascii="Times New Roman" w:hAnsi="Times New Roman" w:cs="Times New Roman"/>
                <w:w w:val="105"/>
                <w:sz w:val="24"/>
                <w:szCs w:val="24"/>
                <w:lang w:val="fr-FR"/>
              </w:rPr>
              <w:t>parité</w:t>
            </w:r>
          </w:p>
        </w:tc>
      </w:tr>
      <w:tr w:rsidR="00685753" w:rsidRPr="00472925">
        <w:trPr>
          <w:trHeight w:hRule="exact" w:val="300"/>
        </w:trPr>
        <w:tc>
          <w:tcPr>
            <w:tcW w:w="1500"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3"/>
              <w:jc w:val="both"/>
              <w:rPr>
                <w:rFonts w:ascii="Times New Roman" w:hAnsi="Times New Roman" w:cs="Times New Roman"/>
                <w:w w:val="110"/>
                <w:sz w:val="24"/>
                <w:szCs w:val="24"/>
                <w:lang w:val="fr-FR"/>
              </w:rPr>
            </w:pPr>
            <w:r w:rsidRPr="00472925">
              <w:rPr>
                <w:rFonts w:ascii="Times New Roman" w:hAnsi="Times New Roman" w:cs="Times New Roman"/>
                <w:w w:val="105"/>
                <w:sz w:val="24"/>
                <w:szCs w:val="24"/>
                <w:lang w:val="fr-FR"/>
              </w:rPr>
              <w:t>&lt;CR&gt;&lt;LF&gt;</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685753" w:rsidRPr="00472925" w:rsidRDefault="00685753">
            <w:pPr>
              <w:pStyle w:val="TableParagraph"/>
              <w:ind w:left="104" w:right="147"/>
              <w:jc w:val="both"/>
              <w:rPr>
                <w:rFonts w:ascii="Times New Roman" w:hAnsi="Times New Roman" w:cs="Times New Roman"/>
                <w:lang w:val="fr-FR"/>
              </w:rPr>
            </w:pPr>
            <w:r w:rsidRPr="00472925">
              <w:rPr>
                <w:rFonts w:ascii="Times New Roman" w:hAnsi="Times New Roman" w:cs="Times New Roman"/>
                <w:w w:val="110"/>
                <w:sz w:val="24"/>
                <w:szCs w:val="24"/>
                <w:lang w:val="fr-FR"/>
              </w:rPr>
              <w:t>Fine</w:t>
            </w:r>
            <w:r w:rsidRPr="00472925">
              <w:rPr>
                <w:rFonts w:ascii="Times New Roman" w:hAnsi="Times New Roman" w:cs="Times New Roman"/>
                <w:spacing w:val="-15"/>
                <w:w w:val="110"/>
                <w:sz w:val="24"/>
                <w:szCs w:val="24"/>
                <w:lang w:val="fr-FR"/>
              </w:rPr>
              <w:t xml:space="preserve"> </w:t>
            </w:r>
            <w:r w:rsidRPr="00472925">
              <w:rPr>
                <w:rFonts w:ascii="Times New Roman" w:hAnsi="Times New Roman" w:cs="Times New Roman"/>
                <w:w w:val="110"/>
                <w:sz w:val="24"/>
                <w:szCs w:val="24"/>
                <w:lang w:val="fr-FR"/>
              </w:rPr>
              <w:t>trame</w:t>
            </w:r>
          </w:p>
        </w:tc>
      </w:tr>
    </w:tbl>
    <w:p w:rsidR="00685753" w:rsidRPr="00472925" w:rsidRDefault="00685753" w:rsidP="00D21210">
      <w:pPr>
        <w:pStyle w:val="Paragraphedeliste1"/>
        <w:spacing w:line="100" w:lineRule="atLeast"/>
        <w:ind w:left="0"/>
        <w:jc w:val="both"/>
        <w:rPr>
          <w:rFonts w:ascii="Times New Roman" w:hAnsi="Times New Roman" w:cs="Times New Roman"/>
          <w:sz w:val="24"/>
          <w:szCs w:val="24"/>
        </w:rPr>
      </w:pPr>
    </w:p>
    <w:p w:rsidR="00685753" w:rsidRPr="00472925" w:rsidRDefault="00685753" w:rsidP="00C450CA">
      <w:pPr>
        <w:pStyle w:val="Style3"/>
        <w:rPr>
          <w:rFonts w:ascii="Times New Roman" w:hAnsi="Times New Roman" w:cs="Times New Roman"/>
        </w:rPr>
      </w:pPr>
      <w:bookmarkStart w:id="12" w:name="_Toc441012633"/>
      <w:r w:rsidRPr="00472925">
        <w:rPr>
          <w:rFonts w:ascii="Times New Roman" w:hAnsi="Times New Roman" w:cs="Times New Roman"/>
        </w:rPr>
        <w:t>L’envoi des SMS avec le module GSM :</w:t>
      </w:r>
      <w:bookmarkEnd w:id="12"/>
    </w:p>
    <w:p w:rsidR="00685753" w:rsidRPr="00472925" w:rsidRDefault="00685753" w:rsidP="00D21210">
      <w:pPr>
        <w:spacing w:line="100" w:lineRule="atLeast"/>
        <w:ind w:firstLine="708"/>
        <w:jc w:val="both"/>
        <w:rPr>
          <w:rFonts w:ascii="Times New Roman" w:hAnsi="Times New Roman" w:cs="Times New Roman"/>
          <w:sz w:val="24"/>
          <w:szCs w:val="24"/>
        </w:rPr>
      </w:pPr>
      <w:r w:rsidRPr="00472925">
        <w:rPr>
          <w:rFonts w:ascii="Times New Roman" w:hAnsi="Times New Roman" w:cs="Times New Roman"/>
          <w:sz w:val="24"/>
          <w:szCs w:val="24"/>
        </w:rPr>
        <w:t xml:space="preserve">La norme GSM autorise un débit maximal de 9,6 kbps, ce qui permet de transmettre la voix ainsi que des données numériques de faible volume, par exemple des messages textes (SMS, pour Short Message Service) ou des messages multimédias (MMS, pour </w:t>
      </w:r>
      <w:proofErr w:type="spellStart"/>
      <w:r w:rsidRPr="00472925">
        <w:rPr>
          <w:rFonts w:ascii="Times New Roman" w:hAnsi="Times New Roman" w:cs="Times New Roman"/>
          <w:sz w:val="24"/>
          <w:szCs w:val="24"/>
        </w:rPr>
        <w:t>Multimedia</w:t>
      </w:r>
      <w:proofErr w:type="spellEnd"/>
      <w:r w:rsidRPr="00472925">
        <w:rPr>
          <w:rFonts w:ascii="Times New Roman" w:hAnsi="Times New Roman" w:cs="Times New Roman"/>
          <w:sz w:val="24"/>
          <w:szCs w:val="24"/>
        </w:rPr>
        <w:t xml:space="preserve"> Message Service).</w:t>
      </w:r>
    </w:p>
    <w:p w:rsidR="00685753" w:rsidRPr="00472925" w:rsidRDefault="00685753" w:rsidP="00D21210">
      <w:pPr>
        <w:spacing w:line="100" w:lineRule="atLeast"/>
        <w:jc w:val="both"/>
        <w:rPr>
          <w:rFonts w:ascii="Times New Roman" w:hAnsi="Times New Roman" w:cs="Times New Roman"/>
          <w:sz w:val="24"/>
          <w:szCs w:val="24"/>
        </w:rPr>
      </w:pPr>
      <w:r w:rsidRPr="00472925">
        <w:rPr>
          <w:rFonts w:ascii="Times New Roman" w:hAnsi="Times New Roman" w:cs="Times New Roman"/>
          <w:sz w:val="24"/>
          <w:szCs w:val="24"/>
        </w:rPr>
        <w:t>En Europe, le standard GSM utilise les bandes de fréquences 900 MHz et 1800 MHz.</w:t>
      </w:r>
    </w:p>
    <w:p w:rsidR="00685753" w:rsidRPr="00472925" w:rsidRDefault="00685753" w:rsidP="00D21210">
      <w:pPr>
        <w:spacing w:line="100" w:lineRule="atLeast"/>
        <w:ind w:firstLine="708"/>
        <w:jc w:val="both"/>
        <w:rPr>
          <w:rFonts w:ascii="Times New Roman" w:hAnsi="Times New Roman" w:cs="Times New Roman"/>
          <w:sz w:val="24"/>
          <w:szCs w:val="24"/>
        </w:rPr>
      </w:pPr>
      <w:r w:rsidRPr="00472925">
        <w:rPr>
          <w:rFonts w:ascii="Times New Roman" w:hAnsi="Times New Roman" w:cs="Times New Roman"/>
          <w:sz w:val="24"/>
          <w:szCs w:val="24"/>
        </w:rPr>
        <w:t>L’utilisation du module GMS dans un Traceur GPS permet d’avoir la possibilité d’envoyer des messages d’alerte de position, envoyer des données avec le GPRS, passer des appels …</w:t>
      </w:r>
    </w:p>
    <w:p w:rsidR="00685753" w:rsidRPr="00472925" w:rsidRDefault="00685753" w:rsidP="00C450CA">
      <w:pPr>
        <w:pStyle w:val="Style4"/>
        <w:rPr>
          <w:rFonts w:ascii="Times New Roman" w:hAnsi="Times New Roman" w:cs="Times New Roman"/>
        </w:rPr>
      </w:pPr>
      <w:bookmarkStart w:id="13" w:name="_Toc441012634"/>
      <w:r w:rsidRPr="00472925">
        <w:rPr>
          <w:rFonts w:ascii="Times New Roman" w:hAnsi="Times New Roman" w:cs="Times New Roman"/>
        </w:rPr>
        <w:t>Les Commandes AT :</w:t>
      </w:r>
      <w:bookmarkEnd w:id="13"/>
    </w:p>
    <w:p w:rsidR="00685753" w:rsidRPr="00472925" w:rsidRDefault="00685753" w:rsidP="00D21210">
      <w:pPr>
        <w:spacing w:line="100" w:lineRule="atLeast"/>
        <w:ind w:firstLine="708"/>
        <w:jc w:val="both"/>
        <w:rPr>
          <w:rFonts w:ascii="Times New Roman" w:hAnsi="Times New Roman" w:cs="Times New Roman"/>
          <w:sz w:val="24"/>
          <w:szCs w:val="24"/>
        </w:rPr>
      </w:pPr>
      <w:r w:rsidRPr="00472925">
        <w:rPr>
          <w:rFonts w:ascii="Times New Roman" w:hAnsi="Times New Roman" w:cs="Times New Roman"/>
          <w:sz w:val="24"/>
          <w:szCs w:val="24"/>
        </w:rPr>
        <w:t>Les commandes AT sont définies dans la norme GSM 07.07 (pour les SMS cf. GSM 07.05). AT est l’abréviation de « Attention ». Ces 2 caractères sont toujours présents pour commencer une ligne de commande sous forme de texte (codes ASCII). Les commandes permettent la gestion complète du module GSM</w:t>
      </w:r>
    </w:p>
    <w:p w:rsidR="00685753" w:rsidRPr="00472925" w:rsidRDefault="00685753" w:rsidP="00C450CA">
      <w:pPr>
        <w:pStyle w:val="Style4"/>
        <w:rPr>
          <w:rFonts w:ascii="Times New Roman" w:hAnsi="Times New Roman" w:cs="Times New Roman"/>
        </w:rPr>
      </w:pPr>
      <w:bookmarkStart w:id="14" w:name="_Toc441012635"/>
      <w:r w:rsidRPr="00472925">
        <w:rPr>
          <w:rFonts w:ascii="Times New Roman" w:hAnsi="Times New Roman" w:cs="Times New Roman"/>
        </w:rPr>
        <w:t>Structure d’une commande AT :</w:t>
      </w:r>
      <w:bookmarkEnd w:id="14"/>
      <w:r w:rsidRPr="00472925">
        <w:rPr>
          <w:rFonts w:ascii="Times New Roman" w:hAnsi="Times New Roman" w:cs="Times New Roman"/>
        </w:rPr>
        <w:t xml:space="preserve"> </w:t>
      </w:r>
    </w:p>
    <w:p w:rsidR="00685753" w:rsidRPr="00472925" w:rsidRDefault="00685753" w:rsidP="00D21210">
      <w:pPr>
        <w:spacing w:line="100" w:lineRule="atLeast"/>
        <w:jc w:val="both"/>
        <w:rPr>
          <w:rFonts w:ascii="Times New Roman" w:hAnsi="Times New Roman" w:cs="Times New Roman"/>
          <w:sz w:val="24"/>
          <w:szCs w:val="24"/>
        </w:rPr>
      </w:pPr>
      <w:r w:rsidRPr="00472925">
        <w:rPr>
          <w:rFonts w:ascii="Times New Roman" w:hAnsi="Times New Roman" w:cs="Times New Roman"/>
          <w:sz w:val="24"/>
          <w:szCs w:val="24"/>
        </w:rPr>
        <w:t>AT+CMD= ?&lt;CR&gt; test la commande +CMD</w:t>
      </w:r>
    </w:p>
    <w:p w:rsidR="00DF20E5" w:rsidRPr="00472925" w:rsidRDefault="00685753" w:rsidP="006764F8">
      <w:pPr>
        <w:spacing w:line="100" w:lineRule="atLeast"/>
        <w:jc w:val="both"/>
        <w:rPr>
          <w:rFonts w:ascii="Times New Roman" w:hAnsi="Times New Roman" w:cs="Times New Roman"/>
          <w:sz w:val="24"/>
          <w:szCs w:val="24"/>
        </w:rPr>
      </w:pPr>
      <w:r w:rsidRPr="00472925">
        <w:rPr>
          <w:rFonts w:ascii="Times New Roman" w:hAnsi="Times New Roman" w:cs="Times New Roman"/>
          <w:sz w:val="24"/>
          <w:szCs w:val="24"/>
        </w:rPr>
        <w:t>La réponse sera </w:t>
      </w:r>
      <w:proofErr w:type="gramStart"/>
      <w:r w:rsidRPr="00472925">
        <w:rPr>
          <w:rFonts w:ascii="Times New Roman" w:hAnsi="Times New Roman" w:cs="Times New Roman"/>
          <w:sz w:val="24"/>
          <w:szCs w:val="24"/>
        </w:rPr>
        <w:t>:  &lt;</w:t>
      </w:r>
      <w:proofErr w:type="gramEnd"/>
      <w:r w:rsidRPr="00472925">
        <w:rPr>
          <w:rFonts w:ascii="Times New Roman" w:hAnsi="Times New Roman" w:cs="Times New Roman"/>
          <w:sz w:val="24"/>
          <w:szCs w:val="24"/>
        </w:rPr>
        <w:t>CR&gt;&lt;LF&gt;OK&lt;CR&gt;&lt;LF&gt;) AT+CMD&lt;CR&gt; applique la commande +CMD</w:t>
      </w:r>
    </w:p>
    <w:p w:rsidR="00685753" w:rsidRPr="00472925" w:rsidRDefault="00685753" w:rsidP="00C450CA">
      <w:pPr>
        <w:pStyle w:val="Style4"/>
        <w:rPr>
          <w:rFonts w:ascii="Times New Roman" w:hAnsi="Times New Roman" w:cs="Times New Roman"/>
        </w:rPr>
      </w:pPr>
      <w:bookmarkStart w:id="15" w:name="_Toc441012636"/>
      <w:r w:rsidRPr="00472925">
        <w:rPr>
          <w:rFonts w:ascii="Times New Roman" w:hAnsi="Times New Roman" w:cs="Times New Roman"/>
        </w:rPr>
        <w:t>Commandes de base :</w:t>
      </w:r>
      <w:bookmarkEnd w:id="15"/>
      <w:r w:rsidRPr="00472925">
        <w:rPr>
          <w:rFonts w:ascii="Times New Roman" w:hAnsi="Times New Roman" w:cs="Times New Roman"/>
        </w:rPr>
        <w:t xml:space="preserve"> </w:t>
      </w:r>
    </w:p>
    <w:p w:rsidR="00685753" w:rsidRPr="00472925" w:rsidRDefault="00685753">
      <w:pPr>
        <w:spacing w:line="100" w:lineRule="atLeast"/>
        <w:jc w:val="both"/>
        <w:rPr>
          <w:rFonts w:ascii="Times New Roman" w:hAnsi="Times New Roman" w:cs="Times New Roman"/>
          <w:sz w:val="24"/>
          <w:szCs w:val="24"/>
        </w:rPr>
      </w:pPr>
      <w:proofErr w:type="gramStart"/>
      <w:r w:rsidRPr="00472925">
        <w:rPr>
          <w:rFonts w:ascii="Times New Roman" w:hAnsi="Times New Roman" w:cs="Times New Roman"/>
          <w:sz w:val="24"/>
          <w:szCs w:val="24"/>
        </w:rPr>
        <w:t>ATI[</w:t>
      </w:r>
      <w:proofErr w:type="gramEnd"/>
      <w:r w:rsidRPr="00472925">
        <w:rPr>
          <w:rFonts w:ascii="Times New Roman" w:hAnsi="Times New Roman" w:cs="Times New Roman"/>
          <w:sz w:val="24"/>
          <w:szCs w:val="24"/>
        </w:rPr>
        <w:t xml:space="preserve">&lt;valeur&gt;] </w:t>
      </w:r>
      <w:r w:rsidRPr="00472925">
        <w:rPr>
          <w:rFonts w:ascii="Times New Roman" w:hAnsi="Times New Roman" w:cs="Times New Roman"/>
          <w:sz w:val="24"/>
          <w:szCs w:val="24"/>
        </w:rPr>
        <w:tab/>
      </w:r>
      <w:r w:rsidRPr="00472925">
        <w:rPr>
          <w:rFonts w:ascii="Times New Roman" w:hAnsi="Times New Roman" w:cs="Times New Roman"/>
          <w:sz w:val="24"/>
          <w:szCs w:val="24"/>
        </w:rPr>
        <w:tab/>
        <w:t>: Affichage des paramètres du TA.</w:t>
      </w:r>
    </w:p>
    <w:p w:rsidR="00685753" w:rsidRPr="00472925" w:rsidRDefault="00685753">
      <w:pPr>
        <w:spacing w:line="100" w:lineRule="atLeast"/>
        <w:jc w:val="both"/>
        <w:rPr>
          <w:rFonts w:ascii="Times New Roman" w:hAnsi="Times New Roman" w:cs="Times New Roman"/>
          <w:sz w:val="24"/>
          <w:szCs w:val="24"/>
        </w:rPr>
      </w:pPr>
      <w:proofErr w:type="gramStart"/>
      <w:r w:rsidRPr="00472925">
        <w:rPr>
          <w:rFonts w:ascii="Times New Roman" w:hAnsi="Times New Roman" w:cs="Times New Roman"/>
          <w:sz w:val="24"/>
          <w:szCs w:val="24"/>
        </w:rPr>
        <w:t>ATZ[</w:t>
      </w:r>
      <w:proofErr w:type="gramEnd"/>
      <w:r w:rsidRPr="00472925">
        <w:rPr>
          <w:rFonts w:ascii="Times New Roman" w:hAnsi="Times New Roman" w:cs="Times New Roman"/>
          <w:sz w:val="24"/>
          <w:szCs w:val="24"/>
        </w:rPr>
        <w:t>&lt;valeur &gt;]</w:t>
      </w:r>
      <w:r w:rsidRPr="00472925">
        <w:rPr>
          <w:rFonts w:ascii="Times New Roman" w:hAnsi="Times New Roman" w:cs="Times New Roman"/>
          <w:sz w:val="24"/>
          <w:szCs w:val="24"/>
        </w:rPr>
        <w:tab/>
        <w:t>: Chargement des paramètres par défaut mémorisés par l’utilisateur.</w:t>
      </w:r>
    </w:p>
    <w:p w:rsidR="00685753" w:rsidRPr="00472925" w:rsidRDefault="00685753">
      <w:pPr>
        <w:spacing w:line="100" w:lineRule="atLeast"/>
        <w:jc w:val="both"/>
        <w:rPr>
          <w:rFonts w:ascii="Times New Roman" w:hAnsi="Times New Roman" w:cs="Times New Roman"/>
          <w:sz w:val="24"/>
          <w:szCs w:val="24"/>
        </w:rPr>
      </w:pPr>
      <w:r w:rsidRPr="00472925">
        <w:rPr>
          <w:rFonts w:ascii="Times New Roman" w:hAnsi="Times New Roman" w:cs="Times New Roman"/>
          <w:sz w:val="24"/>
          <w:szCs w:val="24"/>
        </w:rPr>
        <w:t>AT&amp;</w:t>
      </w:r>
      <w:proofErr w:type="gramStart"/>
      <w:r w:rsidRPr="00472925">
        <w:rPr>
          <w:rFonts w:ascii="Times New Roman" w:hAnsi="Times New Roman" w:cs="Times New Roman"/>
          <w:sz w:val="24"/>
          <w:szCs w:val="24"/>
        </w:rPr>
        <w:t>F[</w:t>
      </w:r>
      <w:proofErr w:type="gramEnd"/>
      <w:r w:rsidRPr="00472925">
        <w:rPr>
          <w:rFonts w:ascii="Times New Roman" w:hAnsi="Times New Roman" w:cs="Times New Roman"/>
          <w:sz w:val="24"/>
          <w:szCs w:val="24"/>
        </w:rPr>
        <w:t xml:space="preserve">&lt;valeur &gt;] </w:t>
      </w:r>
      <w:r w:rsidRPr="00472925">
        <w:rPr>
          <w:rFonts w:ascii="Times New Roman" w:hAnsi="Times New Roman" w:cs="Times New Roman"/>
          <w:sz w:val="24"/>
          <w:szCs w:val="24"/>
        </w:rPr>
        <w:tab/>
        <w:t>: Chargement des paramètres par défaut mémorisés par le fabriquant.</w:t>
      </w:r>
    </w:p>
    <w:p w:rsidR="00685753" w:rsidRPr="00472925" w:rsidRDefault="00685753">
      <w:pPr>
        <w:spacing w:line="100" w:lineRule="atLeast"/>
        <w:jc w:val="both"/>
        <w:rPr>
          <w:rFonts w:ascii="Times New Roman" w:hAnsi="Times New Roman" w:cs="Times New Roman"/>
          <w:sz w:val="24"/>
          <w:szCs w:val="24"/>
        </w:rPr>
      </w:pPr>
      <w:proofErr w:type="gramStart"/>
      <w:r w:rsidRPr="00472925">
        <w:rPr>
          <w:rFonts w:ascii="Times New Roman" w:hAnsi="Times New Roman" w:cs="Times New Roman"/>
          <w:sz w:val="24"/>
          <w:szCs w:val="24"/>
        </w:rPr>
        <w:t>ATE[</w:t>
      </w:r>
      <w:proofErr w:type="gramEnd"/>
      <w:r w:rsidRPr="00472925">
        <w:rPr>
          <w:rFonts w:ascii="Times New Roman" w:hAnsi="Times New Roman" w:cs="Times New Roman"/>
          <w:sz w:val="24"/>
          <w:szCs w:val="24"/>
        </w:rPr>
        <w:t>&lt;valeur   &gt;]</w:t>
      </w:r>
      <w:r w:rsidRPr="00472925">
        <w:rPr>
          <w:rFonts w:ascii="Times New Roman" w:hAnsi="Times New Roman" w:cs="Times New Roman"/>
          <w:sz w:val="24"/>
          <w:szCs w:val="24"/>
        </w:rPr>
        <w:tab/>
        <w:t>: Echo des commandes AT (</w:t>
      </w:r>
      <w:proofErr w:type="spellStart"/>
      <w:r w:rsidRPr="00472925">
        <w:rPr>
          <w:rFonts w:ascii="Times New Roman" w:hAnsi="Times New Roman" w:cs="Times New Roman"/>
          <w:sz w:val="24"/>
          <w:szCs w:val="24"/>
        </w:rPr>
        <w:t>déf</w:t>
      </w:r>
      <w:proofErr w:type="spellEnd"/>
      <w:r w:rsidRPr="00472925">
        <w:rPr>
          <w:rFonts w:ascii="Times New Roman" w:hAnsi="Times New Roman" w:cs="Times New Roman"/>
          <w:sz w:val="24"/>
          <w:szCs w:val="24"/>
        </w:rPr>
        <w:t xml:space="preserve">. 1). </w:t>
      </w:r>
    </w:p>
    <w:p w:rsidR="00586748" w:rsidRPr="00472925" w:rsidRDefault="00685753" w:rsidP="00D21210">
      <w:pPr>
        <w:spacing w:line="100" w:lineRule="atLeast"/>
        <w:jc w:val="both"/>
        <w:rPr>
          <w:rFonts w:ascii="Times New Roman" w:hAnsi="Times New Roman" w:cs="Times New Roman"/>
          <w:sz w:val="24"/>
          <w:szCs w:val="24"/>
        </w:rPr>
      </w:pPr>
      <w:proofErr w:type="gramStart"/>
      <w:r w:rsidRPr="00472925">
        <w:rPr>
          <w:rFonts w:ascii="Times New Roman" w:hAnsi="Times New Roman" w:cs="Times New Roman"/>
          <w:sz w:val="24"/>
          <w:szCs w:val="24"/>
        </w:rPr>
        <w:t>ATQ[</w:t>
      </w:r>
      <w:proofErr w:type="gramEnd"/>
      <w:r w:rsidRPr="00472925">
        <w:rPr>
          <w:rFonts w:ascii="Times New Roman" w:hAnsi="Times New Roman" w:cs="Times New Roman"/>
          <w:sz w:val="24"/>
          <w:szCs w:val="24"/>
        </w:rPr>
        <w:t>&lt;valeur   &gt;]</w:t>
      </w:r>
      <w:r w:rsidRPr="00472925">
        <w:rPr>
          <w:rFonts w:ascii="Times New Roman" w:hAnsi="Times New Roman" w:cs="Times New Roman"/>
          <w:sz w:val="24"/>
          <w:szCs w:val="24"/>
        </w:rPr>
        <w:tab/>
        <w:t>: Suppression du résultat (</w:t>
      </w:r>
      <w:proofErr w:type="spellStart"/>
      <w:r w:rsidRPr="00472925">
        <w:rPr>
          <w:rFonts w:ascii="Times New Roman" w:hAnsi="Times New Roman" w:cs="Times New Roman"/>
          <w:sz w:val="24"/>
          <w:szCs w:val="24"/>
        </w:rPr>
        <w:t>déf</w:t>
      </w:r>
      <w:proofErr w:type="spellEnd"/>
      <w:r w:rsidRPr="00472925">
        <w:rPr>
          <w:rFonts w:ascii="Times New Roman" w:hAnsi="Times New Roman" w:cs="Times New Roman"/>
          <w:sz w:val="24"/>
          <w:szCs w:val="24"/>
        </w:rPr>
        <w:t>.  0).</w:t>
      </w:r>
    </w:p>
    <w:p w:rsidR="00685753" w:rsidRPr="00472925" w:rsidRDefault="00685753" w:rsidP="00C450CA">
      <w:pPr>
        <w:pStyle w:val="Style4"/>
        <w:rPr>
          <w:rFonts w:ascii="Times New Roman" w:hAnsi="Times New Roman" w:cs="Times New Roman"/>
        </w:rPr>
      </w:pPr>
      <w:r w:rsidRPr="00472925">
        <w:rPr>
          <w:rFonts w:ascii="Times New Roman" w:hAnsi="Times New Roman" w:cs="Times New Roman"/>
        </w:rPr>
        <w:lastRenderedPageBreak/>
        <w:t xml:space="preserve"> </w:t>
      </w:r>
      <w:bookmarkStart w:id="16" w:name="_Toc441012637"/>
      <w:r w:rsidRPr="00472925">
        <w:rPr>
          <w:rFonts w:ascii="Times New Roman" w:hAnsi="Times New Roman" w:cs="Times New Roman"/>
        </w:rPr>
        <w:t>Commandes General :</w:t>
      </w:r>
      <w:bookmarkEnd w:id="16"/>
      <w:r w:rsidRPr="00472925">
        <w:rPr>
          <w:rFonts w:ascii="Times New Roman" w:hAnsi="Times New Roman" w:cs="Times New Roman"/>
        </w:rPr>
        <w:t xml:space="preserve"> </w:t>
      </w:r>
    </w:p>
    <w:p w:rsidR="00685753" w:rsidRPr="00472925" w:rsidRDefault="00685753">
      <w:pPr>
        <w:spacing w:line="100" w:lineRule="atLeast"/>
        <w:jc w:val="both"/>
        <w:rPr>
          <w:rFonts w:ascii="Times New Roman" w:hAnsi="Times New Roman" w:cs="Times New Roman"/>
          <w:sz w:val="24"/>
          <w:szCs w:val="24"/>
        </w:rPr>
      </w:pPr>
      <w:r w:rsidRPr="00472925">
        <w:rPr>
          <w:rFonts w:ascii="Times New Roman" w:hAnsi="Times New Roman" w:cs="Times New Roman"/>
          <w:sz w:val="24"/>
          <w:szCs w:val="24"/>
        </w:rPr>
        <w:t>AT+CGMI</w:t>
      </w:r>
      <w:r w:rsidRPr="00472925">
        <w:rPr>
          <w:rFonts w:ascii="Times New Roman" w:hAnsi="Times New Roman" w:cs="Times New Roman"/>
          <w:sz w:val="24"/>
          <w:szCs w:val="24"/>
        </w:rPr>
        <w:tab/>
        <w:t>: Demander la marque du fabricant. AT+CGMM</w:t>
      </w:r>
      <w:r w:rsidRPr="00472925">
        <w:rPr>
          <w:rFonts w:ascii="Times New Roman" w:hAnsi="Times New Roman" w:cs="Times New Roman"/>
          <w:sz w:val="24"/>
          <w:szCs w:val="24"/>
        </w:rPr>
        <w:tab/>
        <w:t>: Demander le modèle.</w:t>
      </w:r>
    </w:p>
    <w:p w:rsidR="00685753" w:rsidRPr="00472925" w:rsidRDefault="00685753">
      <w:pPr>
        <w:spacing w:line="100" w:lineRule="atLeast"/>
        <w:jc w:val="both"/>
        <w:rPr>
          <w:rFonts w:ascii="Times New Roman" w:hAnsi="Times New Roman" w:cs="Times New Roman"/>
          <w:sz w:val="24"/>
          <w:szCs w:val="24"/>
        </w:rPr>
      </w:pPr>
      <w:r w:rsidRPr="00472925">
        <w:rPr>
          <w:rFonts w:ascii="Times New Roman" w:hAnsi="Times New Roman" w:cs="Times New Roman"/>
          <w:sz w:val="24"/>
          <w:szCs w:val="24"/>
        </w:rPr>
        <w:t>AT+CGMR</w:t>
      </w:r>
      <w:r w:rsidRPr="00472925">
        <w:rPr>
          <w:rFonts w:ascii="Times New Roman" w:hAnsi="Times New Roman" w:cs="Times New Roman"/>
          <w:sz w:val="24"/>
          <w:szCs w:val="24"/>
        </w:rPr>
        <w:tab/>
        <w:t>: Demande d'identification de révision.</w:t>
      </w:r>
    </w:p>
    <w:p w:rsidR="00586748" w:rsidRPr="00472925" w:rsidRDefault="00685753" w:rsidP="00D21210">
      <w:pPr>
        <w:spacing w:line="100" w:lineRule="atLeast"/>
        <w:jc w:val="both"/>
        <w:rPr>
          <w:rFonts w:ascii="Times New Roman" w:hAnsi="Times New Roman" w:cs="Times New Roman"/>
          <w:sz w:val="24"/>
          <w:szCs w:val="24"/>
        </w:rPr>
      </w:pPr>
      <w:r w:rsidRPr="00472925">
        <w:rPr>
          <w:rFonts w:ascii="Times New Roman" w:hAnsi="Times New Roman" w:cs="Times New Roman"/>
          <w:sz w:val="24"/>
          <w:szCs w:val="24"/>
        </w:rPr>
        <w:t>AT+CGSN</w:t>
      </w:r>
      <w:r w:rsidRPr="00472925">
        <w:rPr>
          <w:rFonts w:ascii="Times New Roman" w:hAnsi="Times New Roman" w:cs="Times New Roman"/>
          <w:sz w:val="24"/>
          <w:szCs w:val="24"/>
        </w:rPr>
        <w:tab/>
        <w:t>: Demander le numéro de série d'identification du produit.</w:t>
      </w:r>
    </w:p>
    <w:p w:rsidR="00685753" w:rsidRPr="00472925" w:rsidRDefault="00685753" w:rsidP="00C450CA">
      <w:pPr>
        <w:pStyle w:val="Style4"/>
        <w:rPr>
          <w:rFonts w:ascii="Times New Roman" w:hAnsi="Times New Roman" w:cs="Times New Roman"/>
        </w:rPr>
      </w:pPr>
      <w:bookmarkStart w:id="17" w:name="_Toc441012638"/>
      <w:r w:rsidRPr="00472925">
        <w:rPr>
          <w:rFonts w:ascii="Times New Roman" w:hAnsi="Times New Roman" w:cs="Times New Roman"/>
        </w:rPr>
        <w:t xml:space="preserve">Les commandes utilisées pour </w:t>
      </w:r>
      <w:proofErr w:type="spellStart"/>
      <w:r w:rsidRPr="00472925">
        <w:rPr>
          <w:rFonts w:ascii="Times New Roman" w:hAnsi="Times New Roman" w:cs="Times New Roman"/>
        </w:rPr>
        <w:t>envoyé</w:t>
      </w:r>
      <w:proofErr w:type="spellEnd"/>
      <w:r w:rsidRPr="00472925">
        <w:rPr>
          <w:rFonts w:ascii="Times New Roman" w:hAnsi="Times New Roman" w:cs="Times New Roman"/>
        </w:rPr>
        <w:t xml:space="preserve"> SMS :</w:t>
      </w:r>
      <w:bookmarkEnd w:id="17"/>
      <w:r w:rsidRPr="00472925">
        <w:rPr>
          <w:rFonts w:ascii="Times New Roman" w:hAnsi="Times New Roman" w:cs="Times New Roman"/>
        </w:rPr>
        <w:t xml:space="preserve"> </w:t>
      </w:r>
    </w:p>
    <w:p w:rsidR="00685753" w:rsidRPr="00472925" w:rsidRDefault="00685753">
      <w:pPr>
        <w:spacing w:line="100" w:lineRule="atLeast"/>
        <w:jc w:val="both"/>
        <w:rPr>
          <w:rFonts w:ascii="Times New Roman" w:hAnsi="Times New Roman" w:cs="Times New Roman"/>
          <w:sz w:val="24"/>
          <w:szCs w:val="24"/>
        </w:rPr>
      </w:pPr>
      <w:r w:rsidRPr="00472925">
        <w:rPr>
          <w:rFonts w:ascii="Times New Roman" w:hAnsi="Times New Roman" w:cs="Times New Roman"/>
          <w:sz w:val="24"/>
          <w:szCs w:val="24"/>
        </w:rPr>
        <w:t>AT+ CMGF=&lt;valeur&gt; : Message format.</w:t>
      </w:r>
    </w:p>
    <w:p w:rsidR="00685753" w:rsidRPr="00472925" w:rsidRDefault="00685753">
      <w:pPr>
        <w:spacing w:line="100" w:lineRule="atLeast"/>
        <w:jc w:val="both"/>
        <w:rPr>
          <w:rFonts w:ascii="Times New Roman" w:hAnsi="Times New Roman" w:cs="Times New Roman"/>
          <w:sz w:val="24"/>
          <w:szCs w:val="24"/>
        </w:rPr>
      </w:pPr>
      <w:proofErr w:type="gramStart"/>
      <w:r w:rsidRPr="00472925">
        <w:rPr>
          <w:rFonts w:ascii="Times New Roman" w:hAnsi="Times New Roman" w:cs="Times New Roman"/>
          <w:sz w:val="24"/>
          <w:szCs w:val="24"/>
        </w:rPr>
        <w:t>valeur</w:t>
      </w:r>
      <w:proofErr w:type="gramEnd"/>
      <w:r w:rsidRPr="00472925">
        <w:rPr>
          <w:rFonts w:ascii="Times New Roman" w:hAnsi="Times New Roman" w:cs="Times New Roman"/>
          <w:sz w:val="24"/>
          <w:szCs w:val="24"/>
        </w:rPr>
        <w:t xml:space="preserve"> = 0 (mode PDU activer par défaut). </w:t>
      </w:r>
      <w:proofErr w:type="gramStart"/>
      <w:r w:rsidRPr="00472925">
        <w:rPr>
          <w:rFonts w:ascii="Times New Roman" w:hAnsi="Times New Roman" w:cs="Times New Roman"/>
          <w:sz w:val="24"/>
          <w:szCs w:val="24"/>
        </w:rPr>
        <w:t>valeur</w:t>
      </w:r>
      <w:proofErr w:type="gramEnd"/>
      <w:r w:rsidRPr="00472925">
        <w:rPr>
          <w:rFonts w:ascii="Times New Roman" w:hAnsi="Times New Roman" w:cs="Times New Roman"/>
          <w:sz w:val="24"/>
          <w:szCs w:val="24"/>
        </w:rPr>
        <w:t xml:space="preserve"> = 1 (mode texte).</w:t>
      </w:r>
    </w:p>
    <w:p w:rsidR="00685753" w:rsidRPr="00472925" w:rsidRDefault="00685753">
      <w:pPr>
        <w:spacing w:line="100" w:lineRule="atLeast"/>
        <w:jc w:val="both"/>
        <w:rPr>
          <w:rFonts w:ascii="Times New Roman" w:hAnsi="Times New Roman" w:cs="Times New Roman"/>
          <w:sz w:val="24"/>
          <w:szCs w:val="24"/>
        </w:rPr>
      </w:pPr>
      <w:r w:rsidRPr="00472925">
        <w:rPr>
          <w:rFonts w:ascii="Times New Roman" w:hAnsi="Times New Roman" w:cs="Times New Roman"/>
          <w:sz w:val="24"/>
          <w:szCs w:val="24"/>
        </w:rPr>
        <w:t>AT+CMGS=&lt;</w:t>
      </w:r>
      <w:proofErr w:type="spellStart"/>
      <w:r w:rsidRPr="00472925">
        <w:rPr>
          <w:rFonts w:ascii="Times New Roman" w:hAnsi="Times New Roman" w:cs="Times New Roman"/>
          <w:sz w:val="24"/>
          <w:szCs w:val="24"/>
        </w:rPr>
        <w:t>Numéro_destination</w:t>
      </w:r>
      <w:proofErr w:type="spellEnd"/>
      <w:r w:rsidRPr="00472925">
        <w:rPr>
          <w:rFonts w:ascii="Times New Roman" w:hAnsi="Times New Roman" w:cs="Times New Roman"/>
          <w:sz w:val="24"/>
          <w:szCs w:val="24"/>
        </w:rPr>
        <w:t>&gt;</w:t>
      </w:r>
      <w:proofErr w:type="gramStart"/>
      <w:r w:rsidRPr="00472925">
        <w:rPr>
          <w:rFonts w:ascii="Times New Roman" w:hAnsi="Times New Roman" w:cs="Times New Roman"/>
          <w:sz w:val="24"/>
          <w:szCs w:val="24"/>
        </w:rPr>
        <w:t>,&lt;</w:t>
      </w:r>
      <w:proofErr w:type="gramEnd"/>
      <w:r w:rsidRPr="00472925">
        <w:rPr>
          <w:rFonts w:ascii="Times New Roman" w:hAnsi="Times New Roman" w:cs="Times New Roman"/>
          <w:sz w:val="24"/>
          <w:szCs w:val="24"/>
        </w:rPr>
        <w:t>type&gt;&lt;CR&gt;&lt;message&gt;&lt;</w:t>
      </w:r>
      <w:proofErr w:type="spellStart"/>
      <w:r w:rsidRPr="00472925">
        <w:rPr>
          <w:rFonts w:ascii="Times New Roman" w:hAnsi="Times New Roman" w:cs="Times New Roman"/>
          <w:sz w:val="24"/>
          <w:szCs w:val="24"/>
        </w:rPr>
        <w:t>cntr+z</w:t>
      </w:r>
      <w:proofErr w:type="spellEnd"/>
      <w:r w:rsidRPr="00472925">
        <w:rPr>
          <w:rFonts w:ascii="Times New Roman" w:hAnsi="Times New Roman" w:cs="Times New Roman"/>
          <w:sz w:val="24"/>
          <w:szCs w:val="24"/>
        </w:rPr>
        <w:t>&gt;</w:t>
      </w:r>
    </w:p>
    <w:p w:rsidR="00685753" w:rsidRPr="00472925" w:rsidRDefault="00685753">
      <w:pPr>
        <w:spacing w:line="100" w:lineRule="atLeast"/>
        <w:jc w:val="both"/>
        <w:rPr>
          <w:rFonts w:ascii="Times New Roman" w:hAnsi="Times New Roman" w:cs="Times New Roman"/>
          <w:sz w:val="24"/>
          <w:szCs w:val="24"/>
        </w:rPr>
      </w:pPr>
      <w:r w:rsidRPr="00472925">
        <w:rPr>
          <w:rFonts w:ascii="Times New Roman" w:hAnsi="Times New Roman" w:cs="Times New Roman"/>
          <w:sz w:val="24"/>
          <w:szCs w:val="24"/>
        </w:rPr>
        <w:t>&lt;</w:t>
      </w:r>
      <w:proofErr w:type="gramStart"/>
      <w:r w:rsidRPr="00472925">
        <w:rPr>
          <w:rFonts w:ascii="Times New Roman" w:hAnsi="Times New Roman" w:cs="Times New Roman"/>
          <w:sz w:val="24"/>
          <w:szCs w:val="24"/>
        </w:rPr>
        <w:t>type</w:t>
      </w:r>
      <w:proofErr w:type="gramEnd"/>
      <w:r w:rsidRPr="00472925">
        <w:rPr>
          <w:rFonts w:ascii="Times New Roman" w:hAnsi="Times New Roman" w:cs="Times New Roman"/>
          <w:sz w:val="24"/>
          <w:szCs w:val="24"/>
        </w:rPr>
        <w:t>&gt; : Sélection du type des numéros de téléphone.</w:t>
      </w:r>
    </w:p>
    <w:p w:rsidR="00685753" w:rsidRPr="00472925" w:rsidRDefault="00685753">
      <w:pPr>
        <w:spacing w:line="100" w:lineRule="atLeast"/>
        <w:jc w:val="both"/>
        <w:rPr>
          <w:rFonts w:ascii="Times New Roman" w:hAnsi="Times New Roman" w:cs="Times New Roman"/>
          <w:sz w:val="24"/>
          <w:szCs w:val="24"/>
        </w:rPr>
      </w:pPr>
      <w:r w:rsidRPr="00472925">
        <w:rPr>
          <w:rFonts w:ascii="Times New Roman" w:hAnsi="Times New Roman" w:cs="Times New Roman"/>
          <w:sz w:val="24"/>
          <w:szCs w:val="24"/>
        </w:rPr>
        <w:t xml:space="preserve"> </w:t>
      </w:r>
      <w:proofErr w:type="gramStart"/>
      <w:r w:rsidRPr="00472925">
        <w:rPr>
          <w:rFonts w:ascii="Times New Roman" w:hAnsi="Times New Roman" w:cs="Times New Roman"/>
          <w:sz w:val="24"/>
          <w:szCs w:val="24"/>
        </w:rPr>
        <w:t>( 145</w:t>
      </w:r>
      <w:proofErr w:type="gramEnd"/>
      <w:r w:rsidRPr="00472925">
        <w:rPr>
          <w:rFonts w:ascii="Times New Roman" w:hAnsi="Times New Roman" w:cs="Times New Roman"/>
          <w:sz w:val="24"/>
          <w:szCs w:val="24"/>
        </w:rPr>
        <w:t xml:space="preserve"> : Numérotation internationale (avec +). 129 : Les autres cas. )</w:t>
      </w:r>
    </w:p>
    <w:p w:rsidR="00685753" w:rsidRPr="00472925" w:rsidRDefault="00685753">
      <w:pPr>
        <w:spacing w:line="100" w:lineRule="atLeast"/>
        <w:jc w:val="both"/>
        <w:rPr>
          <w:rFonts w:ascii="Times New Roman" w:hAnsi="Times New Roman" w:cs="Times New Roman"/>
          <w:sz w:val="24"/>
          <w:szCs w:val="24"/>
        </w:rPr>
      </w:pPr>
      <w:r w:rsidRPr="00472925">
        <w:rPr>
          <w:rFonts w:ascii="Times New Roman" w:hAnsi="Times New Roman" w:cs="Times New Roman"/>
          <w:sz w:val="24"/>
          <w:szCs w:val="24"/>
        </w:rPr>
        <w:t>&lt;</w:t>
      </w:r>
      <w:proofErr w:type="spellStart"/>
      <w:r w:rsidRPr="00472925">
        <w:rPr>
          <w:rFonts w:ascii="Times New Roman" w:hAnsi="Times New Roman" w:cs="Times New Roman"/>
          <w:sz w:val="24"/>
          <w:szCs w:val="24"/>
        </w:rPr>
        <w:t>Numéro_destination</w:t>
      </w:r>
      <w:proofErr w:type="spellEnd"/>
      <w:r w:rsidRPr="00472925">
        <w:rPr>
          <w:rFonts w:ascii="Times New Roman" w:hAnsi="Times New Roman" w:cs="Times New Roman"/>
          <w:sz w:val="24"/>
          <w:szCs w:val="24"/>
        </w:rPr>
        <w:t>&gt; : le Numéro de téléphone qui va recevoir le message SMS.</w:t>
      </w:r>
    </w:p>
    <w:p w:rsidR="00685753" w:rsidRPr="00472925" w:rsidRDefault="00685753">
      <w:pPr>
        <w:spacing w:line="100" w:lineRule="atLeast"/>
        <w:jc w:val="both"/>
        <w:rPr>
          <w:rFonts w:ascii="Times New Roman" w:hAnsi="Times New Roman" w:cs="Times New Roman"/>
          <w:sz w:val="24"/>
          <w:szCs w:val="24"/>
        </w:rPr>
      </w:pPr>
      <w:r w:rsidRPr="00472925">
        <w:rPr>
          <w:rFonts w:ascii="Times New Roman" w:hAnsi="Times New Roman" w:cs="Times New Roman"/>
          <w:sz w:val="24"/>
          <w:szCs w:val="24"/>
        </w:rPr>
        <w:t>&lt;</w:t>
      </w:r>
      <w:proofErr w:type="gramStart"/>
      <w:r w:rsidRPr="00472925">
        <w:rPr>
          <w:rFonts w:ascii="Times New Roman" w:hAnsi="Times New Roman" w:cs="Times New Roman"/>
          <w:sz w:val="24"/>
          <w:szCs w:val="24"/>
        </w:rPr>
        <w:t>message</w:t>
      </w:r>
      <w:proofErr w:type="gramEnd"/>
      <w:r w:rsidRPr="00472925">
        <w:rPr>
          <w:rFonts w:ascii="Times New Roman" w:hAnsi="Times New Roman" w:cs="Times New Roman"/>
          <w:sz w:val="24"/>
          <w:szCs w:val="24"/>
        </w:rPr>
        <w:t>&gt; : le message texte à envoyer.</w:t>
      </w:r>
    </w:p>
    <w:p w:rsidR="00586748" w:rsidRPr="00472925" w:rsidRDefault="00685753" w:rsidP="00D21210">
      <w:pPr>
        <w:spacing w:line="100" w:lineRule="atLeast"/>
        <w:jc w:val="both"/>
        <w:rPr>
          <w:rFonts w:ascii="Times New Roman" w:hAnsi="Times New Roman" w:cs="Times New Roman"/>
          <w:sz w:val="24"/>
          <w:szCs w:val="24"/>
        </w:rPr>
      </w:pPr>
      <w:r w:rsidRPr="00472925">
        <w:rPr>
          <w:rFonts w:ascii="Times New Roman" w:hAnsi="Times New Roman" w:cs="Times New Roman"/>
          <w:sz w:val="24"/>
          <w:szCs w:val="24"/>
        </w:rPr>
        <w:t>&lt;</w:t>
      </w:r>
      <w:proofErr w:type="spellStart"/>
      <w:r w:rsidRPr="00472925">
        <w:rPr>
          <w:rFonts w:ascii="Times New Roman" w:hAnsi="Times New Roman" w:cs="Times New Roman"/>
          <w:sz w:val="24"/>
          <w:szCs w:val="24"/>
        </w:rPr>
        <w:t>cntr+z</w:t>
      </w:r>
      <w:proofErr w:type="spellEnd"/>
      <w:r w:rsidRPr="00472925">
        <w:rPr>
          <w:rFonts w:ascii="Times New Roman" w:hAnsi="Times New Roman" w:cs="Times New Roman"/>
          <w:sz w:val="24"/>
          <w:szCs w:val="24"/>
        </w:rPr>
        <w:t>&gt; : fin du message et envoi du message à destination.</w:t>
      </w:r>
    </w:p>
    <w:p w:rsidR="00685753" w:rsidRPr="00472925" w:rsidRDefault="00685753" w:rsidP="00C450CA">
      <w:pPr>
        <w:pStyle w:val="Style3"/>
        <w:rPr>
          <w:rFonts w:ascii="Times New Roman" w:hAnsi="Times New Roman" w:cs="Times New Roman"/>
        </w:rPr>
      </w:pPr>
      <w:bookmarkStart w:id="18" w:name="_Toc441012639"/>
      <w:r w:rsidRPr="00472925">
        <w:rPr>
          <w:rFonts w:ascii="Times New Roman" w:hAnsi="Times New Roman" w:cs="Times New Roman"/>
        </w:rPr>
        <w:t>Les</w:t>
      </w:r>
      <w:r w:rsidRPr="00472925">
        <w:rPr>
          <w:rFonts w:ascii="Times New Roman" w:hAnsi="Times New Roman" w:cs="Times New Roman"/>
          <w:spacing w:val="-10"/>
        </w:rPr>
        <w:t xml:space="preserve"> </w:t>
      </w:r>
      <w:r w:rsidRPr="00472925">
        <w:rPr>
          <w:rFonts w:ascii="Times New Roman" w:hAnsi="Times New Roman" w:cs="Times New Roman"/>
        </w:rPr>
        <w:t>microcontrôleurs :</w:t>
      </w:r>
      <w:bookmarkEnd w:id="18"/>
    </w:p>
    <w:p w:rsidR="00685753" w:rsidRPr="00472925" w:rsidRDefault="00685753" w:rsidP="00C450CA">
      <w:pPr>
        <w:pStyle w:val="Style4"/>
        <w:rPr>
          <w:rFonts w:ascii="Times New Roman" w:hAnsi="Times New Roman" w:cs="Times New Roman"/>
        </w:rPr>
      </w:pPr>
      <w:bookmarkStart w:id="19" w:name="_Toc441012640"/>
      <w:r w:rsidRPr="00472925">
        <w:rPr>
          <w:rFonts w:ascii="Times New Roman" w:hAnsi="Times New Roman" w:cs="Times New Roman"/>
        </w:rPr>
        <w:t>Le microcontrôleur vu global :</w:t>
      </w:r>
      <w:bookmarkEnd w:id="19"/>
    </w:p>
    <w:p w:rsidR="00685753" w:rsidRPr="00472925" w:rsidRDefault="0083487C" w:rsidP="00D21210">
      <w:pPr>
        <w:pStyle w:val="Corpsdetexte"/>
        <w:ind w:right="184" w:firstLine="608"/>
        <w:jc w:val="both"/>
        <w:rPr>
          <w:rFonts w:ascii="Times New Roman" w:hAnsi="Times New Roman" w:cs="Times New Roman"/>
          <w:lang w:val="fr-FR"/>
        </w:rPr>
      </w:pPr>
      <w:r w:rsidRPr="00472925">
        <w:rPr>
          <w:rFonts w:ascii="Times New Roman" w:hAnsi="Times New Roman" w:cs="Times New Roman"/>
          <w:noProof/>
          <w:lang w:val="fr-FR" w:eastAsia="fr-FR"/>
        </w:rPr>
        <w:drawing>
          <wp:anchor distT="0" distB="0" distL="114300" distR="114300" simplePos="0" relativeHeight="251657728" behindDoc="1" locked="0" layoutInCell="1" allowOverlap="1">
            <wp:simplePos x="0" y="0"/>
            <wp:positionH relativeFrom="column">
              <wp:posOffset>4368800</wp:posOffset>
            </wp:positionH>
            <wp:positionV relativeFrom="paragraph">
              <wp:posOffset>400050</wp:posOffset>
            </wp:positionV>
            <wp:extent cx="1196340" cy="1187450"/>
            <wp:effectExtent l="0" t="0" r="3810" b="0"/>
            <wp:wrapSquare wrapText="bothSides"/>
            <wp:docPr id="18" name="Image 18" descr="http://www.microchip.com/_images/picmicrocontrollers/PIC-MCU-C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microchip.com/_images/picmicrocontrollers/PIC-MCU-Chip.p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1196340" cy="118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685753" w:rsidRPr="00472925">
        <w:rPr>
          <w:rFonts w:ascii="Times New Roman" w:hAnsi="Times New Roman" w:cs="Times New Roman"/>
          <w:lang w:val="fr-FR"/>
        </w:rPr>
        <w:t>Les microprocesseurs possèdent un indéniable avantage sur la logique câblée, en effet pour modifier le fonctionnement d'une application il suffit de modifier le programme sans refaire de</w:t>
      </w:r>
      <w:r w:rsidR="00685753" w:rsidRPr="00472925">
        <w:rPr>
          <w:rFonts w:ascii="Times New Roman" w:hAnsi="Times New Roman" w:cs="Times New Roman"/>
          <w:spacing w:val="-3"/>
          <w:lang w:val="fr-FR"/>
        </w:rPr>
        <w:t xml:space="preserve"> </w:t>
      </w:r>
      <w:r w:rsidR="00685753" w:rsidRPr="00472925">
        <w:rPr>
          <w:rFonts w:ascii="Times New Roman" w:hAnsi="Times New Roman" w:cs="Times New Roman"/>
          <w:lang w:val="fr-FR"/>
        </w:rPr>
        <w:t>câblage.</w:t>
      </w:r>
      <w:r w:rsidR="004A7C5B" w:rsidRPr="00472925">
        <w:rPr>
          <w:rFonts w:ascii="Times New Roman" w:hAnsi="Times New Roman" w:cs="Times New Roman"/>
          <w:lang w:val="fr-FR"/>
        </w:rPr>
        <w:t xml:space="preserve"> </w:t>
      </w:r>
    </w:p>
    <w:p w:rsidR="00685753" w:rsidRPr="00472925" w:rsidRDefault="00685753">
      <w:pPr>
        <w:pStyle w:val="Corpsdetexte"/>
        <w:spacing w:before="5"/>
        <w:ind w:right="185"/>
        <w:jc w:val="both"/>
        <w:rPr>
          <w:rFonts w:ascii="Times New Roman" w:hAnsi="Times New Roman" w:cs="Times New Roman"/>
          <w:lang w:val="fr-FR"/>
        </w:rPr>
      </w:pPr>
      <w:r w:rsidRPr="00472925">
        <w:rPr>
          <w:rFonts w:ascii="Times New Roman" w:hAnsi="Times New Roman" w:cs="Times New Roman"/>
          <w:lang w:val="fr-FR"/>
        </w:rPr>
        <w:tab/>
        <w:t>Les microcontrôleurs possèdent quant à eux la puissance  d'un  microprocesseur, mais ont un atout en plus, en effet ils possèdent dans le même boîtier, les périphériques intégrés.</w:t>
      </w:r>
    </w:p>
    <w:p w:rsidR="00685753" w:rsidRPr="00472925" w:rsidRDefault="00685753" w:rsidP="001673ED">
      <w:pPr>
        <w:pStyle w:val="Corpsdetexte"/>
        <w:spacing w:before="1"/>
        <w:ind w:right="171"/>
        <w:jc w:val="both"/>
        <w:rPr>
          <w:rFonts w:ascii="Times New Roman" w:hAnsi="Times New Roman" w:cs="Times New Roman"/>
          <w:lang w:val="fr-FR"/>
        </w:rPr>
      </w:pPr>
      <w:r w:rsidRPr="00472925">
        <w:rPr>
          <w:rFonts w:ascii="Times New Roman" w:hAnsi="Times New Roman" w:cs="Times New Roman"/>
          <w:lang w:val="fr-FR"/>
        </w:rPr>
        <w:tab/>
        <w:t>Cela veut dire que le programme de l'application est en interne et non plus dans un circuit mémoire externe et que les périphériques d’entrées - sorties sont également intégrés, ce qui fait l’économie de nombreux circuits</w:t>
      </w:r>
      <w:r w:rsidRPr="00472925">
        <w:rPr>
          <w:rFonts w:ascii="Times New Roman" w:hAnsi="Times New Roman" w:cs="Times New Roman"/>
          <w:spacing w:val="-13"/>
          <w:lang w:val="fr-FR"/>
        </w:rPr>
        <w:t xml:space="preserve"> </w:t>
      </w:r>
      <w:r w:rsidR="001673ED" w:rsidRPr="00472925">
        <w:rPr>
          <w:rFonts w:ascii="Times New Roman" w:hAnsi="Times New Roman" w:cs="Times New Roman"/>
          <w:lang w:val="fr-FR"/>
        </w:rPr>
        <w:t>périphériques.</w:t>
      </w:r>
    </w:p>
    <w:p w:rsidR="001673ED" w:rsidRPr="00472925" w:rsidRDefault="001673ED" w:rsidP="001673ED">
      <w:pPr>
        <w:pStyle w:val="Corpsdetexte"/>
        <w:spacing w:before="1"/>
        <w:ind w:right="171"/>
        <w:jc w:val="both"/>
        <w:rPr>
          <w:rFonts w:ascii="Times New Roman" w:hAnsi="Times New Roman" w:cs="Times New Roman"/>
          <w:lang w:val="fr-FR"/>
        </w:rPr>
      </w:pPr>
    </w:p>
    <w:p w:rsidR="00685753" w:rsidRPr="00472925" w:rsidRDefault="00685753">
      <w:pPr>
        <w:pStyle w:val="Corpsdetexte"/>
        <w:jc w:val="both"/>
        <w:rPr>
          <w:rFonts w:ascii="Times New Roman" w:hAnsi="Times New Roman" w:cs="Times New Roman"/>
          <w:lang w:val="fr-FR"/>
        </w:rPr>
      </w:pPr>
      <w:r w:rsidRPr="00472925">
        <w:rPr>
          <w:rFonts w:ascii="Times New Roman" w:hAnsi="Times New Roman" w:cs="Times New Roman"/>
          <w:lang w:val="fr-FR"/>
        </w:rPr>
        <w:tab/>
        <w:t>Cette  caractéristique  fait  que  les  montages  deviennent  encore  plus simples et</w:t>
      </w:r>
      <w:r w:rsidRPr="00472925">
        <w:rPr>
          <w:rFonts w:ascii="Times New Roman" w:hAnsi="Times New Roman" w:cs="Times New Roman"/>
          <w:spacing w:val="-5"/>
          <w:lang w:val="fr-FR"/>
        </w:rPr>
        <w:t xml:space="preserve"> </w:t>
      </w:r>
      <w:r w:rsidRPr="00472925">
        <w:rPr>
          <w:rFonts w:ascii="Times New Roman" w:hAnsi="Times New Roman" w:cs="Times New Roman"/>
          <w:lang w:val="fr-FR"/>
        </w:rPr>
        <w:t>la</w:t>
      </w:r>
    </w:p>
    <w:p w:rsidR="00685753" w:rsidRPr="00472925" w:rsidRDefault="00685753" w:rsidP="001673ED">
      <w:pPr>
        <w:pStyle w:val="Corpsdetexte"/>
        <w:spacing w:before="4"/>
        <w:ind w:right="186"/>
        <w:jc w:val="both"/>
        <w:rPr>
          <w:rFonts w:ascii="Times New Roman" w:hAnsi="Times New Roman" w:cs="Times New Roman"/>
          <w:lang w:val="fr-FR"/>
        </w:rPr>
      </w:pPr>
      <w:proofErr w:type="gramStart"/>
      <w:r w:rsidRPr="00472925">
        <w:rPr>
          <w:rFonts w:ascii="Times New Roman" w:hAnsi="Times New Roman" w:cs="Times New Roman"/>
          <w:lang w:val="fr-FR"/>
        </w:rPr>
        <w:t>programmation</w:t>
      </w:r>
      <w:proofErr w:type="gramEnd"/>
      <w:r w:rsidRPr="00472925">
        <w:rPr>
          <w:rFonts w:ascii="Times New Roman" w:hAnsi="Times New Roman" w:cs="Times New Roman"/>
          <w:lang w:val="fr-FR"/>
        </w:rPr>
        <w:t xml:space="preserve"> plus aisée (un système à base de microprocesseur, oblige le concepteur à réaliser un décodage d'adresse pour permettre au microprocesseur de ne dialoguer qu’avec un seul  périphérique à la</w:t>
      </w:r>
      <w:r w:rsidRPr="00472925">
        <w:rPr>
          <w:rFonts w:ascii="Times New Roman" w:hAnsi="Times New Roman" w:cs="Times New Roman"/>
          <w:spacing w:val="-15"/>
          <w:lang w:val="fr-FR"/>
        </w:rPr>
        <w:t xml:space="preserve"> </w:t>
      </w:r>
      <w:r w:rsidR="001673ED" w:rsidRPr="00472925">
        <w:rPr>
          <w:rFonts w:ascii="Times New Roman" w:hAnsi="Times New Roman" w:cs="Times New Roman"/>
          <w:lang w:val="fr-FR"/>
        </w:rPr>
        <w:t>fois).</w:t>
      </w:r>
    </w:p>
    <w:p w:rsidR="001673ED" w:rsidRPr="00472925" w:rsidRDefault="001673ED" w:rsidP="001673ED">
      <w:pPr>
        <w:pStyle w:val="Corpsdetexte"/>
        <w:spacing w:before="4"/>
        <w:ind w:right="186"/>
        <w:jc w:val="both"/>
        <w:rPr>
          <w:rFonts w:ascii="Times New Roman" w:hAnsi="Times New Roman" w:cs="Times New Roman"/>
          <w:lang w:val="fr-FR"/>
        </w:rPr>
      </w:pPr>
    </w:p>
    <w:p w:rsidR="00685753" w:rsidRPr="00472925" w:rsidRDefault="00685753">
      <w:pPr>
        <w:pStyle w:val="Corpsdetexte"/>
        <w:spacing w:before="18"/>
        <w:ind w:right="186"/>
        <w:jc w:val="both"/>
        <w:rPr>
          <w:rFonts w:ascii="Times New Roman" w:hAnsi="Times New Roman" w:cs="Times New Roman"/>
          <w:lang w:val="fr-FR"/>
        </w:rPr>
      </w:pPr>
      <w:r w:rsidRPr="00472925">
        <w:rPr>
          <w:rFonts w:ascii="Times New Roman" w:hAnsi="Times New Roman" w:cs="Times New Roman"/>
          <w:lang w:val="fr-FR"/>
        </w:rPr>
        <w:tab/>
        <w:t>Un microcontrôleur seul peut donc gérer une application, sans faire appel forcément à d'autres circuits</w:t>
      </w:r>
      <w:r w:rsidRPr="00472925">
        <w:rPr>
          <w:rFonts w:ascii="Times New Roman" w:hAnsi="Times New Roman" w:cs="Times New Roman"/>
          <w:spacing w:val="-6"/>
          <w:lang w:val="fr-FR"/>
        </w:rPr>
        <w:t xml:space="preserve"> </w:t>
      </w:r>
      <w:r w:rsidRPr="00472925">
        <w:rPr>
          <w:rFonts w:ascii="Times New Roman" w:hAnsi="Times New Roman" w:cs="Times New Roman"/>
          <w:lang w:val="fr-FR"/>
        </w:rPr>
        <w:t>associés.</w:t>
      </w:r>
    </w:p>
    <w:p w:rsidR="00685753" w:rsidRPr="00472925" w:rsidRDefault="0083487C">
      <w:pPr>
        <w:pStyle w:val="Corpsdetexte"/>
        <w:spacing w:before="18"/>
        <w:ind w:left="0" w:right="186"/>
        <w:jc w:val="both"/>
        <w:rPr>
          <w:rFonts w:ascii="Times New Roman" w:hAnsi="Times New Roman" w:cs="Times New Roman"/>
          <w:lang w:val="fr-FR"/>
        </w:rPr>
      </w:pPr>
      <w:r w:rsidRPr="00472925">
        <w:rPr>
          <w:rFonts w:ascii="Times New Roman" w:hAnsi="Times New Roman" w:cs="Times New Roman"/>
          <w:noProof/>
          <w:lang w:val="fr-FR" w:eastAsia="fr-FR"/>
        </w:rPr>
        <w:lastRenderedPageBreak/>
        <w:drawing>
          <wp:anchor distT="0" distB="0" distL="114300" distR="114300" simplePos="0" relativeHeight="251651584" behindDoc="0" locked="0" layoutInCell="1" allowOverlap="1">
            <wp:simplePos x="0" y="0"/>
            <wp:positionH relativeFrom="page">
              <wp:posOffset>1880870</wp:posOffset>
            </wp:positionH>
            <wp:positionV relativeFrom="paragraph">
              <wp:posOffset>357505</wp:posOffset>
            </wp:positionV>
            <wp:extent cx="3350260" cy="1816735"/>
            <wp:effectExtent l="0" t="0" r="2540" b="0"/>
            <wp:wrapTopAndBottom/>
            <wp:docPr id="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0260" cy="1816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85753" w:rsidRPr="00472925" w:rsidRDefault="00685753">
      <w:pPr>
        <w:pStyle w:val="Corpsdetexte"/>
        <w:spacing w:before="18"/>
        <w:ind w:left="0" w:right="186"/>
        <w:jc w:val="both"/>
        <w:rPr>
          <w:rFonts w:ascii="Times New Roman" w:hAnsi="Times New Roman" w:cs="Times New Roman"/>
          <w:lang w:val="fr-FR"/>
        </w:rPr>
      </w:pPr>
    </w:p>
    <w:p w:rsidR="00685753" w:rsidRPr="00472925" w:rsidRDefault="00685753" w:rsidP="00D21210">
      <w:pPr>
        <w:pStyle w:val="Corpsdetexte"/>
        <w:ind w:right="170" w:firstLine="608"/>
        <w:jc w:val="both"/>
        <w:rPr>
          <w:rFonts w:ascii="Times New Roman" w:hAnsi="Times New Roman" w:cs="Times New Roman"/>
          <w:lang w:val="fr-FR"/>
        </w:rPr>
      </w:pPr>
      <w:r w:rsidRPr="00472925">
        <w:rPr>
          <w:rFonts w:ascii="Times New Roman" w:hAnsi="Times New Roman" w:cs="Times New Roman"/>
          <w:lang w:val="fr-FR"/>
        </w:rPr>
        <w:t>Sur la figure précédente le microcontrôleur possède en interne la mémoire programme contenant le programme de l'application ainsi que le port d’entrées - sorties qui vont permettre au microcontrôleur de s’interfacer avec</w:t>
      </w:r>
      <w:r w:rsidRPr="00472925">
        <w:rPr>
          <w:rFonts w:ascii="Times New Roman" w:hAnsi="Times New Roman" w:cs="Times New Roman"/>
          <w:spacing w:val="-12"/>
          <w:lang w:val="fr-FR"/>
        </w:rPr>
        <w:t xml:space="preserve"> </w:t>
      </w:r>
      <w:r w:rsidRPr="00472925">
        <w:rPr>
          <w:rFonts w:ascii="Times New Roman" w:hAnsi="Times New Roman" w:cs="Times New Roman"/>
          <w:lang w:val="fr-FR"/>
        </w:rPr>
        <w:t>l'application.</w:t>
      </w:r>
    </w:p>
    <w:p w:rsidR="00685753" w:rsidRPr="00472925" w:rsidRDefault="00685753">
      <w:pPr>
        <w:pStyle w:val="Corpsdetexte"/>
        <w:ind w:right="170"/>
        <w:jc w:val="both"/>
        <w:rPr>
          <w:rFonts w:ascii="Times New Roman" w:hAnsi="Times New Roman" w:cs="Times New Roman"/>
          <w:lang w:val="fr-FR"/>
        </w:rPr>
      </w:pPr>
    </w:p>
    <w:p w:rsidR="00685753" w:rsidRPr="00472925" w:rsidRDefault="00685753" w:rsidP="00D21210">
      <w:pPr>
        <w:pStyle w:val="Corpsdetexte"/>
        <w:spacing w:before="29"/>
        <w:ind w:right="171" w:firstLine="608"/>
        <w:jc w:val="both"/>
        <w:rPr>
          <w:rFonts w:ascii="Times New Roman" w:hAnsi="Times New Roman" w:cs="Times New Roman"/>
          <w:lang w:val="fr-FR"/>
        </w:rPr>
      </w:pPr>
      <w:r w:rsidRPr="00472925">
        <w:rPr>
          <w:rFonts w:ascii="Times New Roman" w:hAnsi="Times New Roman" w:cs="Times New Roman"/>
          <w:lang w:val="fr-FR"/>
        </w:rPr>
        <w:t>On le voit ici, par rapport au schéma à base de microprocesseur, on a encore franchi un degré d’intégration en rassemblant tous les circuits nécessaires au fonctionnement d'une application dans le même</w:t>
      </w:r>
      <w:r w:rsidRPr="00472925">
        <w:rPr>
          <w:rFonts w:ascii="Times New Roman" w:hAnsi="Times New Roman" w:cs="Times New Roman"/>
          <w:spacing w:val="-3"/>
          <w:lang w:val="fr-FR"/>
        </w:rPr>
        <w:t xml:space="preserve"> </w:t>
      </w:r>
      <w:r w:rsidRPr="00472925">
        <w:rPr>
          <w:rFonts w:ascii="Times New Roman" w:hAnsi="Times New Roman" w:cs="Times New Roman"/>
          <w:lang w:val="fr-FR"/>
        </w:rPr>
        <w:t>boîtier.</w:t>
      </w:r>
    </w:p>
    <w:p w:rsidR="00685753" w:rsidRPr="00472925" w:rsidRDefault="00685753">
      <w:pPr>
        <w:pStyle w:val="Corpsdetexte"/>
        <w:spacing w:before="18"/>
        <w:ind w:right="186"/>
        <w:jc w:val="both"/>
        <w:rPr>
          <w:rFonts w:ascii="Times New Roman" w:hAnsi="Times New Roman" w:cs="Times New Roman"/>
          <w:lang w:val="fr-FR"/>
        </w:rPr>
      </w:pPr>
    </w:p>
    <w:p w:rsidR="00685753" w:rsidRPr="00472925" w:rsidRDefault="00685753" w:rsidP="00C450CA">
      <w:pPr>
        <w:pStyle w:val="Style4"/>
        <w:rPr>
          <w:rFonts w:ascii="Times New Roman" w:eastAsia="Arial" w:hAnsi="Times New Roman" w:cs="Times New Roman"/>
        </w:rPr>
      </w:pPr>
      <w:bookmarkStart w:id="20" w:name="_Toc441012641"/>
      <w:r w:rsidRPr="00472925">
        <w:rPr>
          <w:rFonts w:ascii="Times New Roman" w:hAnsi="Times New Roman" w:cs="Times New Roman"/>
        </w:rPr>
        <w:t>Structure interne d'un microcontrôleur :</w:t>
      </w:r>
      <w:bookmarkEnd w:id="20"/>
    </w:p>
    <w:p w:rsidR="00C450CA" w:rsidRPr="00472925" w:rsidRDefault="00C450CA">
      <w:pPr>
        <w:pStyle w:val="Corpsdetexte"/>
        <w:ind w:right="218"/>
        <w:jc w:val="both"/>
        <w:rPr>
          <w:rFonts w:ascii="Times New Roman" w:hAnsi="Times New Roman" w:cs="Times New Roman"/>
          <w:lang w:val="fr-FR"/>
        </w:rPr>
      </w:pPr>
    </w:p>
    <w:p w:rsidR="00685753" w:rsidRPr="00472925" w:rsidRDefault="00685753" w:rsidP="00C450CA">
      <w:pPr>
        <w:pStyle w:val="Corpsdetexte"/>
        <w:ind w:right="218"/>
        <w:jc w:val="both"/>
        <w:rPr>
          <w:rFonts w:ascii="Times New Roman" w:hAnsi="Times New Roman" w:cs="Times New Roman"/>
          <w:lang w:val="fr-FR"/>
        </w:rPr>
      </w:pPr>
      <w:r w:rsidRPr="00472925">
        <w:rPr>
          <w:rFonts w:ascii="Times New Roman" w:hAnsi="Times New Roman" w:cs="Times New Roman"/>
          <w:lang w:val="fr-FR"/>
        </w:rPr>
        <w:t>Un microcontrôleur le plus simple qu'il soit possède au minimum les éléments suivants</w:t>
      </w:r>
      <w:r w:rsidRPr="00472925">
        <w:rPr>
          <w:rFonts w:ascii="Times New Roman" w:hAnsi="Times New Roman" w:cs="Times New Roman"/>
          <w:spacing w:val="1"/>
          <w:lang w:val="fr-FR"/>
        </w:rPr>
        <w:t xml:space="preserve"> </w:t>
      </w:r>
      <w:r w:rsidRPr="00472925">
        <w:rPr>
          <w:rFonts w:ascii="Times New Roman" w:hAnsi="Times New Roman" w:cs="Times New Roman"/>
          <w:lang w:val="fr-FR"/>
        </w:rPr>
        <w:t>:</w:t>
      </w:r>
      <w:r w:rsidR="0083487C" w:rsidRPr="00472925">
        <w:rPr>
          <w:rFonts w:ascii="Times New Roman" w:hAnsi="Times New Roman" w:cs="Times New Roman"/>
          <w:noProof/>
          <w:lang w:val="fr-FR" w:eastAsia="fr-FR"/>
        </w:rPr>
        <w:drawing>
          <wp:anchor distT="0" distB="0" distL="114300" distR="114300" simplePos="0" relativeHeight="251652608" behindDoc="0" locked="0" layoutInCell="1" allowOverlap="1">
            <wp:simplePos x="0" y="0"/>
            <wp:positionH relativeFrom="page">
              <wp:posOffset>1922780</wp:posOffset>
            </wp:positionH>
            <wp:positionV relativeFrom="paragraph">
              <wp:posOffset>60325</wp:posOffset>
            </wp:positionV>
            <wp:extent cx="3056890" cy="1644015"/>
            <wp:effectExtent l="0" t="0" r="0" b="0"/>
            <wp:wrapTopAndBottom/>
            <wp:docPr id="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6890" cy="16440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85753" w:rsidRPr="00472925" w:rsidRDefault="00D21210" w:rsidP="00D21210">
      <w:pPr>
        <w:pStyle w:val="Paragraphedeliste1"/>
        <w:widowControl w:val="0"/>
        <w:tabs>
          <w:tab w:val="left" w:pos="580"/>
        </w:tabs>
        <w:spacing w:after="0" w:line="100" w:lineRule="atLeast"/>
        <w:ind w:left="0" w:right="115"/>
        <w:jc w:val="both"/>
        <w:rPr>
          <w:rFonts w:ascii="Times New Roman" w:eastAsia="Arial" w:hAnsi="Times New Roman" w:cs="Times New Roman"/>
          <w:sz w:val="24"/>
          <w:szCs w:val="24"/>
        </w:rPr>
      </w:pPr>
      <w:r w:rsidRPr="00472925">
        <w:rPr>
          <w:rFonts w:ascii="Times New Roman" w:eastAsia="Arial" w:hAnsi="Times New Roman" w:cs="Times New Roman"/>
          <w:sz w:val="24"/>
          <w:szCs w:val="24"/>
        </w:rPr>
        <w:tab/>
      </w:r>
      <w:r w:rsidR="00685753" w:rsidRPr="00472925">
        <w:rPr>
          <w:rFonts w:ascii="Times New Roman" w:eastAsia="Arial" w:hAnsi="Times New Roman" w:cs="Times New Roman"/>
          <w:sz w:val="24"/>
          <w:szCs w:val="24"/>
        </w:rPr>
        <w:t xml:space="preserve">Une unité centrale qui est le cœur du système, également appelé CPU pour Central </w:t>
      </w:r>
      <w:proofErr w:type="spellStart"/>
      <w:r w:rsidR="00685753" w:rsidRPr="00472925">
        <w:rPr>
          <w:rFonts w:ascii="Times New Roman" w:eastAsia="Arial" w:hAnsi="Times New Roman" w:cs="Times New Roman"/>
          <w:sz w:val="24"/>
          <w:szCs w:val="24"/>
        </w:rPr>
        <w:t>Processing</w:t>
      </w:r>
      <w:proofErr w:type="spellEnd"/>
      <w:r w:rsidR="00685753" w:rsidRPr="00472925">
        <w:rPr>
          <w:rFonts w:ascii="Times New Roman" w:eastAsia="Arial" w:hAnsi="Times New Roman" w:cs="Times New Roman"/>
          <w:sz w:val="24"/>
          <w:szCs w:val="24"/>
        </w:rPr>
        <w:t xml:space="preserve"> Unit, dans cette unité centrale nous retrouverons plusieurs éléments telle que l’unité arithmétique et logique (UAL) que nous détaillerons dans un prochain</w:t>
      </w:r>
      <w:r w:rsidR="00685753" w:rsidRPr="00472925">
        <w:rPr>
          <w:rFonts w:ascii="Times New Roman" w:eastAsia="Arial" w:hAnsi="Times New Roman" w:cs="Times New Roman"/>
          <w:spacing w:val="-1"/>
          <w:sz w:val="24"/>
          <w:szCs w:val="24"/>
        </w:rPr>
        <w:t xml:space="preserve"> </w:t>
      </w:r>
      <w:r w:rsidR="00685753" w:rsidRPr="00472925">
        <w:rPr>
          <w:rFonts w:ascii="Times New Roman" w:eastAsia="Arial" w:hAnsi="Times New Roman" w:cs="Times New Roman"/>
          <w:sz w:val="24"/>
          <w:szCs w:val="24"/>
        </w:rPr>
        <w:t>numéro.</w:t>
      </w:r>
    </w:p>
    <w:p w:rsidR="00685753" w:rsidRPr="00472925" w:rsidRDefault="00685753">
      <w:pPr>
        <w:pStyle w:val="Paragraphedeliste1"/>
        <w:widowControl w:val="0"/>
        <w:tabs>
          <w:tab w:val="left" w:pos="580"/>
        </w:tabs>
        <w:spacing w:after="0" w:line="100" w:lineRule="atLeast"/>
        <w:ind w:left="400" w:right="115"/>
        <w:jc w:val="both"/>
        <w:rPr>
          <w:rFonts w:ascii="Times New Roman" w:eastAsia="Arial" w:hAnsi="Times New Roman" w:cs="Times New Roman"/>
          <w:sz w:val="24"/>
          <w:szCs w:val="24"/>
        </w:rPr>
      </w:pPr>
    </w:p>
    <w:p w:rsidR="00685753" w:rsidRPr="00472925" w:rsidRDefault="00D21210" w:rsidP="00D21210">
      <w:pPr>
        <w:pStyle w:val="Paragraphedeliste1"/>
        <w:widowControl w:val="0"/>
        <w:tabs>
          <w:tab w:val="left" w:pos="620"/>
        </w:tabs>
        <w:spacing w:after="0" w:line="100" w:lineRule="atLeast"/>
        <w:ind w:left="0" w:right="120"/>
        <w:jc w:val="both"/>
        <w:rPr>
          <w:rFonts w:ascii="Times New Roman" w:eastAsia="Arial" w:hAnsi="Times New Roman" w:cs="Times New Roman"/>
          <w:sz w:val="24"/>
          <w:szCs w:val="24"/>
        </w:rPr>
      </w:pPr>
      <w:r w:rsidRPr="00472925">
        <w:rPr>
          <w:rFonts w:ascii="Times New Roman" w:hAnsi="Times New Roman" w:cs="Times New Roman"/>
          <w:sz w:val="24"/>
          <w:szCs w:val="24"/>
        </w:rPr>
        <w:tab/>
      </w:r>
      <w:r w:rsidR="00685753" w:rsidRPr="00472925">
        <w:rPr>
          <w:rFonts w:ascii="Times New Roman" w:hAnsi="Times New Roman" w:cs="Times New Roman"/>
          <w:sz w:val="24"/>
          <w:szCs w:val="24"/>
        </w:rPr>
        <w:t xml:space="preserve">Une mémoire contenant le programme à exécuter par le microcontrôleur, généralement appelée mémoire morte ou ROM </w:t>
      </w:r>
      <w:proofErr w:type="gramStart"/>
      <w:r w:rsidR="00685753" w:rsidRPr="00472925">
        <w:rPr>
          <w:rFonts w:ascii="Times New Roman" w:hAnsi="Times New Roman" w:cs="Times New Roman"/>
          <w:sz w:val="24"/>
          <w:szCs w:val="24"/>
        </w:rPr>
        <w:t>( Read</w:t>
      </w:r>
      <w:proofErr w:type="gramEnd"/>
      <w:r w:rsidR="00685753" w:rsidRPr="00472925">
        <w:rPr>
          <w:rFonts w:ascii="Times New Roman" w:hAnsi="Times New Roman" w:cs="Times New Roman"/>
          <w:sz w:val="24"/>
          <w:szCs w:val="24"/>
        </w:rPr>
        <w:t xml:space="preserve"> </w:t>
      </w:r>
      <w:proofErr w:type="spellStart"/>
      <w:r w:rsidR="00685753" w:rsidRPr="00472925">
        <w:rPr>
          <w:rFonts w:ascii="Times New Roman" w:hAnsi="Times New Roman" w:cs="Times New Roman"/>
          <w:sz w:val="24"/>
          <w:szCs w:val="24"/>
        </w:rPr>
        <w:t>Only</w:t>
      </w:r>
      <w:proofErr w:type="spellEnd"/>
      <w:r w:rsidR="00685753" w:rsidRPr="00472925">
        <w:rPr>
          <w:rFonts w:ascii="Times New Roman" w:hAnsi="Times New Roman" w:cs="Times New Roman"/>
          <w:sz w:val="24"/>
          <w:szCs w:val="24"/>
        </w:rPr>
        <w:t xml:space="preserve"> </w:t>
      </w:r>
      <w:proofErr w:type="spellStart"/>
      <w:r w:rsidR="00685753" w:rsidRPr="00472925">
        <w:rPr>
          <w:rFonts w:ascii="Times New Roman" w:hAnsi="Times New Roman" w:cs="Times New Roman"/>
          <w:sz w:val="24"/>
          <w:szCs w:val="24"/>
        </w:rPr>
        <w:t>Mémory</w:t>
      </w:r>
      <w:proofErr w:type="spellEnd"/>
      <w:r w:rsidR="00685753" w:rsidRPr="00472925">
        <w:rPr>
          <w:rFonts w:ascii="Times New Roman" w:hAnsi="Times New Roman" w:cs="Times New Roman"/>
          <w:sz w:val="24"/>
          <w:szCs w:val="24"/>
        </w:rPr>
        <w:t xml:space="preserve"> ) , mémoire à lecture seule. Cette mémoire a la particularité de sauvegarder en permanence les informations qu'elle contient, même en absence de tension </w:t>
      </w:r>
      <w:proofErr w:type="gramStart"/>
      <w:r w:rsidR="00685753" w:rsidRPr="00472925">
        <w:rPr>
          <w:rFonts w:ascii="Times New Roman" w:hAnsi="Times New Roman" w:cs="Times New Roman"/>
          <w:sz w:val="24"/>
          <w:szCs w:val="24"/>
        </w:rPr>
        <w:t>( ce</w:t>
      </w:r>
      <w:proofErr w:type="gramEnd"/>
      <w:r w:rsidR="00685753" w:rsidRPr="00472925">
        <w:rPr>
          <w:rFonts w:ascii="Times New Roman" w:hAnsi="Times New Roman" w:cs="Times New Roman"/>
          <w:sz w:val="24"/>
          <w:szCs w:val="24"/>
        </w:rPr>
        <w:t xml:space="preserve"> qui est primordiale, sinon il faudrait reprogrammer le microcontrôleur à chaque remise sous tension !</w:t>
      </w:r>
      <w:r w:rsidR="00685753" w:rsidRPr="00472925">
        <w:rPr>
          <w:rFonts w:ascii="Times New Roman" w:hAnsi="Times New Roman" w:cs="Times New Roman"/>
          <w:spacing w:val="-10"/>
          <w:sz w:val="24"/>
          <w:szCs w:val="24"/>
        </w:rPr>
        <w:t xml:space="preserve"> </w:t>
      </w:r>
      <w:r w:rsidR="00685753" w:rsidRPr="00472925">
        <w:rPr>
          <w:rFonts w:ascii="Times New Roman" w:hAnsi="Times New Roman" w:cs="Times New Roman"/>
          <w:sz w:val="24"/>
          <w:szCs w:val="24"/>
        </w:rPr>
        <w:t>).</w:t>
      </w:r>
    </w:p>
    <w:p w:rsidR="00D21210" w:rsidRPr="00472925" w:rsidRDefault="00D21210" w:rsidP="00D21210">
      <w:pPr>
        <w:pStyle w:val="Paragraphedeliste1"/>
        <w:widowControl w:val="0"/>
        <w:tabs>
          <w:tab w:val="left" w:pos="560"/>
        </w:tabs>
        <w:spacing w:after="0" w:line="100" w:lineRule="atLeast"/>
        <w:ind w:left="0" w:right="120"/>
        <w:jc w:val="both"/>
        <w:rPr>
          <w:rFonts w:ascii="Times New Roman" w:eastAsia="Arial" w:hAnsi="Times New Roman" w:cs="Times New Roman"/>
          <w:sz w:val="24"/>
          <w:szCs w:val="24"/>
        </w:rPr>
      </w:pPr>
    </w:p>
    <w:p w:rsidR="00685753" w:rsidRPr="00472925" w:rsidRDefault="00D21210" w:rsidP="00D21210">
      <w:pPr>
        <w:pStyle w:val="Paragraphedeliste1"/>
        <w:widowControl w:val="0"/>
        <w:tabs>
          <w:tab w:val="left" w:pos="560"/>
        </w:tabs>
        <w:spacing w:after="0" w:line="100" w:lineRule="atLeast"/>
        <w:ind w:left="0" w:right="120"/>
        <w:jc w:val="both"/>
        <w:rPr>
          <w:rFonts w:ascii="Times New Roman" w:eastAsia="Arial" w:hAnsi="Times New Roman" w:cs="Times New Roman"/>
          <w:sz w:val="24"/>
          <w:szCs w:val="24"/>
        </w:rPr>
      </w:pPr>
      <w:r w:rsidRPr="00472925">
        <w:rPr>
          <w:rFonts w:ascii="Times New Roman" w:eastAsia="Arial" w:hAnsi="Times New Roman" w:cs="Times New Roman"/>
          <w:sz w:val="24"/>
          <w:szCs w:val="24"/>
        </w:rPr>
        <w:tab/>
      </w:r>
      <w:r w:rsidR="00685753" w:rsidRPr="00472925">
        <w:rPr>
          <w:rFonts w:ascii="Times New Roman" w:hAnsi="Times New Roman" w:cs="Times New Roman"/>
          <w:sz w:val="24"/>
          <w:szCs w:val="24"/>
        </w:rPr>
        <w:t xml:space="preserve">Une mémoire vive également appelée RAM </w:t>
      </w:r>
      <w:proofErr w:type="gramStart"/>
      <w:r w:rsidR="00685753" w:rsidRPr="00472925">
        <w:rPr>
          <w:rFonts w:ascii="Times New Roman" w:hAnsi="Times New Roman" w:cs="Times New Roman"/>
          <w:sz w:val="24"/>
          <w:szCs w:val="24"/>
        </w:rPr>
        <w:t xml:space="preserve">( </w:t>
      </w:r>
      <w:proofErr w:type="spellStart"/>
      <w:r w:rsidR="00685753" w:rsidRPr="00472925">
        <w:rPr>
          <w:rFonts w:ascii="Times New Roman" w:hAnsi="Times New Roman" w:cs="Times New Roman"/>
          <w:sz w:val="24"/>
          <w:szCs w:val="24"/>
        </w:rPr>
        <w:t>Random</w:t>
      </w:r>
      <w:proofErr w:type="spellEnd"/>
      <w:proofErr w:type="gramEnd"/>
      <w:r w:rsidR="00685753" w:rsidRPr="00472925">
        <w:rPr>
          <w:rFonts w:ascii="Times New Roman" w:hAnsi="Times New Roman" w:cs="Times New Roman"/>
          <w:sz w:val="24"/>
          <w:szCs w:val="24"/>
        </w:rPr>
        <w:t xml:space="preserve"> Access </w:t>
      </w:r>
      <w:proofErr w:type="spellStart"/>
      <w:r w:rsidR="00685753" w:rsidRPr="00472925">
        <w:rPr>
          <w:rFonts w:ascii="Times New Roman" w:hAnsi="Times New Roman" w:cs="Times New Roman"/>
          <w:sz w:val="24"/>
          <w:szCs w:val="24"/>
        </w:rPr>
        <w:t>Mémory</w:t>
      </w:r>
      <w:proofErr w:type="spellEnd"/>
      <w:r w:rsidR="00685753" w:rsidRPr="00472925">
        <w:rPr>
          <w:rFonts w:ascii="Times New Roman" w:hAnsi="Times New Roman" w:cs="Times New Roman"/>
          <w:sz w:val="24"/>
          <w:szCs w:val="24"/>
        </w:rPr>
        <w:t xml:space="preserve"> ), cette mémoire permet de sauvegarder temporairement des informations. Il est à noter que le contenu d'une RAM n'est sauvegardé que pendant la phase d'alimentation du circuit. Le microcontrôleur pourra utiliser cette mémoire pour stocker des variables temporaires ou faire des calculs</w:t>
      </w:r>
      <w:r w:rsidR="00685753" w:rsidRPr="00472925">
        <w:rPr>
          <w:rFonts w:ascii="Times New Roman" w:hAnsi="Times New Roman" w:cs="Times New Roman"/>
          <w:spacing w:val="-1"/>
          <w:sz w:val="24"/>
          <w:szCs w:val="24"/>
        </w:rPr>
        <w:t xml:space="preserve"> </w:t>
      </w:r>
      <w:r w:rsidR="00685753" w:rsidRPr="00472925">
        <w:rPr>
          <w:rFonts w:ascii="Times New Roman" w:hAnsi="Times New Roman" w:cs="Times New Roman"/>
          <w:sz w:val="24"/>
          <w:szCs w:val="24"/>
        </w:rPr>
        <w:t>intermédiaires.</w:t>
      </w:r>
    </w:p>
    <w:p w:rsidR="00D21210" w:rsidRPr="00472925" w:rsidRDefault="00D21210" w:rsidP="00D21210">
      <w:pPr>
        <w:pStyle w:val="Paragraphedeliste1"/>
        <w:widowControl w:val="0"/>
        <w:tabs>
          <w:tab w:val="left" w:pos="600"/>
        </w:tabs>
        <w:spacing w:after="0" w:line="100" w:lineRule="atLeast"/>
        <w:ind w:left="0" w:right="125"/>
        <w:jc w:val="both"/>
        <w:rPr>
          <w:rFonts w:ascii="Times New Roman" w:eastAsia="Arial" w:hAnsi="Times New Roman" w:cs="Times New Roman"/>
          <w:sz w:val="24"/>
          <w:szCs w:val="24"/>
        </w:rPr>
      </w:pPr>
    </w:p>
    <w:p w:rsidR="00685753" w:rsidRPr="00472925" w:rsidRDefault="00D21210" w:rsidP="00D21210">
      <w:pPr>
        <w:pStyle w:val="Paragraphedeliste1"/>
        <w:widowControl w:val="0"/>
        <w:tabs>
          <w:tab w:val="left" w:pos="600"/>
        </w:tabs>
        <w:spacing w:after="0" w:line="100" w:lineRule="atLeast"/>
        <w:ind w:left="0" w:right="125"/>
        <w:jc w:val="both"/>
        <w:rPr>
          <w:rFonts w:ascii="Times New Roman" w:eastAsia="Arial" w:hAnsi="Times New Roman" w:cs="Times New Roman"/>
          <w:sz w:val="24"/>
          <w:szCs w:val="24"/>
        </w:rPr>
      </w:pPr>
      <w:r w:rsidRPr="00472925">
        <w:rPr>
          <w:rFonts w:ascii="Times New Roman" w:eastAsia="Arial" w:hAnsi="Times New Roman" w:cs="Times New Roman"/>
          <w:sz w:val="24"/>
          <w:szCs w:val="24"/>
        </w:rPr>
        <w:lastRenderedPageBreak/>
        <w:tab/>
      </w:r>
      <w:r w:rsidR="00685753" w:rsidRPr="00472925">
        <w:rPr>
          <w:rFonts w:ascii="Times New Roman" w:eastAsia="Arial" w:hAnsi="Times New Roman" w:cs="Times New Roman"/>
          <w:sz w:val="24"/>
          <w:szCs w:val="24"/>
        </w:rPr>
        <w:t xml:space="preserve">Un port d’entrées - sorties permettant au microcontrôleur de dialoguer avec l'extérieur, par exemple prendre l’état d'un </w:t>
      </w:r>
      <w:proofErr w:type="gramStart"/>
      <w:r w:rsidR="00685753" w:rsidRPr="00472925">
        <w:rPr>
          <w:rFonts w:ascii="Times New Roman" w:eastAsia="Arial" w:hAnsi="Times New Roman" w:cs="Times New Roman"/>
          <w:sz w:val="24"/>
          <w:szCs w:val="24"/>
        </w:rPr>
        <w:t>capteur ,</w:t>
      </w:r>
      <w:proofErr w:type="gramEnd"/>
      <w:r w:rsidR="00685753" w:rsidRPr="00472925">
        <w:rPr>
          <w:rFonts w:ascii="Times New Roman" w:eastAsia="Arial" w:hAnsi="Times New Roman" w:cs="Times New Roman"/>
          <w:sz w:val="24"/>
          <w:szCs w:val="24"/>
        </w:rPr>
        <w:t xml:space="preserve"> d'un interrupteur ou bien pour allumer un LED ou piloter un relais ( via un transistor bien sûr</w:t>
      </w:r>
      <w:r w:rsidR="00685753" w:rsidRPr="00472925">
        <w:rPr>
          <w:rFonts w:ascii="Times New Roman" w:eastAsia="Arial" w:hAnsi="Times New Roman" w:cs="Times New Roman"/>
          <w:spacing w:val="-16"/>
          <w:sz w:val="24"/>
          <w:szCs w:val="24"/>
        </w:rPr>
        <w:t xml:space="preserve"> </w:t>
      </w:r>
      <w:r w:rsidR="00685753" w:rsidRPr="00472925">
        <w:rPr>
          <w:rFonts w:ascii="Times New Roman" w:eastAsia="Arial" w:hAnsi="Times New Roman" w:cs="Times New Roman"/>
          <w:sz w:val="24"/>
          <w:szCs w:val="24"/>
        </w:rPr>
        <w:t>).</w:t>
      </w:r>
    </w:p>
    <w:p w:rsidR="00D21210" w:rsidRPr="00472925" w:rsidRDefault="00D21210" w:rsidP="00D21210">
      <w:pPr>
        <w:pStyle w:val="Corpsdetexte"/>
        <w:ind w:left="0" w:right="109"/>
        <w:jc w:val="both"/>
        <w:rPr>
          <w:rFonts w:ascii="Times New Roman" w:hAnsi="Times New Roman" w:cs="Times New Roman"/>
          <w:lang w:val="fr-FR"/>
        </w:rPr>
      </w:pPr>
    </w:p>
    <w:p w:rsidR="00685753" w:rsidRPr="00472925" w:rsidRDefault="00685753" w:rsidP="00D21210">
      <w:pPr>
        <w:pStyle w:val="Corpsdetexte"/>
        <w:ind w:left="0" w:right="109" w:firstLine="708"/>
        <w:jc w:val="both"/>
        <w:rPr>
          <w:rFonts w:ascii="Times New Roman" w:hAnsi="Times New Roman" w:cs="Times New Roman"/>
          <w:lang w:val="fr-FR"/>
        </w:rPr>
      </w:pPr>
      <w:r w:rsidRPr="00472925">
        <w:rPr>
          <w:rFonts w:ascii="Times New Roman" w:hAnsi="Times New Roman" w:cs="Times New Roman"/>
          <w:lang w:val="fr-FR"/>
        </w:rPr>
        <w:t>Des bus internes permettent la communication entre les différents éléments intégrés au microcontrôleur. Il existe trois sortes de bus que l'on détaillera dans un prochain</w:t>
      </w:r>
      <w:r w:rsidRPr="00472925">
        <w:rPr>
          <w:rFonts w:ascii="Times New Roman" w:hAnsi="Times New Roman" w:cs="Times New Roman"/>
          <w:spacing w:val="-3"/>
          <w:lang w:val="fr-FR"/>
        </w:rPr>
        <w:t xml:space="preserve"> </w:t>
      </w:r>
      <w:r w:rsidRPr="00472925">
        <w:rPr>
          <w:rFonts w:ascii="Times New Roman" w:hAnsi="Times New Roman" w:cs="Times New Roman"/>
          <w:lang w:val="fr-FR"/>
        </w:rPr>
        <w:t>cours.</w:t>
      </w:r>
    </w:p>
    <w:p w:rsidR="00685753" w:rsidRPr="00472925" w:rsidRDefault="00685753">
      <w:pPr>
        <w:pStyle w:val="Corpsdetexte"/>
        <w:spacing w:before="18"/>
        <w:ind w:right="186"/>
        <w:jc w:val="both"/>
        <w:rPr>
          <w:rFonts w:ascii="Times New Roman" w:hAnsi="Times New Roman" w:cs="Times New Roman"/>
          <w:lang w:val="fr-FR"/>
        </w:rPr>
      </w:pPr>
    </w:p>
    <w:p w:rsidR="00685753" w:rsidRPr="00472925" w:rsidRDefault="00685753" w:rsidP="00C450CA">
      <w:pPr>
        <w:pStyle w:val="Style4"/>
        <w:rPr>
          <w:rFonts w:ascii="Times New Roman" w:hAnsi="Times New Roman" w:cs="Times New Roman"/>
        </w:rPr>
      </w:pPr>
      <w:bookmarkStart w:id="21" w:name="_Toc441012642"/>
      <w:r w:rsidRPr="00472925">
        <w:rPr>
          <w:rFonts w:ascii="Times New Roman" w:hAnsi="Times New Roman" w:cs="Times New Roman"/>
        </w:rPr>
        <w:t>Les microcontrôleurs</w:t>
      </w:r>
      <w:r w:rsidRPr="00472925">
        <w:rPr>
          <w:rFonts w:ascii="Times New Roman" w:hAnsi="Times New Roman" w:cs="Times New Roman"/>
          <w:spacing w:val="-5"/>
        </w:rPr>
        <w:t xml:space="preserve"> </w:t>
      </w:r>
      <w:r w:rsidRPr="00472925">
        <w:rPr>
          <w:rFonts w:ascii="Times New Roman" w:hAnsi="Times New Roman" w:cs="Times New Roman"/>
        </w:rPr>
        <w:t>PIC24F :</w:t>
      </w:r>
      <w:bookmarkEnd w:id="21"/>
    </w:p>
    <w:p w:rsidR="00685753" w:rsidRPr="00472925" w:rsidRDefault="00685753" w:rsidP="00D21210">
      <w:pPr>
        <w:pStyle w:val="Corpsdetexte"/>
        <w:ind w:firstLine="608"/>
        <w:jc w:val="both"/>
        <w:rPr>
          <w:rFonts w:ascii="Times New Roman" w:hAnsi="Times New Roman" w:cs="Times New Roman"/>
          <w:lang w:val="fr-FR"/>
        </w:rPr>
      </w:pPr>
      <w:r w:rsidRPr="00472925">
        <w:rPr>
          <w:rFonts w:ascii="Times New Roman" w:hAnsi="Times New Roman" w:cs="Times New Roman"/>
          <w:lang w:val="fr-FR"/>
        </w:rPr>
        <w:t>De nombreux fabricants se sont implantés sur le marché des</w:t>
      </w:r>
      <w:r w:rsidRPr="00472925">
        <w:rPr>
          <w:rFonts w:ascii="Times New Roman" w:hAnsi="Times New Roman" w:cs="Times New Roman"/>
          <w:spacing w:val="-7"/>
          <w:lang w:val="fr-FR"/>
        </w:rPr>
        <w:t xml:space="preserve"> </w:t>
      </w:r>
      <w:r w:rsidRPr="00472925">
        <w:rPr>
          <w:rFonts w:ascii="Times New Roman" w:hAnsi="Times New Roman" w:cs="Times New Roman"/>
          <w:lang w:val="fr-FR"/>
        </w:rPr>
        <w:t>microcontrôleurs.</w:t>
      </w:r>
    </w:p>
    <w:p w:rsidR="00685753" w:rsidRPr="00472925" w:rsidRDefault="00685753">
      <w:pPr>
        <w:pStyle w:val="Corpsdetexte"/>
        <w:spacing w:before="8"/>
        <w:ind w:right="546"/>
        <w:jc w:val="both"/>
        <w:rPr>
          <w:rFonts w:ascii="Times New Roman" w:hAnsi="Times New Roman" w:cs="Times New Roman"/>
          <w:lang w:val="fr-FR"/>
        </w:rPr>
      </w:pPr>
      <w:r w:rsidRPr="00472925">
        <w:rPr>
          <w:rFonts w:ascii="Times New Roman" w:hAnsi="Times New Roman" w:cs="Times New Roman"/>
          <w:lang w:val="fr-FR"/>
        </w:rPr>
        <w:t xml:space="preserve">La société Américaine </w:t>
      </w:r>
      <w:proofErr w:type="spellStart"/>
      <w:r w:rsidRPr="00472925">
        <w:rPr>
          <w:rFonts w:ascii="Times New Roman" w:hAnsi="Times New Roman" w:cs="Times New Roman"/>
          <w:lang w:val="fr-FR"/>
        </w:rPr>
        <w:t>Microchip</w:t>
      </w:r>
      <w:proofErr w:type="spellEnd"/>
      <w:r w:rsidRPr="00472925">
        <w:rPr>
          <w:rFonts w:ascii="Times New Roman" w:eastAsia="Symbol" w:hAnsi="Times New Roman" w:cs="Times New Roman"/>
          <w:lang w:val="fr-FR"/>
        </w:rPr>
        <w:t></w:t>
      </w:r>
      <w:r w:rsidRPr="00472925">
        <w:rPr>
          <w:rFonts w:ascii="Times New Roman" w:eastAsia="Times New Roman" w:hAnsi="Times New Roman" w:cs="Times New Roman"/>
          <w:lang w:val="fr-FR"/>
        </w:rPr>
        <w:t xml:space="preserve"> </w:t>
      </w:r>
      <w:r w:rsidRPr="00472925">
        <w:rPr>
          <w:rFonts w:ascii="Times New Roman" w:hAnsi="Times New Roman" w:cs="Times New Roman"/>
          <w:lang w:val="fr-FR"/>
        </w:rPr>
        <w:t xml:space="preserve">technologie </w:t>
      </w:r>
      <w:proofErr w:type="spellStart"/>
      <w:r w:rsidRPr="00472925">
        <w:rPr>
          <w:rFonts w:ascii="Times New Roman" w:hAnsi="Times New Roman" w:cs="Times New Roman"/>
          <w:lang w:val="fr-FR"/>
        </w:rPr>
        <w:t>à</w:t>
      </w:r>
      <w:proofErr w:type="spellEnd"/>
      <w:r w:rsidRPr="00472925">
        <w:rPr>
          <w:rFonts w:ascii="Times New Roman" w:hAnsi="Times New Roman" w:cs="Times New Roman"/>
          <w:lang w:val="fr-FR"/>
        </w:rPr>
        <w:t xml:space="preserve"> mis au point le microcontrôleur PIC24.</w:t>
      </w:r>
    </w:p>
    <w:p w:rsidR="00685753" w:rsidRPr="00472925" w:rsidRDefault="00685753">
      <w:pPr>
        <w:pStyle w:val="Corpsdetexte"/>
        <w:jc w:val="both"/>
        <w:rPr>
          <w:rFonts w:ascii="Times New Roman" w:hAnsi="Times New Roman" w:cs="Times New Roman"/>
          <w:lang w:val="fr-FR"/>
        </w:rPr>
      </w:pPr>
      <w:r w:rsidRPr="00472925">
        <w:rPr>
          <w:rFonts w:ascii="Times New Roman" w:hAnsi="Times New Roman" w:cs="Times New Roman"/>
          <w:lang w:val="fr-FR"/>
        </w:rPr>
        <w:tab/>
        <w:t>Ce  microcontrôleur très  utilisé  à  l’heure  actuelle  dans le domaine embarqué est  un  compromis</w:t>
      </w:r>
      <w:r w:rsidRPr="00472925">
        <w:rPr>
          <w:rFonts w:ascii="Times New Roman" w:hAnsi="Times New Roman" w:cs="Times New Roman"/>
          <w:spacing w:val="4"/>
          <w:lang w:val="fr-FR"/>
        </w:rPr>
        <w:t xml:space="preserve"> </w:t>
      </w:r>
      <w:r w:rsidRPr="00472925">
        <w:rPr>
          <w:rFonts w:ascii="Times New Roman" w:hAnsi="Times New Roman" w:cs="Times New Roman"/>
          <w:lang w:val="fr-FR"/>
        </w:rPr>
        <w:t>entre simplicité d'emploi et prix de</w:t>
      </w:r>
      <w:r w:rsidRPr="00472925">
        <w:rPr>
          <w:rFonts w:ascii="Times New Roman" w:hAnsi="Times New Roman" w:cs="Times New Roman"/>
          <w:spacing w:val="-11"/>
          <w:lang w:val="fr-FR"/>
        </w:rPr>
        <w:t xml:space="preserve"> </w:t>
      </w:r>
      <w:r w:rsidRPr="00472925">
        <w:rPr>
          <w:rFonts w:ascii="Times New Roman" w:hAnsi="Times New Roman" w:cs="Times New Roman"/>
          <w:lang w:val="fr-FR"/>
        </w:rPr>
        <w:t>revient.</w:t>
      </w:r>
    </w:p>
    <w:p w:rsidR="00685753" w:rsidRPr="00472925" w:rsidRDefault="00685753">
      <w:pPr>
        <w:pStyle w:val="Corpsdetexte"/>
        <w:jc w:val="both"/>
        <w:rPr>
          <w:rFonts w:ascii="Times New Roman" w:hAnsi="Times New Roman" w:cs="Times New Roman"/>
          <w:lang w:val="fr-FR"/>
        </w:rPr>
      </w:pPr>
    </w:p>
    <w:p w:rsidR="00685753" w:rsidRPr="00472925" w:rsidRDefault="00685753" w:rsidP="00D21210">
      <w:pPr>
        <w:pStyle w:val="Corpsdetexte"/>
        <w:ind w:firstLine="608"/>
        <w:jc w:val="both"/>
        <w:rPr>
          <w:rFonts w:ascii="Times New Roman" w:hAnsi="Times New Roman" w:cs="Times New Roman"/>
          <w:spacing w:val="-3"/>
          <w:lang w:val="fr-FR"/>
        </w:rPr>
      </w:pPr>
      <w:r w:rsidRPr="00472925">
        <w:rPr>
          <w:rFonts w:ascii="Times New Roman" w:hAnsi="Times New Roman" w:cs="Times New Roman"/>
          <w:lang w:val="fr-FR"/>
        </w:rPr>
        <w:t xml:space="preserve">Il existe  de  nombreuses versions de  PIC possédant chacune des  </w:t>
      </w:r>
      <w:r w:rsidRPr="00472925">
        <w:rPr>
          <w:rFonts w:ascii="Times New Roman" w:hAnsi="Times New Roman" w:cs="Times New Roman"/>
          <w:spacing w:val="52"/>
          <w:lang w:val="fr-FR"/>
        </w:rPr>
        <w:t xml:space="preserve"> </w:t>
      </w:r>
      <w:r w:rsidRPr="00472925">
        <w:rPr>
          <w:rFonts w:ascii="Times New Roman" w:hAnsi="Times New Roman" w:cs="Times New Roman"/>
          <w:lang w:val="fr-FR"/>
        </w:rPr>
        <w:t xml:space="preserve">caractéristiques différentes, des tableaux comparatifs permettent de choisir le PIC le plus adéquat  par rapport à l'application envisagée. </w:t>
      </w:r>
    </w:p>
    <w:p w:rsidR="00685753" w:rsidRPr="00472925" w:rsidRDefault="00685753">
      <w:pPr>
        <w:pStyle w:val="Corpsdetexte"/>
        <w:jc w:val="both"/>
        <w:rPr>
          <w:rFonts w:ascii="Times New Roman" w:hAnsi="Times New Roman" w:cs="Times New Roman"/>
          <w:spacing w:val="-3"/>
          <w:lang w:val="fr-FR"/>
        </w:rPr>
      </w:pPr>
    </w:p>
    <w:p w:rsidR="00685753" w:rsidRPr="00472925" w:rsidRDefault="00685753">
      <w:pPr>
        <w:pStyle w:val="Corpsdetexte"/>
        <w:jc w:val="both"/>
        <w:rPr>
          <w:rFonts w:ascii="Times New Roman" w:hAnsi="Times New Roman" w:cs="Times New Roman"/>
          <w:spacing w:val="-3"/>
          <w:lang w:val="fr-FR"/>
        </w:rPr>
      </w:pPr>
      <w:r w:rsidRPr="00472925">
        <w:rPr>
          <w:rFonts w:ascii="Times New Roman" w:hAnsi="Times New Roman" w:cs="Times New Roman"/>
          <w:spacing w:val="-3"/>
          <w:lang w:val="fr-FR"/>
        </w:rPr>
        <w:tab/>
        <w:t>Dans notre cas, la carte est équipée d’un PIC14F 16Bit et voilà les caractéristiques les plus importantes :</w:t>
      </w:r>
    </w:p>
    <w:p w:rsidR="00685753" w:rsidRPr="00472925" w:rsidRDefault="00685753" w:rsidP="00D21210">
      <w:pPr>
        <w:pStyle w:val="Corpsdetexte"/>
        <w:ind w:left="0"/>
        <w:jc w:val="both"/>
        <w:rPr>
          <w:rFonts w:ascii="Times New Roman" w:hAnsi="Times New Roman" w:cs="Times New Roman"/>
          <w:spacing w:val="-3"/>
          <w:lang w:val="fr-FR"/>
        </w:rPr>
      </w:pPr>
    </w:p>
    <w:p w:rsidR="00685753" w:rsidRPr="00472925" w:rsidRDefault="00685753">
      <w:pPr>
        <w:pStyle w:val="Corpsdetexte"/>
        <w:numPr>
          <w:ilvl w:val="0"/>
          <w:numId w:val="5"/>
        </w:numPr>
        <w:jc w:val="both"/>
        <w:rPr>
          <w:rFonts w:ascii="Times New Roman" w:hAnsi="Times New Roman" w:cs="Times New Roman"/>
          <w:b/>
          <w:bCs/>
          <w:spacing w:val="-3"/>
          <w:lang w:val="fr-FR"/>
        </w:rPr>
      </w:pPr>
      <w:r w:rsidRPr="00472925">
        <w:rPr>
          <w:rFonts w:ascii="Times New Roman" w:hAnsi="Times New Roman" w:cs="Times New Roman"/>
          <w:b/>
          <w:bCs/>
          <w:spacing w:val="-3"/>
          <w:lang w:val="fr-FR"/>
        </w:rPr>
        <w:t>CPU :</w:t>
      </w:r>
    </w:p>
    <w:p w:rsidR="00685753" w:rsidRPr="00472925" w:rsidRDefault="00685753">
      <w:pPr>
        <w:pStyle w:val="Corpsdetexte"/>
        <w:numPr>
          <w:ilvl w:val="0"/>
          <w:numId w:val="7"/>
        </w:numPr>
        <w:jc w:val="both"/>
        <w:rPr>
          <w:rFonts w:ascii="Times New Roman" w:hAnsi="Times New Roman" w:cs="Times New Roman"/>
          <w:spacing w:val="-3"/>
          <w:lang w:val="fr-FR"/>
        </w:rPr>
      </w:pPr>
      <w:r w:rsidRPr="00472925">
        <w:rPr>
          <w:rFonts w:ascii="Times New Roman" w:hAnsi="Times New Roman" w:cs="Times New Roman"/>
          <w:spacing w:val="-3"/>
          <w:lang w:val="fr-FR"/>
        </w:rPr>
        <w:t>16 * 16bits registres de travail (</w:t>
      </w:r>
      <w:proofErr w:type="spellStart"/>
      <w:r w:rsidRPr="00472925">
        <w:rPr>
          <w:rFonts w:ascii="Times New Roman" w:hAnsi="Times New Roman" w:cs="Times New Roman"/>
          <w:spacing w:val="-3"/>
          <w:lang w:val="fr-FR"/>
        </w:rPr>
        <w:t>Working</w:t>
      </w:r>
      <w:proofErr w:type="spellEnd"/>
      <w:r w:rsidRPr="00472925">
        <w:rPr>
          <w:rFonts w:ascii="Times New Roman" w:hAnsi="Times New Roman" w:cs="Times New Roman"/>
          <w:spacing w:val="-3"/>
          <w:lang w:val="fr-FR"/>
        </w:rPr>
        <w:t xml:space="preserve"> </w:t>
      </w:r>
      <w:proofErr w:type="spellStart"/>
      <w:r w:rsidRPr="00472925">
        <w:rPr>
          <w:rFonts w:ascii="Times New Roman" w:hAnsi="Times New Roman" w:cs="Times New Roman"/>
          <w:spacing w:val="-3"/>
          <w:lang w:val="fr-FR"/>
        </w:rPr>
        <w:t>Register</w:t>
      </w:r>
      <w:proofErr w:type="spellEnd"/>
      <w:r w:rsidRPr="00472925">
        <w:rPr>
          <w:rFonts w:ascii="Times New Roman" w:hAnsi="Times New Roman" w:cs="Times New Roman"/>
          <w:spacing w:val="-3"/>
          <w:lang w:val="fr-FR"/>
        </w:rPr>
        <w:t xml:space="preserve"> </w:t>
      </w:r>
      <w:proofErr w:type="spellStart"/>
      <w:r w:rsidRPr="00472925">
        <w:rPr>
          <w:rFonts w:ascii="Times New Roman" w:hAnsi="Times New Roman" w:cs="Times New Roman"/>
          <w:spacing w:val="-3"/>
          <w:lang w:val="fr-FR"/>
        </w:rPr>
        <w:t>Array</w:t>
      </w:r>
      <w:proofErr w:type="spellEnd"/>
      <w:r w:rsidRPr="00472925">
        <w:rPr>
          <w:rFonts w:ascii="Times New Roman" w:hAnsi="Times New Roman" w:cs="Times New Roman"/>
          <w:spacing w:val="-3"/>
          <w:lang w:val="fr-FR"/>
        </w:rPr>
        <w:t>)</w:t>
      </w:r>
    </w:p>
    <w:p w:rsidR="00685753" w:rsidRPr="00472925" w:rsidRDefault="00685753">
      <w:pPr>
        <w:pStyle w:val="Corpsdetexte"/>
        <w:numPr>
          <w:ilvl w:val="0"/>
          <w:numId w:val="7"/>
        </w:numPr>
        <w:jc w:val="both"/>
        <w:rPr>
          <w:rFonts w:ascii="Times New Roman" w:hAnsi="Times New Roman" w:cs="Times New Roman"/>
          <w:spacing w:val="-3"/>
          <w:lang w:val="fr-FR"/>
        </w:rPr>
      </w:pPr>
      <w:r w:rsidRPr="00472925">
        <w:rPr>
          <w:rFonts w:ascii="Times New Roman" w:hAnsi="Times New Roman" w:cs="Times New Roman"/>
          <w:spacing w:val="-3"/>
          <w:lang w:val="fr-FR"/>
        </w:rPr>
        <w:t>Multiplication 17bits * 17bits en un cycle</w:t>
      </w:r>
    </w:p>
    <w:p w:rsidR="00685753" w:rsidRPr="00472925" w:rsidRDefault="00685753">
      <w:pPr>
        <w:pStyle w:val="Corpsdetexte"/>
        <w:numPr>
          <w:ilvl w:val="0"/>
          <w:numId w:val="7"/>
        </w:numPr>
        <w:jc w:val="both"/>
        <w:rPr>
          <w:rFonts w:ascii="Times New Roman" w:hAnsi="Times New Roman" w:cs="Times New Roman"/>
          <w:spacing w:val="-3"/>
          <w:lang w:val="fr-FR"/>
        </w:rPr>
      </w:pPr>
      <w:r w:rsidRPr="00472925">
        <w:rPr>
          <w:rFonts w:ascii="Times New Roman" w:hAnsi="Times New Roman" w:cs="Times New Roman"/>
          <w:spacing w:val="-3"/>
          <w:lang w:val="fr-FR"/>
        </w:rPr>
        <w:t>Division 32bits sur 16bits en un cycle</w:t>
      </w:r>
    </w:p>
    <w:p w:rsidR="00685753" w:rsidRPr="00472925" w:rsidRDefault="00685753">
      <w:pPr>
        <w:pStyle w:val="Corpsdetexte"/>
        <w:numPr>
          <w:ilvl w:val="0"/>
          <w:numId w:val="7"/>
        </w:numPr>
        <w:jc w:val="both"/>
        <w:rPr>
          <w:rFonts w:ascii="Times New Roman" w:hAnsi="Times New Roman" w:cs="Times New Roman"/>
          <w:spacing w:val="-3"/>
          <w:lang w:val="fr-FR"/>
        </w:rPr>
      </w:pPr>
      <w:r w:rsidRPr="00472925">
        <w:rPr>
          <w:rFonts w:ascii="Times New Roman" w:hAnsi="Times New Roman" w:cs="Times New Roman"/>
          <w:spacing w:val="-3"/>
          <w:lang w:val="fr-FR"/>
        </w:rPr>
        <w:t>Jeu d'instruction optimisé pour la compilation de programme en C :</w:t>
      </w:r>
    </w:p>
    <w:p w:rsidR="00685753" w:rsidRPr="00472925" w:rsidRDefault="00685753">
      <w:pPr>
        <w:pStyle w:val="Corpsdetexte"/>
        <w:numPr>
          <w:ilvl w:val="0"/>
          <w:numId w:val="7"/>
        </w:numPr>
        <w:jc w:val="both"/>
        <w:rPr>
          <w:rFonts w:ascii="Times New Roman" w:hAnsi="Times New Roman" w:cs="Times New Roman"/>
          <w:spacing w:val="-3"/>
          <w:lang w:val="fr-FR"/>
        </w:rPr>
      </w:pPr>
      <w:r w:rsidRPr="00472925">
        <w:rPr>
          <w:rFonts w:ascii="Times New Roman" w:hAnsi="Times New Roman" w:cs="Times New Roman"/>
          <w:spacing w:val="-3"/>
          <w:lang w:val="fr-FR"/>
        </w:rPr>
        <w:t>76 instructions de base (déclinable en beaucoup plus)</w:t>
      </w:r>
    </w:p>
    <w:p w:rsidR="00685753" w:rsidRPr="00472925" w:rsidRDefault="00685753" w:rsidP="009453E6">
      <w:pPr>
        <w:pStyle w:val="Corpsdetexte"/>
        <w:ind w:left="0"/>
        <w:jc w:val="both"/>
        <w:rPr>
          <w:rFonts w:ascii="Times New Roman" w:hAnsi="Times New Roman" w:cs="Times New Roman"/>
          <w:spacing w:val="-3"/>
          <w:lang w:val="fr-FR"/>
        </w:rPr>
      </w:pPr>
    </w:p>
    <w:p w:rsidR="00685753" w:rsidRPr="00472925" w:rsidRDefault="00685753">
      <w:pPr>
        <w:pStyle w:val="Corpsdetexte"/>
        <w:numPr>
          <w:ilvl w:val="0"/>
          <w:numId w:val="5"/>
        </w:numPr>
        <w:jc w:val="both"/>
        <w:rPr>
          <w:rFonts w:ascii="Times New Roman" w:hAnsi="Times New Roman" w:cs="Times New Roman"/>
          <w:b/>
          <w:bCs/>
          <w:spacing w:val="-3"/>
          <w:lang w:val="fr-FR"/>
        </w:rPr>
      </w:pPr>
      <w:r w:rsidRPr="00472925">
        <w:rPr>
          <w:rFonts w:ascii="Times New Roman" w:hAnsi="Times New Roman" w:cs="Times New Roman"/>
          <w:b/>
          <w:bCs/>
          <w:spacing w:val="-3"/>
          <w:lang w:val="fr-FR"/>
        </w:rPr>
        <w:t>Mode d'adressage flexible</w:t>
      </w:r>
    </w:p>
    <w:p w:rsidR="00685753" w:rsidRPr="00472925" w:rsidRDefault="00685753">
      <w:pPr>
        <w:pStyle w:val="Corpsdetexte"/>
        <w:numPr>
          <w:ilvl w:val="0"/>
          <w:numId w:val="8"/>
        </w:numPr>
        <w:jc w:val="both"/>
        <w:rPr>
          <w:rFonts w:ascii="Times New Roman" w:hAnsi="Times New Roman" w:cs="Times New Roman"/>
          <w:spacing w:val="-3"/>
          <w:lang w:val="fr-FR"/>
        </w:rPr>
      </w:pPr>
      <w:r w:rsidRPr="00472925">
        <w:rPr>
          <w:rFonts w:ascii="Times New Roman" w:hAnsi="Times New Roman" w:cs="Times New Roman"/>
          <w:spacing w:val="-3"/>
          <w:lang w:val="fr-FR"/>
        </w:rPr>
        <w:t>Oscillateurs :</w:t>
      </w:r>
    </w:p>
    <w:p w:rsidR="00685753" w:rsidRPr="00472925" w:rsidRDefault="00685753">
      <w:pPr>
        <w:pStyle w:val="Corpsdetexte"/>
        <w:numPr>
          <w:ilvl w:val="0"/>
          <w:numId w:val="8"/>
        </w:numPr>
        <w:jc w:val="both"/>
        <w:rPr>
          <w:rFonts w:ascii="Times New Roman" w:hAnsi="Times New Roman" w:cs="Times New Roman"/>
          <w:spacing w:val="-3"/>
          <w:lang w:val="fr-FR"/>
        </w:rPr>
      </w:pPr>
      <w:r w:rsidRPr="00472925">
        <w:rPr>
          <w:rFonts w:ascii="Times New Roman" w:hAnsi="Times New Roman" w:cs="Times New Roman"/>
          <w:spacing w:val="-3"/>
          <w:lang w:val="fr-FR"/>
        </w:rPr>
        <w:t>Interne de 8Mhz (FRC) et de 31kHz (LPRC)</w:t>
      </w:r>
    </w:p>
    <w:p w:rsidR="00685753" w:rsidRPr="00472925" w:rsidRDefault="00685753">
      <w:pPr>
        <w:pStyle w:val="Corpsdetexte"/>
        <w:numPr>
          <w:ilvl w:val="0"/>
          <w:numId w:val="8"/>
        </w:numPr>
        <w:jc w:val="both"/>
        <w:rPr>
          <w:rFonts w:ascii="Times New Roman" w:hAnsi="Times New Roman" w:cs="Times New Roman"/>
          <w:spacing w:val="-3"/>
          <w:lang w:val="fr-FR"/>
        </w:rPr>
      </w:pPr>
      <w:r w:rsidRPr="00472925">
        <w:rPr>
          <w:rFonts w:ascii="Times New Roman" w:hAnsi="Times New Roman" w:cs="Times New Roman"/>
          <w:spacing w:val="-3"/>
          <w:lang w:val="fr-FR"/>
        </w:rPr>
        <w:t>PLL x4 pour sources internes ou externes</w:t>
      </w:r>
    </w:p>
    <w:p w:rsidR="00685753" w:rsidRPr="00472925" w:rsidRDefault="00685753">
      <w:pPr>
        <w:pStyle w:val="Corpsdetexte"/>
        <w:numPr>
          <w:ilvl w:val="0"/>
          <w:numId w:val="8"/>
        </w:numPr>
        <w:jc w:val="both"/>
        <w:rPr>
          <w:rFonts w:ascii="Times New Roman" w:hAnsi="Times New Roman" w:cs="Times New Roman"/>
          <w:spacing w:val="-3"/>
          <w:lang w:val="fr-FR"/>
        </w:rPr>
      </w:pPr>
      <w:r w:rsidRPr="00472925">
        <w:rPr>
          <w:rFonts w:ascii="Times New Roman" w:hAnsi="Times New Roman" w:cs="Times New Roman"/>
          <w:spacing w:val="-3"/>
          <w:lang w:val="fr-FR"/>
        </w:rPr>
        <w:t>Sélection de la source d'oscillation CPU par logiciel</w:t>
      </w:r>
    </w:p>
    <w:p w:rsidR="00685753" w:rsidRPr="00472925" w:rsidRDefault="00685753">
      <w:pPr>
        <w:pStyle w:val="Corpsdetexte"/>
        <w:numPr>
          <w:ilvl w:val="0"/>
          <w:numId w:val="8"/>
        </w:numPr>
        <w:jc w:val="both"/>
        <w:rPr>
          <w:rFonts w:ascii="Times New Roman" w:hAnsi="Times New Roman" w:cs="Times New Roman"/>
          <w:spacing w:val="-3"/>
          <w:lang w:val="fr-FR"/>
        </w:rPr>
      </w:pPr>
      <w:proofErr w:type="spellStart"/>
      <w:r w:rsidRPr="00472925">
        <w:rPr>
          <w:rFonts w:ascii="Times New Roman" w:hAnsi="Times New Roman" w:cs="Times New Roman"/>
          <w:spacing w:val="-3"/>
          <w:lang w:val="fr-FR"/>
        </w:rPr>
        <w:t>Postdiviseur</w:t>
      </w:r>
      <w:proofErr w:type="spellEnd"/>
      <w:r w:rsidRPr="00472925">
        <w:rPr>
          <w:rFonts w:ascii="Times New Roman" w:hAnsi="Times New Roman" w:cs="Times New Roman"/>
          <w:spacing w:val="-3"/>
          <w:lang w:val="fr-FR"/>
        </w:rPr>
        <w:t xml:space="preserve"> d'oscillation CPU contrôlable par logiciel (réduction de la consommation)</w:t>
      </w:r>
    </w:p>
    <w:p w:rsidR="00685753" w:rsidRPr="00472925" w:rsidRDefault="00685753">
      <w:pPr>
        <w:pStyle w:val="Corpsdetexte"/>
        <w:numPr>
          <w:ilvl w:val="0"/>
          <w:numId w:val="8"/>
        </w:numPr>
        <w:jc w:val="both"/>
        <w:rPr>
          <w:rFonts w:ascii="Times New Roman" w:hAnsi="Times New Roman" w:cs="Times New Roman"/>
          <w:spacing w:val="-3"/>
          <w:lang w:val="fr-FR"/>
        </w:rPr>
      </w:pPr>
      <w:r w:rsidRPr="00472925">
        <w:rPr>
          <w:rFonts w:ascii="Times New Roman" w:hAnsi="Times New Roman" w:cs="Times New Roman"/>
          <w:spacing w:val="-3"/>
          <w:lang w:val="fr-FR"/>
        </w:rPr>
        <w:t>Surveillance de la source d'oscillation (Fail-</w:t>
      </w:r>
      <w:proofErr w:type="spellStart"/>
      <w:r w:rsidRPr="00472925">
        <w:rPr>
          <w:rFonts w:ascii="Times New Roman" w:hAnsi="Times New Roman" w:cs="Times New Roman"/>
          <w:spacing w:val="-3"/>
          <w:lang w:val="fr-FR"/>
        </w:rPr>
        <w:t>Safe</w:t>
      </w:r>
      <w:proofErr w:type="spellEnd"/>
      <w:r w:rsidRPr="00472925">
        <w:rPr>
          <w:rFonts w:ascii="Times New Roman" w:hAnsi="Times New Roman" w:cs="Times New Roman"/>
          <w:spacing w:val="-3"/>
          <w:lang w:val="fr-FR"/>
        </w:rPr>
        <w:t xml:space="preserve"> </w:t>
      </w:r>
      <w:proofErr w:type="spellStart"/>
      <w:r w:rsidRPr="00472925">
        <w:rPr>
          <w:rFonts w:ascii="Times New Roman" w:hAnsi="Times New Roman" w:cs="Times New Roman"/>
          <w:spacing w:val="-3"/>
          <w:lang w:val="fr-FR"/>
        </w:rPr>
        <w:t>Clock</w:t>
      </w:r>
      <w:proofErr w:type="spellEnd"/>
      <w:r w:rsidRPr="00472925">
        <w:rPr>
          <w:rFonts w:ascii="Times New Roman" w:hAnsi="Times New Roman" w:cs="Times New Roman"/>
          <w:spacing w:val="-3"/>
          <w:lang w:val="fr-FR"/>
        </w:rPr>
        <w:t xml:space="preserve"> Monitor : FSCM)</w:t>
      </w:r>
    </w:p>
    <w:p w:rsidR="00685753" w:rsidRPr="00472925" w:rsidRDefault="00685753">
      <w:pPr>
        <w:pStyle w:val="Corpsdetexte"/>
        <w:numPr>
          <w:ilvl w:val="0"/>
          <w:numId w:val="8"/>
        </w:numPr>
        <w:jc w:val="both"/>
        <w:rPr>
          <w:rFonts w:ascii="Times New Roman" w:hAnsi="Times New Roman" w:cs="Times New Roman"/>
          <w:spacing w:val="-3"/>
          <w:lang w:val="fr-FR"/>
        </w:rPr>
      </w:pPr>
      <w:r w:rsidRPr="00472925">
        <w:rPr>
          <w:rFonts w:ascii="Times New Roman" w:hAnsi="Times New Roman" w:cs="Times New Roman"/>
          <w:spacing w:val="-3"/>
          <w:lang w:val="fr-FR"/>
        </w:rPr>
        <w:t>Mémoire programme linéaire permettant d'accéder jusqu'à 12Mo</w:t>
      </w:r>
    </w:p>
    <w:p w:rsidR="00685753" w:rsidRPr="00472925" w:rsidRDefault="00685753">
      <w:pPr>
        <w:pStyle w:val="Corpsdetexte"/>
        <w:numPr>
          <w:ilvl w:val="0"/>
          <w:numId w:val="8"/>
        </w:numPr>
        <w:jc w:val="both"/>
        <w:rPr>
          <w:rFonts w:ascii="Times New Roman" w:hAnsi="Times New Roman" w:cs="Times New Roman"/>
          <w:spacing w:val="-3"/>
          <w:lang w:val="fr-FR"/>
        </w:rPr>
      </w:pPr>
      <w:r w:rsidRPr="00472925">
        <w:rPr>
          <w:rFonts w:ascii="Times New Roman" w:hAnsi="Times New Roman" w:cs="Times New Roman"/>
          <w:spacing w:val="-3"/>
          <w:lang w:val="fr-FR"/>
        </w:rPr>
        <w:t>Mémoire de données (RAM) permettant d'adresser jusqu'à 64Ko</w:t>
      </w:r>
    </w:p>
    <w:p w:rsidR="00685753" w:rsidRPr="00472925" w:rsidRDefault="00685753" w:rsidP="00D21210">
      <w:pPr>
        <w:pStyle w:val="Corpsdetexte"/>
        <w:jc w:val="both"/>
        <w:rPr>
          <w:rFonts w:ascii="Times New Roman" w:hAnsi="Times New Roman" w:cs="Times New Roman"/>
          <w:spacing w:val="-3"/>
          <w:lang w:val="fr-FR"/>
        </w:rPr>
      </w:pPr>
    </w:p>
    <w:p w:rsidR="00685753" w:rsidRPr="00472925" w:rsidRDefault="00685753">
      <w:pPr>
        <w:pStyle w:val="Corpsdetexte"/>
        <w:numPr>
          <w:ilvl w:val="0"/>
          <w:numId w:val="5"/>
        </w:numPr>
        <w:jc w:val="both"/>
        <w:rPr>
          <w:rFonts w:ascii="Times New Roman" w:hAnsi="Times New Roman" w:cs="Times New Roman"/>
          <w:b/>
          <w:bCs/>
          <w:spacing w:val="-3"/>
          <w:lang w:val="fr-FR"/>
        </w:rPr>
      </w:pPr>
      <w:r w:rsidRPr="00472925">
        <w:rPr>
          <w:rFonts w:ascii="Times New Roman" w:hAnsi="Times New Roman" w:cs="Times New Roman"/>
          <w:b/>
          <w:bCs/>
          <w:spacing w:val="-3"/>
          <w:lang w:val="fr-FR"/>
        </w:rPr>
        <w:t>Général :</w:t>
      </w:r>
    </w:p>
    <w:p w:rsidR="00685753" w:rsidRPr="00472925" w:rsidRDefault="00685753">
      <w:pPr>
        <w:pStyle w:val="Corpsdetexte"/>
        <w:numPr>
          <w:ilvl w:val="0"/>
          <w:numId w:val="9"/>
        </w:numPr>
        <w:jc w:val="both"/>
        <w:rPr>
          <w:rFonts w:ascii="Times New Roman" w:hAnsi="Times New Roman" w:cs="Times New Roman"/>
          <w:spacing w:val="-3"/>
          <w:lang w:val="fr-FR"/>
        </w:rPr>
      </w:pPr>
      <w:r w:rsidRPr="00472925">
        <w:rPr>
          <w:rFonts w:ascii="Times New Roman" w:hAnsi="Times New Roman" w:cs="Times New Roman"/>
          <w:spacing w:val="-3"/>
          <w:lang w:val="fr-FR"/>
        </w:rPr>
        <w:t>Tension d'alimentation comprise entre 2.0V et 3.6V</w:t>
      </w:r>
    </w:p>
    <w:p w:rsidR="00685753" w:rsidRPr="00472925" w:rsidRDefault="00685753">
      <w:pPr>
        <w:pStyle w:val="Corpsdetexte"/>
        <w:numPr>
          <w:ilvl w:val="0"/>
          <w:numId w:val="9"/>
        </w:numPr>
        <w:jc w:val="both"/>
        <w:rPr>
          <w:rFonts w:ascii="Times New Roman" w:hAnsi="Times New Roman" w:cs="Times New Roman"/>
          <w:spacing w:val="-3"/>
          <w:lang w:val="fr-FR"/>
        </w:rPr>
      </w:pPr>
      <w:r w:rsidRPr="00472925">
        <w:rPr>
          <w:rFonts w:ascii="Times New Roman" w:hAnsi="Times New Roman" w:cs="Times New Roman"/>
          <w:spacing w:val="-3"/>
          <w:lang w:val="fr-FR"/>
        </w:rPr>
        <w:t>Interface JTAG permettant entre autre la programmation</w:t>
      </w:r>
    </w:p>
    <w:p w:rsidR="00685753" w:rsidRPr="00472925" w:rsidRDefault="00685753">
      <w:pPr>
        <w:pStyle w:val="Corpsdetexte"/>
        <w:numPr>
          <w:ilvl w:val="0"/>
          <w:numId w:val="9"/>
        </w:numPr>
        <w:jc w:val="both"/>
        <w:rPr>
          <w:rFonts w:ascii="Times New Roman" w:hAnsi="Times New Roman" w:cs="Times New Roman"/>
          <w:spacing w:val="-3"/>
          <w:lang w:val="fr-FR"/>
        </w:rPr>
      </w:pPr>
      <w:r w:rsidRPr="00472925">
        <w:rPr>
          <w:rFonts w:ascii="Times New Roman" w:hAnsi="Times New Roman" w:cs="Times New Roman"/>
          <w:spacing w:val="-3"/>
          <w:lang w:val="fr-FR"/>
        </w:rPr>
        <w:t>Périphériques embarqués :</w:t>
      </w:r>
    </w:p>
    <w:p w:rsidR="00685753" w:rsidRPr="00472925" w:rsidRDefault="00685753">
      <w:pPr>
        <w:pStyle w:val="Corpsdetexte"/>
        <w:numPr>
          <w:ilvl w:val="0"/>
          <w:numId w:val="9"/>
        </w:numPr>
        <w:jc w:val="both"/>
        <w:rPr>
          <w:rFonts w:ascii="Times New Roman" w:hAnsi="Times New Roman" w:cs="Times New Roman"/>
          <w:spacing w:val="-3"/>
          <w:lang w:val="fr-FR"/>
        </w:rPr>
      </w:pPr>
      <w:r w:rsidRPr="00472925">
        <w:rPr>
          <w:rFonts w:ascii="Times New Roman" w:hAnsi="Times New Roman" w:cs="Times New Roman"/>
          <w:spacing w:val="-3"/>
          <w:lang w:val="fr-FR"/>
        </w:rPr>
        <w:t>2 modules 3-wire/4-wire SPI</w:t>
      </w:r>
    </w:p>
    <w:p w:rsidR="00685753" w:rsidRPr="00472925" w:rsidRDefault="00685753">
      <w:pPr>
        <w:pStyle w:val="Corpsdetexte"/>
        <w:numPr>
          <w:ilvl w:val="0"/>
          <w:numId w:val="9"/>
        </w:numPr>
        <w:jc w:val="both"/>
        <w:rPr>
          <w:rFonts w:ascii="Times New Roman" w:hAnsi="Times New Roman" w:cs="Times New Roman"/>
          <w:spacing w:val="-3"/>
          <w:lang w:val="fr-FR"/>
        </w:rPr>
      </w:pPr>
      <w:r w:rsidRPr="00472925">
        <w:rPr>
          <w:rFonts w:ascii="Times New Roman" w:hAnsi="Times New Roman" w:cs="Times New Roman"/>
          <w:spacing w:val="-3"/>
          <w:lang w:val="fr-FR"/>
        </w:rPr>
        <w:t>2 modules I²C</w:t>
      </w:r>
    </w:p>
    <w:p w:rsidR="00685753" w:rsidRPr="00472925" w:rsidRDefault="00685753">
      <w:pPr>
        <w:pStyle w:val="Corpsdetexte"/>
        <w:numPr>
          <w:ilvl w:val="0"/>
          <w:numId w:val="9"/>
        </w:numPr>
        <w:jc w:val="both"/>
        <w:rPr>
          <w:rFonts w:ascii="Times New Roman" w:hAnsi="Times New Roman" w:cs="Times New Roman"/>
          <w:spacing w:val="-3"/>
          <w:lang w:val="fr-FR"/>
        </w:rPr>
      </w:pPr>
      <w:r w:rsidRPr="00472925">
        <w:rPr>
          <w:rFonts w:ascii="Times New Roman" w:hAnsi="Times New Roman" w:cs="Times New Roman"/>
          <w:spacing w:val="-3"/>
          <w:lang w:val="fr-FR"/>
        </w:rPr>
        <w:t>2 modules UART :</w:t>
      </w:r>
    </w:p>
    <w:p w:rsidR="00685753" w:rsidRPr="00472925" w:rsidRDefault="00685753">
      <w:pPr>
        <w:pStyle w:val="Corpsdetexte"/>
        <w:numPr>
          <w:ilvl w:val="0"/>
          <w:numId w:val="9"/>
        </w:numPr>
        <w:jc w:val="both"/>
        <w:rPr>
          <w:rFonts w:ascii="Times New Roman" w:hAnsi="Times New Roman" w:cs="Times New Roman"/>
          <w:spacing w:val="-3"/>
          <w:lang w:val="fr-FR"/>
        </w:rPr>
      </w:pPr>
      <w:r w:rsidRPr="00472925">
        <w:rPr>
          <w:rFonts w:ascii="Times New Roman" w:hAnsi="Times New Roman" w:cs="Times New Roman"/>
          <w:spacing w:val="-3"/>
          <w:lang w:val="fr-FR"/>
        </w:rPr>
        <w:t>RS-232, RS-485, LIN 1.2</w:t>
      </w:r>
    </w:p>
    <w:p w:rsidR="00685753" w:rsidRPr="00472925" w:rsidRDefault="00685753">
      <w:pPr>
        <w:pStyle w:val="Corpsdetexte"/>
        <w:numPr>
          <w:ilvl w:val="0"/>
          <w:numId w:val="9"/>
        </w:numPr>
        <w:jc w:val="both"/>
        <w:rPr>
          <w:rFonts w:ascii="Times New Roman" w:hAnsi="Times New Roman" w:cs="Times New Roman"/>
          <w:spacing w:val="-3"/>
          <w:lang w:val="fr-FR"/>
        </w:rPr>
      </w:pPr>
      <w:r w:rsidRPr="00472925">
        <w:rPr>
          <w:rFonts w:ascii="Times New Roman" w:hAnsi="Times New Roman" w:cs="Times New Roman"/>
          <w:spacing w:val="-3"/>
          <w:lang w:val="fr-FR"/>
        </w:rPr>
        <w:t>Support IrDA externe ou interne</w:t>
      </w:r>
    </w:p>
    <w:p w:rsidR="00685753" w:rsidRPr="00472925" w:rsidRDefault="00685753">
      <w:pPr>
        <w:pStyle w:val="Corpsdetexte"/>
        <w:numPr>
          <w:ilvl w:val="0"/>
          <w:numId w:val="9"/>
        </w:numPr>
        <w:jc w:val="both"/>
        <w:rPr>
          <w:rFonts w:ascii="Times New Roman" w:hAnsi="Times New Roman" w:cs="Times New Roman"/>
          <w:spacing w:val="-3"/>
          <w:lang w:val="fr-FR"/>
        </w:rPr>
      </w:pPr>
      <w:r w:rsidRPr="00472925">
        <w:rPr>
          <w:rFonts w:ascii="Times New Roman" w:hAnsi="Times New Roman" w:cs="Times New Roman"/>
          <w:spacing w:val="-3"/>
          <w:lang w:val="fr-FR"/>
        </w:rPr>
        <w:t xml:space="preserve">Auto-Wake-Up </w:t>
      </w:r>
      <w:proofErr w:type="spellStart"/>
      <w:r w:rsidRPr="00472925">
        <w:rPr>
          <w:rFonts w:ascii="Times New Roman" w:hAnsi="Times New Roman" w:cs="Times New Roman"/>
          <w:spacing w:val="-3"/>
          <w:lang w:val="fr-FR"/>
        </w:rPr>
        <w:t>àa</w:t>
      </w:r>
      <w:proofErr w:type="spellEnd"/>
      <w:r w:rsidRPr="00472925">
        <w:rPr>
          <w:rFonts w:ascii="Times New Roman" w:hAnsi="Times New Roman" w:cs="Times New Roman"/>
          <w:spacing w:val="-3"/>
          <w:lang w:val="fr-FR"/>
        </w:rPr>
        <w:t xml:space="preserve"> la réception d'un bit de Start</w:t>
      </w:r>
    </w:p>
    <w:p w:rsidR="00685753" w:rsidRPr="00472925" w:rsidRDefault="00685753">
      <w:pPr>
        <w:pStyle w:val="Corpsdetexte"/>
        <w:numPr>
          <w:ilvl w:val="0"/>
          <w:numId w:val="9"/>
        </w:numPr>
        <w:jc w:val="both"/>
        <w:rPr>
          <w:rFonts w:ascii="Times New Roman" w:hAnsi="Times New Roman" w:cs="Times New Roman"/>
          <w:spacing w:val="-3"/>
          <w:lang w:val="fr-FR"/>
        </w:rPr>
      </w:pPr>
      <w:r w:rsidRPr="00472925">
        <w:rPr>
          <w:rFonts w:ascii="Times New Roman" w:hAnsi="Times New Roman" w:cs="Times New Roman"/>
          <w:spacing w:val="-3"/>
          <w:lang w:val="fr-FR"/>
        </w:rPr>
        <w:t xml:space="preserve">Auto-Baud </w:t>
      </w:r>
      <w:proofErr w:type="spellStart"/>
      <w:r w:rsidRPr="00472925">
        <w:rPr>
          <w:rFonts w:ascii="Times New Roman" w:hAnsi="Times New Roman" w:cs="Times New Roman"/>
          <w:spacing w:val="-3"/>
          <w:lang w:val="fr-FR"/>
        </w:rPr>
        <w:t>detect</w:t>
      </w:r>
      <w:proofErr w:type="spellEnd"/>
    </w:p>
    <w:p w:rsidR="00685753" w:rsidRPr="00472925" w:rsidRDefault="00685753">
      <w:pPr>
        <w:pStyle w:val="Corpsdetexte"/>
        <w:numPr>
          <w:ilvl w:val="0"/>
          <w:numId w:val="9"/>
        </w:numPr>
        <w:jc w:val="both"/>
        <w:rPr>
          <w:rFonts w:ascii="Times New Roman" w:hAnsi="Times New Roman" w:cs="Times New Roman"/>
          <w:spacing w:val="-3"/>
          <w:lang w:val="fr-FR"/>
        </w:rPr>
      </w:pPr>
      <w:r w:rsidRPr="00472925">
        <w:rPr>
          <w:rFonts w:ascii="Times New Roman" w:hAnsi="Times New Roman" w:cs="Times New Roman"/>
          <w:spacing w:val="-3"/>
          <w:lang w:val="fr-FR"/>
        </w:rPr>
        <w:t>Pile FIFO à 4 niveaux</w:t>
      </w:r>
    </w:p>
    <w:p w:rsidR="00685753" w:rsidRPr="00472925" w:rsidRDefault="00685753">
      <w:pPr>
        <w:pStyle w:val="Corpsdetexte"/>
        <w:numPr>
          <w:ilvl w:val="0"/>
          <w:numId w:val="9"/>
        </w:numPr>
        <w:jc w:val="both"/>
        <w:rPr>
          <w:rFonts w:ascii="Times New Roman" w:hAnsi="Times New Roman" w:cs="Times New Roman"/>
          <w:spacing w:val="-3"/>
          <w:lang w:val="fr-FR"/>
        </w:rPr>
      </w:pPr>
      <w:r w:rsidRPr="00472925">
        <w:rPr>
          <w:rFonts w:ascii="Times New Roman" w:hAnsi="Times New Roman" w:cs="Times New Roman"/>
          <w:spacing w:val="-3"/>
          <w:lang w:val="fr-FR"/>
        </w:rPr>
        <w:lastRenderedPageBreak/>
        <w:t>Port parallèle Maitre / Esclave (PMP/PSP)</w:t>
      </w:r>
    </w:p>
    <w:p w:rsidR="00685753" w:rsidRPr="00472925" w:rsidRDefault="00685753">
      <w:pPr>
        <w:pStyle w:val="Corpsdetexte"/>
        <w:numPr>
          <w:ilvl w:val="0"/>
          <w:numId w:val="9"/>
        </w:numPr>
        <w:jc w:val="both"/>
        <w:rPr>
          <w:rFonts w:ascii="Times New Roman" w:hAnsi="Times New Roman" w:cs="Times New Roman"/>
          <w:spacing w:val="-3"/>
          <w:lang w:val="fr-FR"/>
        </w:rPr>
      </w:pPr>
      <w:r w:rsidRPr="00472925">
        <w:rPr>
          <w:rFonts w:ascii="Times New Roman" w:hAnsi="Times New Roman" w:cs="Times New Roman"/>
          <w:spacing w:val="-3"/>
          <w:lang w:val="fr-FR"/>
        </w:rPr>
        <w:t>8bits ou 16bits de données</w:t>
      </w:r>
    </w:p>
    <w:p w:rsidR="00685753" w:rsidRPr="00472925" w:rsidRDefault="00685753">
      <w:pPr>
        <w:pStyle w:val="Corpsdetexte"/>
        <w:numPr>
          <w:ilvl w:val="0"/>
          <w:numId w:val="9"/>
        </w:numPr>
        <w:jc w:val="both"/>
        <w:rPr>
          <w:rFonts w:ascii="Times New Roman" w:hAnsi="Times New Roman" w:cs="Times New Roman"/>
          <w:spacing w:val="-3"/>
          <w:lang w:val="fr-FR"/>
        </w:rPr>
      </w:pPr>
      <w:r w:rsidRPr="00472925">
        <w:rPr>
          <w:rFonts w:ascii="Times New Roman" w:hAnsi="Times New Roman" w:cs="Times New Roman"/>
          <w:spacing w:val="-3"/>
          <w:lang w:val="fr-FR"/>
        </w:rPr>
        <w:t>16bits d'adresses</w:t>
      </w:r>
    </w:p>
    <w:p w:rsidR="00685753" w:rsidRPr="00472925" w:rsidRDefault="00685753">
      <w:pPr>
        <w:pStyle w:val="Corpsdetexte"/>
        <w:numPr>
          <w:ilvl w:val="0"/>
          <w:numId w:val="9"/>
        </w:numPr>
        <w:jc w:val="both"/>
        <w:rPr>
          <w:rFonts w:ascii="Times New Roman" w:hAnsi="Times New Roman" w:cs="Times New Roman"/>
          <w:spacing w:val="-3"/>
          <w:lang w:val="fr-FR"/>
        </w:rPr>
      </w:pPr>
      <w:r w:rsidRPr="00472925">
        <w:rPr>
          <w:rFonts w:ascii="Times New Roman" w:hAnsi="Times New Roman" w:cs="Times New Roman"/>
          <w:spacing w:val="-3"/>
          <w:lang w:val="fr-FR"/>
        </w:rPr>
        <w:t xml:space="preserve">Horloge temps </w:t>
      </w:r>
      <w:proofErr w:type="spellStart"/>
      <w:r w:rsidRPr="00472925">
        <w:rPr>
          <w:rFonts w:ascii="Times New Roman" w:hAnsi="Times New Roman" w:cs="Times New Roman"/>
          <w:spacing w:val="-3"/>
          <w:lang w:val="fr-FR"/>
        </w:rPr>
        <w:t>réél</w:t>
      </w:r>
      <w:proofErr w:type="spellEnd"/>
      <w:r w:rsidRPr="00472925">
        <w:rPr>
          <w:rFonts w:ascii="Times New Roman" w:hAnsi="Times New Roman" w:cs="Times New Roman"/>
          <w:spacing w:val="-3"/>
          <w:lang w:val="fr-FR"/>
        </w:rPr>
        <w:t xml:space="preserve"> (Hardware Real-Time </w:t>
      </w:r>
      <w:proofErr w:type="spellStart"/>
      <w:r w:rsidRPr="00472925">
        <w:rPr>
          <w:rFonts w:ascii="Times New Roman" w:hAnsi="Times New Roman" w:cs="Times New Roman"/>
          <w:spacing w:val="-3"/>
          <w:lang w:val="fr-FR"/>
        </w:rPr>
        <w:t>Clocl</w:t>
      </w:r>
      <w:proofErr w:type="spellEnd"/>
      <w:r w:rsidRPr="00472925">
        <w:rPr>
          <w:rFonts w:ascii="Times New Roman" w:hAnsi="Times New Roman" w:cs="Times New Roman"/>
          <w:spacing w:val="-3"/>
          <w:lang w:val="fr-FR"/>
        </w:rPr>
        <w:t>/</w:t>
      </w:r>
      <w:proofErr w:type="spellStart"/>
      <w:r w:rsidRPr="00472925">
        <w:rPr>
          <w:rFonts w:ascii="Times New Roman" w:hAnsi="Times New Roman" w:cs="Times New Roman"/>
          <w:spacing w:val="-3"/>
          <w:lang w:val="fr-FR"/>
        </w:rPr>
        <w:t>Calendar</w:t>
      </w:r>
      <w:proofErr w:type="spellEnd"/>
      <w:r w:rsidRPr="00472925">
        <w:rPr>
          <w:rFonts w:ascii="Times New Roman" w:hAnsi="Times New Roman" w:cs="Times New Roman"/>
          <w:spacing w:val="-3"/>
          <w:lang w:val="fr-FR"/>
        </w:rPr>
        <w:t xml:space="preserve"> : RTCC)</w:t>
      </w:r>
    </w:p>
    <w:p w:rsidR="00685753" w:rsidRPr="00472925" w:rsidRDefault="00685753">
      <w:pPr>
        <w:pStyle w:val="Corpsdetexte"/>
        <w:numPr>
          <w:ilvl w:val="0"/>
          <w:numId w:val="9"/>
        </w:numPr>
        <w:jc w:val="both"/>
        <w:rPr>
          <w:rFonts w:ascii="Times New Roman" w:hAnsi="Times New Roman" w:cs="Times New Roman"/>
          <w:spacing w:val="-3"/>
          <w:lang w:val="fr-FR"/>
        </w:rPr>
      </w:pPr>
      <w:r w:rsidRPr="00472925">
        <w:rPr>
          <w:rFonts w:ascii="Times New Roman" w:hAnsi="Times New Roman" w:cs="Times New Roman"/>
          <w:spacing w:val="-3"/>
          <w:lang w:val="fr-FR"/>
        </w:rPr>
        <w:t>Heures, minutes, secondes, années, mois, jours avec alarme paramétrable</w:t>
      </w:r>
    </w:p>
    <w:p w:rsidR="00685753" w:rsidRPr="00472925" w:rsidRDefault="00685753">
      <w:pPr>
        <w:pStyle w:val="Corpsdetexte"/>
        <w:numPr>
          <w:ilvl w:val="0"/>
          <w:numId w:val="9"/>
        </w:numPr>
        <w:jc w:val="both"/>
        <w:rPr>
          <w:rFonts w:ascii="Times New Roman" w:hAnsi="Times New Roman" w:cs="Times New Roman"/>
          <w:lang w:val="fr-FR"/>
        </w:rPr>
      </w:pPr>
      <w:r w:rsidRPr="00472925">
        <w:rPr>
          <w:rFonts w:ascii="Times New Roman" w:hAnsi="Times New Roman" w:cs="Times New Roman"/>
          <w:spacing w:val="-3"/>
          <w:lang w:val="fr-FR"/>
        </w:rPr>
        <w:t>Génération de CRC</w:t>
      </w:r>
    </w:p>
    <w:p w:rsidR="00685753" w:rsidRPr="00472925" w:rsidRDefault="00685753">
      <w:pPr>
        <w:pStyle w:val="Corpsdetexte"/>
        <w:jc w:val="both"/>
        <w:rPr>
          <w:rFonts w:ascii="Times New Roman" w:hAnsi="Times New Roman" w:cs="Times New Roman"/>
          <w:lang w:val="fr-FR"/>
        </w:rPr>
      </w:pPr>
    </w:p>
    <w:p w:rsidR="00685753" w:rsidRPr="00472925" w:rsidRDefault="00685753" w:rsidP="00C450CA">
      <w:pPr>
        <w:pStyle w:val="Style4"/>
        <w:rPr>
          <w:rFonts w:ascii="Times New Roman" w:hAnsi="Times New Roman" w:cs="Times New Roman"/>
        </w:rPr>
      </w:pPr>
      <w:bookmarkStart w:id="22" w:name="_Toc441012643"/>
      <w:r w:rsidRPr="00472925">
        <w:rPr>
          <w:rFonts w:ascii="Times New Roman" w:hAnsi="Times New Roman" w:cs="Times New Roman"/>
        </w:rPr>
        <w:t xml:space="preserve">GPIO General </w:t>
      </w:r>
      <w:proofErr w:type="spellStart"/>
      <w:r w:rsidRPr="00472925">
        <w:rPr>
          <w:rFonts w:ascii="Times New Roman" w:hAnsi="Times New Roman" w:cs="Times New Roman"/>
        </w:rPr>
        <w:t>Purpose</w:t>
      </w:r>
      <w:proofErr w:type="spellEnd"/>
      <w:r w:rsidRPr="00472925">
        <w:rPr>
          <w:rFonts w:ascii="Times New Roman" w:hAnsi="Times New Roman" w:cs="Times New Roman"/>
        </w:rPr>
        <w:t xml:space="preserve"> Input/Output :</w:t>
      </w:r>
      <w:bookmarkEnd w:id="22"/>
    </w:p>
    <w:p w:rsidR="00685753" w:rsidRPr="00472925" w:rsidRDefault="00685753" w:rsidP="00D21210">
      <w:pPr>
        <w:pStyle w:val="Paragraphedeliste1"/>
        <w:spacing w:line="100" w:lineRule="atLeast"/>
        <w:ind w:left="0" w:firstLine="708"/>
        <w:jc w:val="both"/>
        <w:rPr>
          <w:rFonts w:ascii="Times New Roman" w:hAnsi="Times New Roman" w:cs="Times New Roman"/>
          <w:sz w:val="24"/>
          <w:szCs w:val="24"/>
        </w:rPr>
      </w:pPr>
      <w:r w:rsidRPr="00472925">
        <w:rPr>
          <w:rFonts w:ascii="Times New Roman" w:hAnsi="Times New Roman" w:cs="Times New Roman"/>
          <w:sz w:val="24"/>
          <w:szCs w:val="24"/>
        </w:rPr>
        <w:t xml:space="preserve">Les ports GPIO (General </w:t>
      </w:r>
      <w:proofErr w:type="spellStart"/>
      <w:r w:rsidRPr="00472925">
        <w:rPr>
          <w:rFonts w:ascii="Times New Roman" w:hAnsi="Times New Roman" w:cs="Times New Roman"/>
          <w:sz w:val="24"/>
          <w:szCs w:val="24"/>
        </w:rPr>
        <w:t>Purpose</w:t>
      </w:r>
      <w:proofErr w:type="spellEnd"/>
      <w:r w:rsidRPr="00472925">
        <w:rPr>
          <w:rFonts w:ascii="Times New Roman" w:hAnsi="Times New Roman" w:cs="Times New Roman"/>
          <w:sz w:val="24"/>
          <w:szCs w:val="24"/>
        </w:rPr>
        <w:t xml:space="preserve"> Input/Output, c'est-à-dire entrée/sortie pour un usage général) sont des ports d'entrée/sortie très utilisés dans le monde des microcontrôleurs, en particulier dans le domaine de l'électronique embarquée. Selon la configuration, ces ports peuvent fonctionner aussi bien en entrée qu'en sortie.</w:t>
      </w:r>
    </w:p>
    <w:p w:rsidR="00685753" w:rsidRPr="00472925" w:rsidRDefault="00685753" w:rsidP="00D21210">
      <w:pPr>
        <w:pStyle w:val="Paragraphedeliste1"/>
        <w:spacing w:line="100" w:lineRule="atLeast"/>
        <w:ind w:left="0" w:firstLine="708"/>
        <w:jc w:val="both"/>
        <w:rPr>
          <w:rFonts w:ascii="Times New Roman" w:hAnsi="Times New Roman" w:cs="Times New Roman"/>
          <w:sz w:val="24"/>
          <w:szCs w:val="24"/>
        </w:rPr>
      </w:pPr>
      <w:r w:rsidRPr="00472925">
        <w:rPr>
          <w:rFonts w:ascii="Times New Roman" w:hAnsi="Times New Roman" w:cs="Times New Roman"/>
          <w:sz w:val="24"/>
          <w:szCs w:val="24"/>
        </w:rPr>
        <w:t>Les périphériques GPIO comportent un ensemble de ports d'entrée/sortie qui peuvent être configurés pour jouer soit le rôle d'une entrée, soit le rôle d'une sortie. Lorsqu'un port GPIO est configuré en tant que sortie, on peut écrire dans un registre interne afin de modifier l'état d'une sortie. Lorsqu'il est configuré en tant qu'entrée, on peut détecter son état en lisant le contenu d'un registre interne. De plus, les périphériques GPIO peuvent produire des interruptions et des événements d'accès direct à la mémoire (EDMA).</w:t>
      </w:r>
    </w:p>
    <w:p w:rsidR="00685753" w:rsidRPr="00472925" w:rsidRDefault="00685753" w:rsidP="00C450CA">
      <w:pPr>
        <w:pStyle w:val="Style4"/>
        <w:rPr>
          <w:rFonts w:ascii="Times New Roman" w:hAnsi="Times New Roman" w:cs="Times New Roman"/>
        </w:rPr>
      </w:pPr>
      <w:bookmarkStart w:id="23" w:name="_Toc441012644"/>
      <w:r w:rsidRPr="00472925">
        <w:rPr>
          <w:rFonts w:ascii="Times New Roman" w:hAnsi="Times New Roman" w:cs="Times New Roman"/>
        </w:rPr>
        <w:t>Les interruptions :</w:t>
      </w:r>
      <w:bookmarkEnd w:id="23"/>
    </w:p>
    <w:p w:rsidR="00685753" w:rsidRPr="00472925" w:rsidRDefault="00685753" w:rsidP="00D21210">
      <w:pPr>
        <w:pStyle w:val="Paragraphedeliste1"/>
        <w:spacing w:line="100" w:lineRule="atLeast"/>
        <w:ind w:left="0" w:firstLine="708"/>
        <w:jc w:val="both"/>
        <w:rPr>
          <w:rFonts w:ascii="Times New Roman" w:hAnsi="Times New Roman" w:cs="Times New Roman"/>
          <w:sz w:val="24"/>
          <w:szCs w:val="24"/>
        </w:rPr>
      </w:pPr>
      <w:r w:rsidRPr="00472925">
        <w:rPr>
          <w:rFonts w:ascii="Times New Roman" w:hAnsi="Times New Roman" w:cs="Times New Roman"/>
          <w:sz w:val="24"/>
          <w:szCs w:val="24"/>
        </w:rPr>
        <w:t xml:space="preserve">Une  interruption  est  une  action,  déclenchée  par  un  événement  précis,  qui  va  arrêter le programme principal, s'exécuter, puis reprendre le programme principal à l'endroit où il s'était arrêté. Les interruptions peuvent être déclenchées par: </w:t>
      </w:r>
    </w:p>
    <w:p w:rsidR="00685753" w:rsidRPr="00472925" w:rsidRDefault="00685753">
      <w:pPr>
        <w:pStyle w:val="Paragraphedeliste1"/>
        <w:spacing w:line="100" w:lineRule="atLeast"/>
        <w:ind w:left="1224"/>
        <w:jc w:val="both"/>
        <w:rPr>
          <w:rFonts w:ascii="Times New Roman" w:hAnsi="Times New Roman" w:cs="Times New Roman"/>
          <w:sz w:val="24"/>
          <w:szCs w:val="24"/>
        </w:rPr>
      </w:pPr>
      <w:r w:rsidRPr="00472925">
        <w:rPr>
          <w:rFonts w:ascii="Times New Roman" w:hAnsi="Times New Roman" w:cs="Times New Roman"/>
          <w:sz w:val="24"/>
          <w:szCs w:val="24"/>
        </w:rPr>
        <w:t xml:space="preserve">• Les </w:t>
      </w:r>
      <w:proofErr w:type="spellStart"/>
      <w:r w:rsidRPr="00472925">
        <w:rPr>
          <w:rFonts w:ascii="Times New Roman" w:hAnsi="Times New Roman" w:cs="Times New Roman"/>
          <w:sz w:val="24"/>
          <w:szCs w:val="24"/>
        </w:rPr>
        <w:t>timers</w:t>
      </w:r>
      <w:proofErr w:type="spellEnd"/>
      <w:r w:rsidRPr="00472925">
        <w:rPr>
          <w:rFonts w:ascii="Times New Roman" w:hAnsi="Times New Roman" w:cs="Times New Roman"/>
          <w:sz w:val="24"/>
          <w:szCs w:val="24"/>
        </w:rPr>
        <w:t xml:space="preserve"> </w:t>
      </w:r>
    </w:p>
    <w:p w:rsidR="00685753" w:rsidRPr="00472925" w:rsidRDefault="00685753">
      <w:pPr>
        <w:pStyle w:val="Paragraphedeliste1"/>
        <w:spacing w:line="100" w:lineRule="atLeast"/>
        <w:ind w:left="1224"/>
        <w:jc w:val="both"/>
        <w:rPr>
          <w:rFonts w:ascii="Times New Roman" w:hAnsi="Times New Roman" w:cs="Times New Roman"/>
          <w:sz w:val="24"/>
          <w:szCs w:val="24"/>
        </w:rPr>
      </w:pPr>
      <w:r w:rsidRPr="00472925">
        <w:rPr>
          <w:rFonts w:ascii="Times New Roman" w:hAnsi="Times New Roman" w:cs="Times New Roman"/>
          <w:sz w:val="24"/>
          <w:szCs w:val="24"/>
        </w:rPr>
        <w:t xml:space="preserve">• Les pins interruptibles </w:t>
      </w:r>
    </w:p>
    <w:p w:rsidR="00685753" w:rsidRPr="00472925" w:rsidRDefault="00685753">
      <w:pPr>
        <w:pStyle w:val="Paragraphedeliste1"/>
        <w:spacing w:line="100" w:lineRule="atLeast"/>
        <w:ind w:left="1224"/>
        <w:jc w:val="both"/>
        <w:rPr>
          <w:rFonts w:ascii="Times New Roman" w:hAnsi="Times New Roman" w:cs="Times New Roman"/>
          <w:sz w:val="24"/>
          <w:szCs w:val="24"/>
        </w:rPr>
      </w:pPr>
      <w:r w:rsidRPr="00472925">
        <w:rPr>
          <w:rFonts w:ascii="Times New Roman" w:hAnsi="Times New Roman" w:cs="Times New Roman"/>
          <w:sz w:val="24"/>
          <w:szCs w:val="24"/>
        </w:rPr>
        <w:t xml:space="preserve">• Les interfaces de communication </w:t>
      </w:r>
    </w:p>
    <w:p w:rsidR="00685753" w:rsidRPr="00472925" w:rsidRDefault="00685753" w:rsidP="009453E6">
      <w:pPr>
        <w:pStyle w:val="Paragraphedeliste1"/>
        <w:spacing w:line="100" w:lineRule="atLeast"/>
        <w:ind w:left="1224"/>
        <w:jc w:val="both"/>
        <w:rPr>
          <w:rFonts w:ascii="Times New Roman" w:hAnsi="Times New Roman" w:cs="Times New Roman"/>
          <w:sz w:val="24"/>
          <w:szCs w:val="24"/>
        </w:rPr>
      </w:pPr>
      <w:r w:rsidRPr="00472925">
        <w:rPr>
          <w:rFonts w:ascii="Times New Roman" w:hAnsi="Times New Roman" w:cs="Times New Roman"/>
          <w:sz w:val="24"/>
          <w:szCs w:val="24"/>
        </w:rPr>
        <w:t xml:space="preserve">• Le convertisseur analogique-numérique </w:t>
      </w:r>
    </w:p>
    <w:p w:rsidR="00685753" w:rsidRPr="00472925" w:rsidRDefault="00685753" w:rsidP="009453E6">
      <w:pPr>
        <w:pStyle w:val="Paragraphedeliste1"/>
        <w:spacing w:line="100" w:lineRule="atLeast"/>
        <w:ind w:left="1224"/>
        <w:jc w:val="both"/>
        <w:rPr>
          <w:rFonts w:ascii="Times New Roman" w:hAnsi="Times New Roman" w:cs="Times New Roman"/>
          <w:sz w:val="24"/>
          <w:szCs w:val="24"/>
        </w:rPr>
      </w:pPr>
      <w:r w:rsidRPr="00472925">
        <w:rPr>
          <w:rFonts w:ascii="Times New Roman" w:hAnsi="Times New Roman" w:cs="Times New Roman"/>
          <w:sz w:val="24"/>
          <w:szCs w:val="24"/>
        </w:rPr>
        <w:tab/>
        <w:t>Les  interruptions  sont  fondamentales dans le  fonctionnement du PIC  car elles permettent d'effectuer plusieurs choses à la fois, et de définir des priorités dans les différentes tâches à accomplir.</w:t>
      </w:r>
    </w:p>
    <w:p w:rsidR="00685753" w:rsidRPr="00472925" w:rsidRDefault="00685753" w:rsidP="009453E6">
      <w:pPr>
        <w:pStyle w:val="Paragraphedeliste1"/>
        <w:spacing w:line="100" w:lineRule="atLeast"/>
        <w:ind w:left="1224"/>
        <w:jc w:val="both"/>
        <w:rPr>
          <w:rFonts w:ascii="Times New Roman" w:hAnsi="Times New Roman" w:cs="Times New Roman"/>
          <w:sz w:val="24"/>
          <w:szCs w:val="24"/>
        </w:rPr>
      </w:pPr>
      <w:r w:rsidRPr="00472925">
        <w:rPr>
          <w:rFonts w:ascii="Times New Roman" w:hAnsi="Times New Roman" w:cs="Times New Roman"/>
          <w:sz w:val="24"/>
          <w:szCs w:val="24"/>
        </w:rPr>
        <w:tab/>
        <w:t xml:space="preserve">Pour utiliser les interruptions, il faut tout d'abord les activer. Il faut pour cela fixer les valeurs des registres suivants : </w:t>
      </w:r>
    </w:p>
    <w:p w:rsidR="00685753" w:rsidRPr="00472925" w:rsidRDefault="00685753">
      <w:pPr>
        <w:pStyle w:val="Paragraphedeliste1"/>
        <w:spacing w:line="100" w:lineRule="atLeast"/>
        <w:ind w:left="1224"/>
        <w:jc w:val="both"/>
        <w:rPr>
          <w:rFonts w:ascii="Times New Roman" w:hAnsi="Times New Roman" w:cs="Times New Roman"/>
          <w:sz w:val="24"/>
          <w:szCs w:val="24"/>
        </w:rPr>
      </w:pPr>
      <w:r w:rsidRPr="00472925">
        <w:rPr>
          <w:rFonts w:ascii="Times New Roman" w:hAnsi="Times New Roman" w:cs="Times New Roman"/>
          <w:sz w:val="24"/>
          <w:szCs w:val="24"/>
        </w:rPr>
        <w:t xml:space="preserve">La routine d'interruption est structurée de la façon suivante: </w:t>
      </w:r>
    </w:p>
    <w:p w:rsidR="00685753" w:rsidRPr="00472925" w:rsidRDefault="00685753">
      <w:pPr>
        <w:pStyle w:val="Paragraphedeliste1"/>
        <w:spacing w:line="100" w:lineRule="atLeast"/>
        <w:ind w:left="1224"/>
        <w:jc w:val="both"/>
        <w:rPr>
          <w:rFonts w:ascii="Times New Roman" w:hAnsi="Times New Roman" w:cs="Times New Roman"/>
          <w:sz w:val="24"/>
          <w:szCs w:val="24"/>
        </w:rPr>
      </w:pPr>
      <w:r w:rsidRPr="00472925">
        <w:rPr>
          <w:rFonts w:ascii="Times New Roman" w:hAnsi="Times New Roman" w:cs="Times New Roman"/>
          <w:sz w:val="24"/>
          <w:szCs w:val="24"/>
        </w:rPr>
        <w:t xml:space="preserve">• Sauvegarder les registres </w:t>
      </w:r>
    </w:p>
    <w:p w:rsidR="00685753" w:rsidRPr="00472925" w:rsidRDefault="00685753">
      <w:pPr>
        <w:pStyle w:val="Paragraphedeliste1"/>
        <w:spacing w:line="100" w:lineRule="atLeast"/>
        <w:ind w:left="1224"/>
        <w:jc w:val="both"/>
        <w:rPr>
          <w:rFonts w:ascii="Times New Roman" w:hAnsi="Times New Roman" w:cs="Times New Roman"/>
          <w:sz w:val="24"/>
          <w:szCs w:val="24"/>
        </w:rPr>
      </w:pPr>
      <w:r w:rsidRPr="00472925">
        <w:rPr>
          <w:rFonts w:ascii="Times New Roman" w:hAnsi="Times New Roman" w:cs="Times New Roman"/>
          <w:sz w:val="24"/>
          <w:szCs w:val="24"/>
        </w:rPr>
        <w:t xml:space="preserve">• Identifier la source de l'interruption </w:t>
      </w:r>
    </w:p>
    <w:p w:rsidR="00685753" w:rsidRPr="00472925" w:rsidRDefault="00685753">
      <w:pPr>
        <w:pStyle w:val="Paragraphedeliste1"/>
        <w:spacing w:line="100" w:lineRule="atLeast"/>
        <w:ind w:left="1224"/>
        <w:jc w:val="both"/>
        <w:rPr>
          <w:rFonts w:ascii="Times New Roman" w:hAnsi="Times New Roman" w:cs="Times New Roman"/>
          <w:sz w:val="24"/>
          <w:szCs w:val="24"/>
        </w:rPr>
      </w:pPr>
      <w:r w:rsidRPr="00472925">
        <w:rPr>
          <w:rFonts w:ascii="Times New Roman" w:hAnsi="Times New Roman" w:cs="Times New Roman"/>
          <w:sz w:val="24"/>
          <w:szCs w:val="24"/>
        </w:rPr>
        <w:t xml:space="preserve">• Effectuer l'action associée à cette interruption </w:t>
      </w:r>
    </w:p>
    <w:p w:rsidR="00685753" w:rsidRPr="00472925" w:rsidRDefault="00685753">
      <w:pPr>
        <w:pStyle w:val="Paragraphedeliste1"/>
        <w:spacing w:line="100" w:lineRule="atLeast"/>
        <w:ind w:left="1224"/>
        <w:jc w:val="both"/>
        <w:rPr>
          <w:rFonts w:ascii="Times New Roman" w:hAnsi="Times New Roman" w:cs="Times New Roman"/>
          <w:sz w:val="24"/>
          <w:szCs w:val="24"/>
        </w:rPr>
      </w:pPr>
      <w:r w:rsidRPr="00472925">
        <w:rPr>
          <w:rFonts w:ascii="Times New Roman" w:hAnsi="Times New Roman" w:cs="Times New Roman"/>
          <w:sz w:val="24"/>
          <w:szCs w:val="24"/>
        </w:rPr>
        <w:t xml:space="preserve">• Restaurer les registres </w:t>
      </w:r>
    </w:p>
    <w:p w:rsidR="00685753" w:rsidRPr="00472925" w:rsidRDefault="00685753" w:rsidP="00D21210">
      <w:pPr>
        <w:pStyle w:val="Paragraphedeliste1"/>
        <w:spacing w:line="100" w:lineRule="atLeast"/>
        <w:ind w:left="1224"/>
        <w:jc w:val="both"/>
        <w:rPr>
          <w:rFonts w:ascii="Times New Roman" w:hAnsi="Times New Roman" w:cs="Times New Roman"/>
          <w:sz w:val="24"/>
          <w:szCs w:val="24"/>
        </w:rPr>
      </w:pPr>
      <w:r w:rsidRPr="00472925">
        <w:rPr>
          <w:rFonts w:ascii="Times New Roman" w:hAnsi="Times New Roman" w:cs="Times New Roman"/>
          <w:sz w:val="24"/>
          <w:szCs w:val="24"/>
        </w:rPr>
        <w:t xml:space="preserve">• Revenir au programme principal </w:t>
      </w:r>
    </w:p>
    <w:p w:rsidR="002A6A36" w:rsidRPr="00472925" w:rsidRDefault="002A6A36" w:rsidP="00D21210">
      <w:pPr>
        <w:pStyle w:val="Paragraphedeliste1"/>
        <w:spacing w:line="100" w:lineRule="atLeast"/>
        <w:ind w:left="1224"/>
        <w:jc w:val="both"/>
        <w:rPr>
          <w:rFonts w:ascii="Times New Roman" w:hAnsi="Times New Roman" w:cs="Times New Roman"/>
          <w:sz w:val="24"/>
          <w:szCs w:val="24"/>
        </w:rPr>
      </w:pPr>
    </w:p>
    <w:p w:rsidR="002A6A36" w:rsidRDefault="002A6A36" w:rsidP="00D21210">
      <w:pPr>
        <w:pStyle w:val="Paragraphedeliste1"/>
        <w:spacing w:line="100" w:lineRule="atLeast"/>
        <w:ind w:left="1224"/>
        <w:jc w:val="both"/>
        <w:rPr>
          <w:rFonts w:ascii="Times New Roman" w:hAnsi="Times New Roman" w:cs="Times New Roman"/>
          <w:sz w:val="24"/>
          <w:szCs w:val="24"/>
        </w:rPr>
      </w:pPr>
    </w:p>
    <w:p w:rsidR="006764F8" w:rsidRPr="00472925" w:rsidRDefault="006764F8" w:rsidP="00D21210">
      <w:pPr>
        <w:pStyle w:val="Paragraphedeliste1"/>
        <w:spacing w:line="100" w:lineRule="atLeast"/>
        <w:ind w:left="1224"/>
        <w:jc w:val="both"/>
        <w:rPr>
          <w:rFonts w:ascii="Times New Roman" w:hAnsi="Times New Roman" w:cs="Times New Roman"/>
          <w:sz w:val="24"/>
          <w:szCs w:val="24"/>
        </w:rPr>
      </w:pPr>
    </w:p>
    <w:p w:rsidR="00685753" w:rsidRPr="00472925" w:rsidRDefault="00685753" w:rsidP="00C450CA">
      <w:pPr>
        <w:pStyle w:val="Style3"/>
        <w:rPr>
          <w:rFonts w:ascii="Times New Roman" w:hAnsi="Times New Roman" w:cs="Times New Roman"/>
        </w:rPr>
      </w:pPr>
      <w:bookmarkStart w:id="24" w:name="_Toc441012645"/>
      <w:r w:rsidRPr="00472925">
        <w:rPr>
          <w:rFonts w:ascii="Times New Roman" w:hAnsi="Times New Roman" w:cs="Times New Roman"/>
        </w:rPr>
        <w:lastRenderedPageBreak/>
        <w:t>Protocole de communication des liaisons série :</w:t>
      </w:r>
      <w:bookmarkEnd w:id="24"/>
    </w:p>
    <w:p w:rsidR="004A7C5B" w:rsidRPr="00472925" w:rsidRDefault="00685753" w:rsidP="002A6A36">
      <w:pPr>
        <w:pStyle w:val="Style4"/>
        <w:rPr>
          <w:rFonts w:ascii="Times New Roman" w:hAnsi="Times New Roman" w:cs="Times New Roman"/>
        </w:rPr>
      </w:pPr>
      <w:bookmarkStart w:id="25" w:name="_Toc441012646"/>
      <w:r w:rsidRPr="00472925">
        <w:rPr>
          <w:rFonts w:ascii="Times New Roman" w:hAnsi="Times New Roman" w:cs="Times New Roman"/>
        </w:rPr>
        <w:t>Protocole de communication  série UART/USART:</w:t>
      </w:r>
      <w:bookmarkEnd w:id="25"/>
    </w:p>
    <w:p w:rsidR="00685753" w:rsidRPr="00472925" w:rsidRDefault="0083487C" w:rsidP="00D21210">
      <w:pPr>
        <w:pStyle w:val="Paragraphedeliste1"/>
        <w:spacing w:line="100" w:lineRule="atLeast"/>
        <w:ind w:left="0" w:firstLine="708"/>
        <w:jc w:val="both"/>
        <w:rPr>
          <w:rFonts w:ascii="Times New Roman" w:hAnsi="Times New Roman" w:cs="Times New Roman"/>
          <w:sz w:val="24"/>
          <w:szCs w:val="24"/>
        </w:rPr>
      </w:pPr>
      <w:r w:rsidRPr="00685753">
        <w:rPr>
          <w:noProof/>
          <w:lang w:eastAsia="fr-FR"/>
        </w:rPr>
        <w:drawing>
          <wp:anchor distT="0" distB="0" distL="114300" distR="114300" simplePos="0" relativeHeight="251658752" behindDoc="0" locked="0" layoutInCell="1" allowOverlap="1">
            <wp:simplePos x="0" y="0"/>
            <wp:positionH relativeFrom="column">
              <wp:posOffset>1475105</wp:posOffset>
            </wp:positionH>
            <wp:positionV relativeFrom="paragraph">
              <wp:posOffset>1026160</wp:posOffset>
            </wp:positionV>
            <wp:extent cx="2797810" cy="1078230"/>
            <wp:effectExtent l="0" t="0" r="2540" b="7620"/>
            <wp:wrapTopAndBottom/>
            <wp:docPr id="19" name="Image 19"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fficher l'image d'origine"/>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2797810" cy="1078230"/>
                    </a:xfrm>
                    <a:prstGeom prst="rect">
                      <a:avLst/>
                    </a:prstGeom>
                    <a:noFill/>
                    <a:ln>
                      <a:noFill/>
                    </a:ln>
                  </pic:spPr>
                </pic:pic>
              </a:graphicData>
            </a:graphic>
            <wp14:sizeRelH relativeFrom="page">
              <wp14:pctWidth>0</wp14:pctWidth>
            </wp14:sizeRelH>
            <wp14:sizeRelV relativeFrom="page">
              <wp14:pctHeight>0</wp14:pctHeight>
            </wp14:sizeRelV>
          </wp:anchor>
        </w:drawing>
      </w:r>
      <w:r w:rsidR="00685753" w:rsidRPr="00472925">
        <w:rPr>
          <w:rFonts w:ascii="Times New Roman" w:hAnsi="Times New Roman" w:cs="Times New Roman"/>
          <w:sz w:val="24"/>
          <w:szCs w:val="24"/>
        </w:rPr>
        <w:t xml:space="preserve">La liaison série est, en télécommunications et en  informatique,  l'action  d'envoyer  des données  bit  par  bit  sur  un  canal  de communication  ou  un  bus  informatique. L'octet à transmettre est envoyé bit par bit par l'émetteur sur la ligne </w:t>
      </w:r>
      <w:proofErr w:type="spellStart"/>
      <w:r w:rsidR="00685753" w:rsidRPr="00472925">
        <w:rPr>
          <w:rFonts w:ascii="Times New Roman" w:hAnsi="Times New Roman" w:cs="Times New Roman"/>
          <w:sz w:val="24"/>
          <w:szCs w:val="24"/>
        </w:rPr>
        <w:t>Tx</w:t>
      </w:r>
      <w:proofErr w:type="spellEnd"/>
      <w:r w:rsidR="00685753" w:rsidRPr="00472925">
        <w:rPr>
          <w:rFonts w:ascii="Times New Roman" w:hAnsi="Times New Roman" w:cs="Times New Roman"/>
          <w:sz w:val="24"/>
          <w:szCs w:val="24"/>
        </w:rPr>
        <w:t xml:space="preserve">,  vers  le  récepteur  sur  la  ligne  </w:t>
      </w:r>
      <w:proofErr w:type="spellStart"/>
      <w:r w:rsidR="00685753" w:rsidRPr="00472925">
        <w:rPr>
          <w:rFonts w:ascii="Times New Roman" w:hAnsi="Times New Roman" w:cs="Times New Roman"/>
          <w:sz w:val="24"/>
          <w:szCs w:val="24"/>
        </w:rPr>
        <w:t>Rx</w:t>
      </w:r>
      <w:proofErr w:type="spellEnd"/>
      <w:r w:rsidR="00685753" w:rsidRPr="00472925">
        <w:rPr>
          <w:rFonts w:ascii="Times New Roman" w:hAnsi="Times New Roman" w:cs="Times New Roman"/>
          <w:sz w:val="24"/>
          <w:szCs w:val="24"/>
        </w:rPr>
        <w:t xml:space="preserve">  qui  le  reconstitue.  La  vitesse  de  transmission  de l'émetteur doit être identique à la vitesse d'acquisition du récepteur.</w:t>
      </w:r>
    </w:p>
    <w:p w:rsidR="00685753" w:rsidRPr="00472925" w:rsidRDefault="00685753" w:rsidP="00D21210">
      <w:pPr>
        <w:pStyle w:val="Paragraphedeliste1"/>
        <w:spacing w:line="100" w:lineRule="atLeast"/>
        <w:ind w:left="0" w:firstLine="708"/>
        <w:jc w:val="both"/>
        <w:rPr>
          <w:rFonts w:ascii="Times New Roman" w:hAnsi="Times New Roman" w:cs="Times New Roman"/>
          <w:sz w:val="24"/>
          <w:szCs w:val="24"/>
        </w:rPr>
      </w:pPr>
      <w:r w:rsidRPr="00472925">
        <w:rPr>
          <w:rFonts w:ascii="Times New Roman" w:hAnsi="Times New Roman" w:cs="Times New Roman"/>
          <w:sz w:val="24"/>
          <w:szCs w:val="24"/>
        </w:rPr>
        <w:t xml:space="preserve">Il existe deux principales formes de transmission série : synchrones et asynchrones. Selon les modes prises en charge par le matériel, le nom du protocole de communication comprend habituellement un A si elle prend en charge les communications asynchrones, et un S si elle prend en charge les communications synchrones. </w:t>
      </w:r>
    </w:p>
    <w:p w:rsidR="00685753" w:rsidRPr="00472925" w:rsidRDefault="00685753" w:rsidP="00D21210">
      <w:pPr>
        <w:pStyle w:val="Paragraphedeliste1"/>
        <w:spacing w:line="100" w:lineRule="atLeast"/>
        <w:ind w:left="0" w:firstLine="708"/>
        <w:jc w:val="both"/>
        <w:rPr>
          <w:rFonts w:ascii="Times New Roman" w:hAnsi="Times New Roman" w:cs="Times New Roman"/>
          <w:sz w:val="24"/>
          <w:szCs w:val="24"/>
        </w:rPr>
      </w:pPr>
      <w:r w:rsidRPr="00472925">
        <w:rPr>
          <w:rFonts w:ascii="Times New Roman" w:hAnsi="Times New Roman" w:cs="Times New Roman"/>
          <w:sz w:val="24"/>
          <w:szCs w:val="24"/>
        </w:rPr>
        <w:t xml:space="preserve">Les deux formes sont : </w:t>
      </w:r>
    </w:p>
    <w:p w:rsidR="00685753" w:rsidRPr="00472925" w:rsidRDefault="00685753">
      <w:pPr>
        <w:pStyle w:val="Paragraphedeliste1"/>
        <w:numPr>
          <w:ilvl w:val="0"/>
          <w:numId w:val="4"/>
        </w:numPr>
        <w:spacing w:line="100" w:lineRule="atLeast"/>
        <w:jc w:val="both"/>
        <w:rPr>
          <w:rFonts w:ascii="Times New Roman" w:hAnsi="Times New Roman" w:cs="Times New Roman"/>
          <w:sz w:val="24"/>
          <w:szCs w:val="24"/>
        </w:rPr>
      </w:pPr>
      <w:r w:rsidRPr="00472925">
        <w:rPr>
          <w:rFonts w:ascii="Times New Roman" w:hAnsi="Times New Roman" w:cs="Times New Roman"/>
          <w:sz w:val="24"/>
          <w:szCs w:val="24"/>
        </w:rPr>
        <w:t xml:space="preserve">UART Universal </w:t>
      </w:r>
      <w:proofErr w:type="spellStart"/>
      <w:r w:rsidRPr="00472925">
        <w:rPr>
          <w:rFonts w:ascii="Times New Roman" w:hAnsi="Times New Roman" w:cs="Times New Roman"/>
          <w:sz w:val="24"/>
          <w:szCs w:val="24"/>
        </w:rPr>
        <w:t>Asynchronous</w:t>
      </w:r>
      <w:proofErr w:type="spellEnd"/>
      <w:r w:rsidRPr="00472925">
        <w:rPr>
          <w:rFonts w:ascii="Times New Roman" w:hAnsi="Times New Roman" w:cs="Times New Roman"/>
          <w:sz w:val="24"/>
          <w:szCs w:val="24"/>
        </w:rPr>
        <w:t xml:space="preserve"> </w:t>
      </w:r>
      <w:proofErr w:type="spellStart"/>
      <w:r w:rsidRPr="00472925">
        <w:rPr>
          <w:rFonts w:ascii="Times New Roman" w:hAnsi="Times New Roman" w:cs="Times New Roman"/>
          <w:sz w:val="24"/>
          <w:szCs w:val="24"/>
        </w:rPr>
        <w:t>Receiver</w:t>
      </w:r>
      <w:proofErr w:type="spellEnd"/>
      <w:r w:rsidRPr="00472925">
        <w:rPr>
          <w:rFonts w:ascii="Times New Roman" w:hAnsi="Times New Roman" w:cs="Times New Roman"/>
          <w:sz w:val="24"/>
          <w:szCs w:val="24"/>
        </w:rPr>
        <w:t xml:space="preserve"> / </w:t>
      </w:r>
      <w:proofErr w:type="spellStart"/>
      <w:r w:rsidRPr="00472925">
        <w:rPr>
          <w:rFonts w:ascii="Times New Roman" w:hAnsi="Times New Roman" w:cs="Times New Roman"/>
          <w:sz w:val="24"/>
          <w:szCs w:val="24"/>
        </w:rPr>
        <w:t>Transmitter</w:t>
      </w:r>
      <w:proofErr w:type="spellEnd"/>
      <w:r w:rsidRPr="00472925">
        <w:rPr>
          <w:rFonts w:ascii="Times New Roman" w:hAnsi="Times New Roman" w:cs="Times New Roman"/>
          <w:sz w:val="24"/>
          <w:szCs w:val="24"/>
        </w:rPr>
        <w:t>.</w:t>
      </w:r>
    </w:p>
    <w:p w:rsidR="00685753" w:rsidRPr="00472925" w:rsidRDefault="00685753" w:rsidP="00D21210">
      <w:pPr>
        <w:pStyle w:val="Paragraphedeliste1"/>
        <w:numPr>
          <w:ilvl w:val="0"/>
          <w:numId w:val="4"/>
        </w:numPr>
        <w:spacing w:line="100" w:lineRule="atLeast"/>
        <w:jc w:val="both"/>
        <w:rPr>
          <w:rFonts w:ascii="Times New Roman" w:hAnsi="Times New Roman" w:cs="Times New Roman"/>
          <w:sz w:val="24"/>
          <w:szCs w:val="24"/>
        </w:rPr>
      </w:pPr>
      <w:r w:rsidRPr="00472925">
        <w:rPr>
          <w:rFonts w:ascii="Times New Roman" w:hAnsi="Times New Roman" w:cs="Times New Roman"/>
          <w:sz w:val="24"/>
          <w:szCs w:val="24"/>
        </w:rPr>
        <w:t xml:space="preserve">USART  Universal  Synchrone-Asynchrone  </w:t>
      </w:r>
      <w:proofErr w:type="spellStart"/>
      <w:r w:rsidRPr="00472925">
        <w:rPr>
          <w:rFonts w:ascii="Times New Roman" w:hAnsi="Times New Roman" w:cs="Times New Roman"/>
          <w:sz w:val="24"/>
          <w:szCs w:val="24"/>
        </w:rPr>
        <w:t>Receiver</w:t>
      </w:r>
      <w:proofErr w:type="spellEnd"/>
      <w:r w:rsidRPr="00472925">
        <w:rPr>
          <w:rFonts w:ascii="Times New Roman" w:hAnsi="Times New Roman" w:cs="Times New Roman"/>
          <w:sz w:val="24"/>
          <w:szCs w:val="24"/>
        </w:rPr>
        <w:t xml:space="preserve">  /   </w:t>
      </w:r>
      <w:proofErr w:type="spellStart"/>
      <w:r w:rsidRPr="00472925">
        <w:rPr>
          <w:rFonts w:ascii="Times New Roman" w:hAnsi="Times New Roman" w:cs="Times New Roman"/>
          <w:sz w:val="24"/>
          <w:szCs w:val="24"/>
        </w:rPr>
        <w:t>Transmitter</w:t>
      </w:r>
      <w:proofErr w:type="spellEnd"/>
      <w:r w:rsidRPr="00472925">
        <w:rPr>
          <w:rFonts w:ascii="Times New Roman" w:hAnsi="Times New Roman" w:cs="Times New Roman"/>
          <w:sz w:val="24"/>
          <w:szCs w:val="24"/>
        </w:rPr>
        <w:t>.</w:t>
      </w:r>
    </w:p>
    <w:p w:rsidR="00685753" w:rsidRPr="00472925" w:rsidRDefault="00685753" w:rsidP="004A7C5B">
      <w:pPr>
        <w:pStyle w:val="Style4"/>
        <w:rPr>
          <w:rFonts w:ascii="Times New Roman" w:hAnsi="Times New Roman" w:cs="Times New Roman"/>
        </w:rPr>
      </w:pPr>
      <w:bookmarkStart w:id="26" w:name="_Toc441012647"/>
      <w:r w:rsidRPr="00472925">
        <w:rPr>
          <w:rFonts w:ascii="Times New Roman" w:hAnsi="Times New Roman" w:cs="Times New Roman"/>
        </w:rPr>
        <w:t>Protocole de communication  série SPI :</w:t>
      </w:r>
      <w:bookmarkEnd w:id="26"/>
    </w:p>
    <w:p w:rsidR="00685753" w:rsidRPr="00472925" w:rsidRDefault="00685753" w:rsidP="004A7C5B">
      <w:pPr>
        <w:pStyle w:val="Paragraphedeliste1"/>
        <w:spacing w:line="100" w:lineRule="atLeast"/>
        <w:ind w:left="0" w:firstLine="708"/>
        <w:jc w:val="both"/>
        <w:rPr>
          <w:rFonts w:ascii="Times New Roman" w:hAnsi="Times New Roman" w:cs="Times New Roman"/>
          <w:sz w:val="24"/>
          <w:szCs w:val="24"/>
        </w:rPr>
      </w:pPr>
      <w:r w:rsidRPr="00472925">
        <w:rPr>
          <w:rFonts w:ascii="Times New Roman" w:hAnsi="Times New Roman" w:cs="Times New Roman"/>
          <w:sz w:val="24"/>
          <w:szCs w:val="24"/>
        </w:rPr>
        <w:t xml:space="preserve">Une liaison SPI (Pour Serial </w:t>
      </w:r>
      <w:proofErr w:type="spellStart"/>
      <w:r w:rsidRPr="00472925">
        <w:rPr>
          <w:rFonts w:ascii="Times New Roman" w:hAnsi="Times New Roman" w:cs="Times New Roman"/>
          <w:sz w:val="24"/>
          <w:szCs w:val="24"/>
        </w:rPr>
        <w:t>Peripheral</w:t>
      </w:r>
      <w:proofErr w:type="spellEnd"/>
      <w:r w:rsidRPr="00472925">
        <w:rPr>
          <w:rFonts w:ascii="Times New Roman" w:hAnsi="Times New Roman" w:cs="Times New Roman"/>
          <w:sz w:val="24"/>
          <w:szCs w:val="24"/>
        </w:rPr>
        <w:t xml:space="preserve"> Interface) est un bus de données série synchrone qui opère en Full-duplex. Les circuits communiquent selon un schéma maître-esclaves, où le maître s'occupe totalement de la communication. Plusieurs esclaves peuvent coexister sur un bus, la sélection du destinataire se fait par une ligne dédiée entre le maître et l'esclave appelée chip select.</w:t>
      </w:r>
    </w:p>
    <w:p w:rsidR="004A7C5B" w:rsidRPr="00472925" w:rsidRDefault="0083487C" w:rsidP="004A7C5B">
      <w:pPr>
        <w:pStyle w:val="Paragraphedeliste1"/>
        <w:spacing w:line="100" w:lineRule="atLeast"/>
        <w:ind w:left="0"/>
        <w:jc w:val="both"/>
        <w:rPr>
          <w:rFonts w:ascii="Times New Roman" w:hAnsi="Times New Roman" w:cs="Times New Roman"/>
          <w:sz w:val="24"/>
          <w:szCs w:val="24"/>
        </w:rPr>
      </w:pPr>
      <w:r w:rsidRPr="00472925">
        <w:rPr>
          <w:rFonts w:ascii="Times New Roman" w:hAnsi="Times New Roman" w:cs="Times New Roman"/>
          <w:noProof/>
          <w:lang w:eastAsia="fr-FR"/>
        </w:rPr>
        <w:drawing>
          <wp:anchor distT="0" distB="0" distL="0" distR="0" simplePos="0" relativeHeight="251653632" behindDoc="0" locked="0" layoutInCell="1" allowOverlap="1">
            <wp:simplePos x="0" y="0"/>
            <wp:positionH relativeFrom="column">
              <wp:posOffset>1137920</wp:posOffset>
            </wp:positionH>
            <wp:positionV relativeFrom="paragraph">
              <wp:posOffset>118110</wp:posOffset>
            </wp:positionV>
            <wp:extent cx="3065145" cy="925830"/>
            <wp:effectExtent l="0" t="0" r="1905" b="7620"/>
            <wp:wrapTopAndBottom/>
            <wp:docPr id="1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65145" cy="9258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85753" w:rsidRPr="00472925" w:rsidRDefault="00685753">
      <w:pPr>
        <w:pStyle w:val="Paragraphedeliste1"/>
        <w:spacing w:line="100" w:lineRule="atLeast"/>
        <w:jc w:val="both"/>
        <w:rPr>
          <w:rFonts w:ascii="Times New Roman" w:hAnsi="Times New Roman" w:cs="Times New Roman"/>
          <w:sz w:val="24"/>
          <w:szCs w:val="24"/>
        </w:rPr>
      </w:pPr>
      <w:r w:rsidRPr="00472925">
        <w:rPr>
          <w:rFonts w:ascii="Times New Roman" w:hAnsi="Times New Roman" w:cs="Times New Roman"/>
          <w:sz w:val="24"/>
          <w:szCs w:val="24"/>
        </w:rPr>
        <w:t>Le bus SPI contient 4 signaux logiques SCLK — Horloge (généré par le maître)</w:t>
      </w:r>
    </w:p>
    <w:p w:rsidR="00685753" w:rsidRPr="00472925" w:rsidRDefault="00685753">
      <w:pPr>
        <w:pStyle w:val="Paragraphedeliste1"/>
        <w:spacing w:line="100" w:lineRule="atLeast"/>
        <w:jc w:val="both"/>
        <w:rPr>
          <w:rFonts w:ascii="Times New Roman" w:hAnsi="Times New Roman" w:cs="Times New Roman"/>
          <w:sz w:val="24"/>
          <w:szCs w:val="24"/>
        </w:rPr>
      </w:pPr>
      <w:r w:rsidRPr="00472925">
        <w:rPr>
          <w:rFonts w:ascii="Times New Roman" w:hAnsi="Times New Roman" w:cs="Times New Roman"/>
          <w:sz w:val="24"/>
          <w:szCs w:val="24"/>
        </w:rPr>
        <w:t>MOSI — Master Output, Slave Input (généré par le maître)</w:t>
      </w:r>
    </w:p>
    <w:p w:rsidR="00685753" w:rsidRPr="00472925" w:rsidRDefault="00685753" w:rsidP="00D21210">
      <w:pPr>
        <w:pStyle w:val="Paragraphedeliste1"/>
        <w:spacing w:line="100" w:lineRule="atLeast"/>
        <w:jc w:val="both"/>
        <w:rPr>
          <w:rFonts w:ascii="Times New Roman" w:hAnsi="Times New Roman" w:cs="Times New Roman"/>
          <w:sz w:val="24"/>
          <w:szCs w:val="24"/>
        </w:rPr>
      </w:pPr>
      <w:r w:rsidRPr="00472925">
        <w:rPr>
          <w:rFonts w:ascii="Times New Roman" w:hAnsi="Times New Roman" w:cs="Times New Roman"/>
          <w:sz w:val="24"/>
          <w:szCs w:val="24"/>
        </w:rPr>
        <w:t>MISO — Master Input, slave Output (généré par l'esclave) SS — Slave select, actif à l'état bas (généré par le maître)</w:t>
      </w:r>
    </w:p>
    <w:p w:rsidR="002A6A36" w:rsidRPr="00472925" w:rsidRDefault="002A6A36" w:rsidP="00D21210">
      <w:pPr>
        <w:pStyle w:val="Paragraphedeliste1"/>
        <w:spacing w:line="100" w:lineRule="atLeast"/>
        <w:jc w:val="both"/>
        <w:rPr>
          <w:rFonts w:ascii="Times New Roman" w:hAnsi="Times New Roman" w:cs="Times New Roman"/>
          <w:sz w:val="24"/>
          <w:szCs w:val="24"/>
        </w:rPr>
      </w:pPr>
      <w:r w:rsidRPr="00472925">
        <w:rPr>
          <w:rFonts w:ascii="Times New Roman" w:hAnsi="Times New Roman" w:cs="Times New Roman"/>
          <w:sz w:val="24"/>
          <w:szCs w:val="24"/>
        </w:rPr>
        <w:br w:type="page"/>
      </w:r>
    </w:p>
    <w:p w:rsidR="00685753" w:rsidRPr="00472925" w:rsidRDefault="00685753" w:rsidP="00E930A1">
      <w:pPr>
        <w:pStyle w:val="Style2"/>
        <w:rPr>
          <w:rFonts w:ascii="Times New Roman" w:hAnsi="Times New Roman" w:cs="Times New Roman"/>
        </w:rPr>
      </w:pPr>
      <w:bookmarkStart w:id="27" w:name="_Toc441012648"/>
      <w:r w:rsidRPr="00472925">
        <w:rPr>
          <w:rFonts w:ascii="Times New Roman" w:hAnsi="Times New Roman" w:cs="Times New Roman"/>
        </w:rPr>
        <w:lastRenderedPageBreak/>
        <w:t>Recherche technique :</w:t>
      </w:r>
      <w:bookmarkEnd w:id="27"/>
    </w:p>
    <w:p w:rsidR="00685753" w:rsidRPr="00472925" w:rsidRDefault="00685753" w:rsidP="00E930A1">
      <w:pPr>
        <w:pStyle w:val="Style3"/>
        <w:rPr>
          <w:rFonts w:ascii="Times New Roman" w:hAnsi="Times New Roman" w:cs="Times New Roman"/>
        </w:rPr>
      </w:pPr>
      <w:bookmarkStart w:id="28" w:name="_Toc441012649"/>
      <w:r w:rsidRPr="00472925">
        <w:rPr>
          <w:rFonts w:ascii="Times New Roman" w:hAnsi="Times New Roman" w:cs="Times New Roman"/>
        </w:rPr>
        <w:t>Environnements de développement :</w:t>
      </w:r>
      <w:bookmarkEnd w:id="28"/>
    </w:p>
    <w:p w:rsidR="00685753" w:rsidRPr="00472925" w:rsidRDefault="009453E6" w:rsidP="00E930A1">
      <w:pPr>
        <w:pStyle w:val="Style4"/>
        <w:rPr>
          <w:rFonts w:ascii="Times New Roman" w:hAnsi="Times New Roman" w:cs="Times New Roman"/>
        </w:rPr>
      </w:pPr>
      <w:bookmarkStart w:id="29" w:name="_Toc441012650"/>
      <w:r w:rsidRPr="00472925">
        <w:rPr>
          <w:rFonts w:ascii="Times New Roman" w:hAnsi="Times New Roman" w:cs="Times New Roman"/>
        </w:rPr>
        <w:t xml:space="preserve">La carte </w:t>
      </w:r>
      <w:proofErr w:type="spellStart"/>
      <w:r w:rsidR="00685753" w:rsidRPr="00472925">
        <w:rPr>
          <w:rFonts w:ascii="Times New Roman" w:hAnsi="Times New Roman" w:cs="Times New Roman"/>
        </w:rPr>
        <w:t>Mikromedia</w:t>
      </w:r>
      <w:proofErr w:type="spellEnd"/>
      <w:r w:rsidR="00685753" w:rsidRPr="00472925">
        <w:rPr>
          <w:rFonts w:ascii="Times New Roman" w:hAnsi="Times New Roman" w:cs="Times New Roman"/>
        </w:rPr>
        <w:t xml:space="preserve"> PIC 24 :</w:t>
      </w:r>
      <w:bookmarkEnd w:id="29"/>
    </w:p>
    <w:p w:rsidR="004A7C5B" w:rsidRPr="00472925" w:rsidRDefault="0083487C" w:rsidP="004A7C5B">
      <w:pPr>
        <w:pStyle w:val="Paragraphedeliste1"/>
        <w:spacing w:line="100" w:lineRule="atLeast"/>
        <w:ind w:left="0" w:firstLine="708"/>
        <w:jc w:val="both"/>
        <w:rPr>
          <w:rFonts w:ascii="Times New Roman" w:hAnsi="Times New Roman" w:cs="Times New Roman"/>
          <w:sz w:val="24"/>
          <w:szCs w:val="24"/>
        </w:rPr>
      </w:pPr>
      <w:r w:rsidRPr="00472925">
        <w:rPr>
          <w:rFonts w:ascii="Times New Roman" w:hAnsi="Times New Roman" w:cs="Times New Roman"/>
          <w:noProof/>
          <w:lang w:eastAsia="fr-FR"/>
        </w:rPr>
        <w:drawing>
          <wp:anchor distT="0" distB="0" distL="114300" distR="114300" simplePos="0" relativeHeight="251659776" behindDoc="0" locked="0" layoutInCell="1" allowOverlap="1">
            <wp:simplePos x="0" y="0"/>
            <wp:positionH relativeFrom="column">
              <wp:posOffset>1351915</wp:posOffset>
            </wp:positionH>
            <wp:positionV relativeFrom="paragraph">
              <wp:posOffset>2003425</wp:posOffset>
            </wp:positionV>
            <wp:extent cx="2832100" cy="1896745"/>
            <wp:effectExtent l="0" t="0" r="6350" b="8255"/>
            <wp:wrapTopAndBottom/>
            <wp:docPr id="20" name="Image 20" descr="http://www.tme.eu/html/gfx/ramka_13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tme.eu/html/gfx/ramka_13811.jp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2832100" cy="189674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85753" w:rsidRPr="00472925">
        <w:rPr>
          <w:rFonts w:ascii="Times New Roman" w:hAnsi="Times New Roman" w:cs="Times New Roman"/>
          <w:sz w:val="24"/>
          <w:szCs w:val="24"/>
        </w:rPr>
        <w:t>Mikromedia</w:t>
      </w:r>
      <w:proofErr w:type="spellEnd"/>
      <w:r w:rsidR="00685753" w:rsidRPr="00472925">
        <w:rPr>
          <w:rFonts w:ascii="Times New Roman" w:hAnsi="Times New Roman" w:cs="Times New Roman"/>
          <w:sz w:val="24"/>
          <w:szCs w:val="24"/>
        </w:rPr>
        <w:t xml:space="preserve">  PIC24  est  un  système  de  développement  compact  avec beaucoup  de  périphériques  embarqués  qui  permet  le  développement  de dispositifs avec des contenus multimédias. La partie centrale du système est  un  microcontrôleur  PIC24FJ256GB110  16  bits.  </w:t>
      </w:r>
      <w:proofErr w:type="spellStart"/>
      <w:r w:rsidR="00685753" w:rsidRPr="00472925">
        <w:rPr>
          <w:rFonts w:ascii="Times New Roman" w:hAnsi="Times New Roman" w:cs="Times New Roman"/>
          <w:sz w:val="24"/>
          <w:szCs w:val="24"/>
        </w:rPr>
        <w:t>Mikromedia</w:t>
      </w:r>
      <w:proofErr w:type="spellEnd"/>
      <w:r w:rsidR="00685753" w:rsidRPr="00472925">
        <w:rPr>
          <w:rFonts w:ascii="Times New Roman" w:hAnsi="Times New Roman" w:cs="Times New Roman"/>
          <w:sz w:val="24"/>
          <w:szCs w:val="24"/>
        </w:rPr>
        <w:t xml:space="preserve">  PIC24 propose  plusieurs  fonctionnalités,  modules  intégrés  tels  que  stéréo  codec MP3,  TFT  320x240  écran  tactile,  accéléromètre,  un  connecteur  USB, connecteur audio, lecteur de carte MMC / SD, 8 Mbit mémoire flash, des plots  de  connexion  2x26  et  autres.  Il  est  livré  préprogrammé  avec </w:t>
      </w:r>
      <w:proofErr w:type="spellStart"/>
      <w:r w:rsidR="00685753" w:rsidRPr="00472925">
        <w:rPr>
          <w:rFonts w:ascii="Times New Roman" w:hAnsi="Times New Roman" w:cs="Times New Roman"/>
          <w:sz w:val="24"/>
          <w:szCs w:val="24"/>
        </w:rPr>
        <w:t>bootloader</w:t>
      </w:r>
      <w:proofErr w:type="spellEnd"/>
      <w:r w:rsidR="00685753" w:rsidRPr="00472925">
        <w:rPr>
          <w:rFonts w:ascii="Times New Roman" w:hAnsi="Times New Roman" w:cs="Times New Roman"/>
          <w:sz w:val="24"/>
          <w:szCs w:val="24"/>
        </w:rPr>
        <w:t xml:space="preserve">  USB,  mais  peut  également  être  programmé  avec  des programmeurs  </w:t>
      </w:r>
      <w:proofErr w:type="spellStart"/>
      <w:r w:rsidR="00685753" w:rsidRPr="00472925">
        <w:rPr>
          <w:rFonts w:ascii="Times New Roman" w:hAnsi="Times New Roman" w:cs="Times New Roman"/>
          <w:sz w:val="24"/>
          <w:szCs w:val="24"/>
        </w:rPr>
        <w:t>externes,comme</w:t>
      </w:r>
      <w:proofErr w:type="spellEnd"/>
      <w:r w:rsidR="00685753" w:rsidRPr="00472925">
        <w:rPr>
          <w:rFonts w:ascii="Times New Roman" w:hAnsi="Times New Roman" w:cs="Times New Roman"/>
          <w:sz w:val="24"/>
          <w:szCs w:val="24"/>
        </w:rPr>
        <w:t xml:space="preserve">  </w:t>
      </w:r>
      <w:proofErr w:type="spellStart"/>
      <w:r w:rsidR="00685753" w:rsidRPr="00472925">
        <w:rPr>
          <w:rFonts w:ascii="Times New Roman" w:hAnsi="Times New Roman" w:cs="Times New Roman"/>
          <w:sz w:val="24"/>
          <w:szCs w:val="24"/>
        </w:rPr>
        <w:t>Mblape</w:t>
      </w:r>
      <w:proofErr w:type="spellEnd"/>
      <w:r w:rsidR="00685753" w:rsidRPr="00472925">
        <w:rPr>
          <w:rFonts w:ascii="Times New Roman" w:hAnsi="Times New Roman" w:cs="Times New Roman"/>
          <w:sz w:val="24"/>
          <w:szCs w:val="24"/>
        </w:rPr>
        <w:t xml:space="preserve">  Real  </w:t>
      </w:r>
      <w:proofErr w:type="spellStart"/>
      <w:r w:rsidR="00685753" w:rsidRPr="00472925">
        <w:rPr>
          <w:rFonts w:ascii="Times New Roman" w:hAnsi="Times New Roman" w:cs="Times New Roman"/>
          <w:sz w:val="24"/>
          <w:szCs w:val="24"/>
        </w:rPr>
        <w:t>Ice</w:t>
      </w:r>
      <w:proofErr w:type="spellEnd"/>
      <w:r w:rsidR="00685753" w:rsidRPr="00472925">
        <w:rPr>
          <w:rFonts w:ascii="Times New Roman" w:hAnsi="Times New Roman" w:cs="Times New Roman"/>
          <w:sz w:val="24"/>
          <w:szCs w:val="24"/>
        </w:rPr>
        <w:t xml:space="preserve">,  </w:t>
      </w:r>
      <w:proofErr w:type="spellStart"/>
      <w:r w:rsidR="00685753" w:rsidRPr="00472925">
        <w:rPr>
          <w:rFonts w:ascii="Times New Roman" w:hAnsi="Times New Roman" w:cs="Times New Roman"/>
          <w:sz w:val="24"/>
          <w:szCs w:val="24"/>
        </w:rPr>
        <w:t>mikroProg</w:t>
      </w:r>
      <w:proofErr w:type="spellEnd"/>
      <w:r w:rsidR="00685753" w:rsidRPr="00472925">
        <w:rPr>
          <w:rFonts w:ascii="Times New Roman" w:hAnsi="Times New Roman" w:cs="Times New Roman"/>
          <w:sz w:val="24"/>
          <w:szCs w:val="24"/>
        </w:rPr>
        <w:t xml:space="preserve">  ™  ou  ICD2  /  3.  </w:t>
      </w:r>
      <w:proofErr w:type="spellStart"/>
      <w:r w:rsidR="00685753" w:rsidRPr="00472925">
        <w:rPr>
          <w:rFonts w:ascii="Times New Roman" w:hAnsi="Times New Roman" w:cs="Times New Roman"/>
          <w:sz w:val="24"/>
          <w:szCs w:val="24"/>
        </w:rPr>
        <w:t>Mikromedia</w:t>
      </w:r>
      <w:proofErr w:type="spellEnd"/>
      <w:r w:rsidR="00685753" w:rsidRPr="00472925">
        <w:rPr>
          <w:rFonts w:ascii="Times New Roman" w:hAnsi="Times New Roman" w:cs="Times New Roman"/>
          <w:sz w:val="24"/>
          <w:szCs w:val="24"/>
        </w:rPr>
        <w:t xml:space="preserve">  est  une plate-forme pratique pour le développement des appareils mobiles.</w:t>
      </w:r>
    </w:p>
    <w:p w:rsidR="004A7C5B" w:rsidRPr="00472925" w:rsidRDefault="004A7C5B" w:rsidP="004A7C5B">
      <w:pPr>
        <w:pStyle w:val="Paragraphedeliste1"/>
        <w:spacing w:line="100" w:lineRule="atLeast"/>
        <w:ind w:left="0" w:firstLine="708"/>
        <w:jc w:val="both"/>
        <w:rPr>
          <w:rFonts w:ascii="Times New Roman" w:hAnsi="Times New Roman" w:cs="Times New Roman"/>
          <w:sz w:val="24"/>
          <w:szCs w:val="24"/>
        </w:rPr>
      </w:pPr>
    </w:p>
    <w:p w:rsidR="00685753" w:rsidRPr="00472925" w:rsidRDefault="00685753" w:rsidP="00E930A1">
      <w:pPr>
        <w:pStyle w:val="Style4"/>
        <w:rPr>
          <w:rFonts w:ascii="Times New Roman" w:hAnsi="Times New Roman" w:cs="Times New Roman"/>
        </w:rPr>
      </w:pPr>
      <w:bookmarkStart w:id="30" w:name="_Toc441012651"/>
      <w:r w:rsidRPr="00472925">
        <w:rPr>
          <w:rFonts w:ascii="Times New Roman" w:hAnsi="Times New Roman" w:cs="Times New Roman"/>
        </w:rPr>
        <w:t xml:space="preserve">Composons du </w:t>
      </w:r>
      <w:proofErr w:type="spellStart"/>
      <w:r w:rsidRPr="00472925">
        <w:rPr>
          <w:rFonts w:ascii="Times New Roman" w:hAnsi="Times New Roman" w:cs="Times New Roman"/>
        </w:rPr>
        <w:t>Mikromedia</w:t>
      </w:r>
      <w:proofErr w:type="spellEnd"/>
      <w:r w:rsidR="009453E6" w:rsidRPr="00472925">
        <w:rPr>
          <w:rFonts w:ascii="Times New Roman" w:hAnsi="Times New Roman" w:cs="Times New Roman"/>
        </w:rPr>
        <w:t xml:space="preserve"> PIC24</w:t>
      </w:r>
      <w:r w:rsidRPr="00472925">
        <w:rPr>
          <w:rFonts w:ascii="Times New Roman" w:hAnsi="Times New Roman" w:cs="Times New Roman"/>
        </w:rPr>
        <w:t> :</w:t>
      </w:r>
      <w:bookmarkEnd w:id="30"/>
    </w:p>
    <w:p w:rsidR="00685753" w:rsidRPr="00472925" w:rsidRDefault="00685753" w:rsidP="00D21210">
      <w:pPr>
        <w:pStyle w:val="Paragraphedeliste1"/>
        <w:spacing w:line="100" w:lineRule="atLeast"/>
        <w:ind w:left="0" w:firstLine="708"/>
        <w:jc w:val="both"/>
        <w:rPr>
          <w:rFonts w:ascii="Times New Roman" w:hAnsi="Times New Roman" w:cs="Times New Roman"/>
          <w:sz w:val="24"/>
          <w:szCs w:val="24"/>
        </w:rPr>
      </w:pPr>
      <w:r w:rsidRPr="00472925">
        <w:rPr>
          <w:rFonts w:ascii="Times New Roman" w:hAnsi="Times New Roman" w:cs="Times New Roman"/>
          <w:b/>
          <w:bCs/>
          <w:sz w:val="24"/>
          <w:szCs w:val="24"/>
        </w:rPr>
        <w:t>PIC24FJ256GB110 microcontrôleur</w:t>
      </w:r>
    </w:p>
    <w:p w:rsidR="00685753" w:rsidRPr="00472925" w:rsidRDefault="00685753" w:rsidP="00D21210">
      <w:pPr>
        <w:pStyle w:val="Paragraphedeliste1"/>
        <w:spacing w:line="100" w:lineRule="atLeast"/>
        <w:jc w:val="both"/>
        <w:rPr>
          <w:rFonts w:ascii="Times New Roman" w:hAnsi="Times New Roman" w:cs="Times New Roman"/>
          <w:b/>
          <w:bCs/>
          <w:sz w:val="24"/>
          <w:szCs w:val="24"/>
        </w:rPr>
      </w:pPr>
      <w:r w:rsidRPr="00472925">
        <w:rPr>
          <w:rFonts w:ascii="Times New Roman" w:hAnsi="Times New Roman" w:cs="Times New Roman"/>
          <w:sz w:val="24"/>
          <w:szCs w:val="24"/>
        </w:rPr>
        <w:t>100-pin  16  bits  PIC24  microcontrôleur  avec  256  Ko  de  mémoire programme,  16384  octets  de  mémoire  de  données,  16  MIPS  et fonctionnement à pleine vitesse USB 2.0 OTG (On-The-Go) Interface conforme.</w:t>
      </w:r>
    </w:p>
    <w:p w:rsidR="00685753" w:rsidRPr="00472925" w:rsidRDefault="00685753" w:rsidP="00D21210">
      <w:pPr>
        <w:pStyle w:val="Paragraphedeliste1"/>
        <w:spacing w:line="100" w:lineRule="atLeast"/>
        <w:ind w:left="0" w:firstLine="708"/>
        <w:jc w:val="both"/>
        <w:rPr>
          <w:rFonts w:ascii="Times New Roman" w:hAnsi="Times New Roman" w:cs="Times New Roman"/>
          <w:sz w:val="24"/>
          <w:szCs w:val="24"/>
        </w:rPr>
      </w:pPr>
      <w:r w:rsidRPr="00472925">
        <w:rPr>
          <w:rFonts w:ascii="Times New Roman" w:hAnsi="Times New Roman" w:cs="Times New Roman"/>
          <w:b/>
          <w:bCs/>
          <w:sz w:val="24"/>
          <w:szCs w:val="24"/>
        </w:rPr>
        <w:t>Écran couleur TFT</w:t>
      </w:r>
    </w:p>
    <w:p w:rsidR="00685753" w:rsidRPr="00472925" w:rsidRDefault="00685753" w:rsidP="00D21210">
      <w:pPr>
        <w:pStyle w:val="Paragraphedeliste1"/>
        <w:spacing w:line="100" w:lineRule="atLeast"/>
        <w:jc w:val="both"/>
        <w:rPr>
          <w:rFonts w:ascii="Times New Roman" w:hAnsi="Times New Roman" w:cs="Times New Roman"/>
          <w:b/>
          <w:bCs/>
          <w:sz w:val="24"/>
          <w:szCs w:val="24"/>
        </w:rPr>
      </w:pPr>
      <w:r w:rsidRPr="00472925">
        <w:rPr>
          <w:rFonts w:ascii="Times New Roman" w:hAnsi="Times New Roman" w:cs="Times New Roman"/>
          <w:sz w:val="24"/>
          <w:szCs w:val="24"/>
        </w:rPr>
        <w:t>320x240 pixel écran couleur  TFT avec rétroéclairage LED basé sur le contrôleur HX8347D et capable d'afficher 262K couleurs RVB.</w:t>
      </w:r>
    </w:p>
    <w:p w:rsidR="00685753" w:rsidRPr="00472925" w:rsidRDefault="00685753" w:rsidP="00D21210">
      <w:pPr>
        <w:pStyle w:val="Paragraphedeliste1"/>
        <w:spacing w:line="100" w:lineRule="atLeast"/>
        <w:jc w:val="both"/>
        <w:rPr>
          <w:rFonts w:ascii="Times New Roman" w:hAnsi="Times New Roman" w:cs="Times New Roman"/>
          <w:sz w:val="24"/>
          <w:szCs w:val="24"/>
        </w:rPr>
      </w:pPr>
      <w:r w:rsidRPr="00472925">
        <w:rPr>
          <w:rFonts w:ascii="Times New Roman" w:hAnsi="Times New Roman" w:cs="Times New Roman"/>
          <w:b/>
          <w:bCs/>
          <w:sz w:val="24"/>
          <w:szCs w:val="24"/>
        </w:rPr>
        <w:t>Écran tactile</w:t>
      </w:r>
    </w:p>
    <w:p w:rsidR="00685753" w:rsidRPr="00472925" w:rsidRDefault="00685753" w:rsidP="00D21210">
      <w:pPr>
        <w:pStyle w:val="Paragraphedeliste1"/>
        <w:spacing w:line="100" w:lineRule="atLeast"/>
        <w:jc w:val="both"/>
        <w:rPr>
          <w:rFonts w:ascii="Times New Roman" w:hAnsi="Times New Roman" w:cs="Times New Roman"/>
          <w:b/>
          <w:bCs/>
          <w:sz w:val="24"/>
          <w:szCs w:val="24"/>
        </w:rPr>
      </w:pPr>
      <w:r w:rsidRPr="00472925">
        <w:rPr>
          <w:rFonts w:ascii="Times New Roman" w:hAnsi="Times New Roman" w:cs="Times New Roman"/>
          <w:sz w:val="24"/>
          <w:szCs w:val="24"/>
        </w:rPr>
        <w:t>Écran tactile de type résistif adapté pour une utilisation avec stylet en plastique ou du bout des doigts pour l'entrée d'utilisateur facile.</w:t>
      </w:r>
    </w:p>
    <w:p w:rsidR="00685753" w:rsidRPr="00472925" w:rsidRDefault="00685753" w:rsidP="00D21210">
      <w:pPr>
        <w:pStyle w:val="Paragraphedeliste1"/>
        <w:spacing w:line="100" w:lineRule="atLeast"/>
        <w:ind w:left="0" w:firstLine="708"/>
        <w:jc w:val="both"/>
        <w:rPr>
          <w:rFonts w:ascii="Times New Roman" w:hAnsi="Times New Roman" w:cs="Times New Roman"/>
          <w:sz w:val="24"/>
          <w:szCs w:val="24"/>
        </w:rPr>
      </w:pPr>
      <w:r w:rsidRPr="00472925">
        <w:rPr>
          <w:rFonts w:ascii="Times New Roman" w:hAnsi="Times New Roman" w:cs="Times New Roman"/>
          <w:b/>
          <w:bCs/>
          <w:sz w:val="24"/>
          <w:szCs w:val="24"/>
        </w:rPr>
        <w:t>CODEC audio stéréo</w:t>
      </w:r>
    </w:p>
    <w:p w:rsidR="00685753" w:rsidRPr="00472925" w:rsidRDefault="00685753" w:rsidP="00D21210">
      <w:pPr>
        <w:pStyle w:val="Paragraphedeliste1"/>
        <w:spacing w:line="100" w:lineRule="atLeast"/>
        <w:ind w:left="708"/>
        <w:jc w:val="both"/>
        <w:rPr>
          <w:rFonts w:ascii="Times New Roman" w:hAnsi="Times New Roman" w:cs="Times New Roman"/>
          <w:sz w:val="24"/>
          <w:szCs w:val="24"/>
        </w:rPr>
      </w:pPr>
      <w:r w:rsidRPr="00472925">
        <w:rPr>
          <w:rFonts w:ascii="Times New Roman" w:hAnsi="Times New Roman" w:cs="Times New Roman"/>
          <w:sz w:val="24"/>
          <w:szCs w:val="24"/>
        </w:rPr>
        <w:t>VS1011E  décodeur  audio  avec  une  interface  SPI  pour  la reproduction rapide des fichiers audio MP3 et WAV.</w:t>
      </w:r>
    </w:p>
    <w:p w:rsidR="002A6A36" w:rsidRDefault="002A6A36" w:rsidP="00D21210">
      <w:pPr>
        <w:pStyle w:val="Paragraphedeliste1"/>
        <w:spacing w:line="100" w:lineRule="atLeast"/>
        <w:ind w:left="708"/>
        <w:jc w:val="both"/>
        <w:rPr>
          <w:rFonts w:ascii="Times New Roman" w:hAnsi="Times New Roman" w:cs="Times New Roman"/>
          <w:b/>
          <w:bCs/>
          <w:sz w:val="24"/>
          <w:szCs w:val="24"/>
        </w:rPr>
      </w:pPr>
    </w:p>
    <w:p w:rsidR="006764F8" w:rsidRDefault="006764F8" w:rsidP="00D21210">
      <w:pPr>
        <w:pStyle w:val="Paragraphedeliste1"/>
        <w:spacing w:line="100" w:lineRule="atLeast"/>
        <w:ind w:left="708"/>
        <w:jc w:val="both"/>
        <w:rPr>
          <w:rFonts w:ascii="Times New Roman" w:hAnsi="Times New Roman" w:cs="Times New Roman"/>
          <w:b/>
          <w:bCs/>
          <w:sz w:val="24"/>
          <w:szCs w:val="24"/>
        </w:rPr>
      </w:pPr>
    </w:p>
    <w:p w:rsidR="006764F8" w:rsidRPr="00472925" w:rsidRDefault="006764F8" w:rsidP="00D21210">
      <w:pPr>
        <w:pStyle w:val="Paragraphedeliste1"/>
        <w:spacing w:line="100" w:lineRule="atLeast"/>
        <w:ind w:left="708"/>
        <w:jc w:val="both"/>
        <w:rPr>
          <w:rFonts w:ascii="Times New Roman" w:hAnsi="Times New Roman" w:cs="Times New Roman"/>
          <w:b/>
          <w:bCs/>
          <w:sz w:val="24"/>
          <w:szCs w:val="24"/>
        </w:rPr>
      </w:pPr>
      <w:bookmarkStart w:id="31" w:name="_GoBack"/>
      <w:bookmarkEnd w:id="31"/>
    </w:p>
    <w:p w:rsidR="00685753" w:rsidRPr="00472925" w:rsidRDefault="00685753" w:rsidP="00D21210">
      <w:pPr>
        <w:pStyle w:val="Paragraphedeliste1"/>
        <w:spacing w:line="100" w:lineRule="atLeast"/>
        <w:ind w:left="0" w:firstLine="708"/>
        <w:jc w:val="both"/>
        <w:rPr>
          <w:rFonts w:ascii="Times New Roman" w:hAnsi="Times New Roman" w:cs="Times New Roman"/>
          <w:sz w:val="24"/>
          <w:szCs w:val="24"/>
        </w:rPr>
      </w:pPr>
      <w:r w:rsidRPr="00472925">
        <w:rPr>
          <w:rFonts w:ascii="Times New Roman" w:hAnsi="Times New Roman" w:cs="Times New Roman"/>
          <w:b/>
          <w:bCs/>
          <w:sz w:val="24"/>
          <w:szCs w:val="24"/>
        </w:rPr>
        <w:lastRenderedPageBreak/>
        <w:t>Mémoire flash supplémentaire</w:t>
      </w:r>
    </w:p>
    <w:p w:rsidR="00685753" w:rsidRPr="00472925" w:rsidRDefault="00685753" w:rsidP="00D21210">
      <w:pPr>
        <w:pStyle w:val="Paragraphedeliste1"/>
        <w:spacing w:line="100" w:lineRule="atLeast"/>
        <w:jc w:val="both"/>
        <w:rPr>
          <w:rFonts w:ascii="Times New Roman" w:hAnsi="Times New Roman" w:cs="Times New Roman"/>
          <w:b/>
          <w:bCs/>
          <w:sz w:val="24"/>
          <w:szCs w:val="24"/>
        </w:rPr>
      </w:pPr>
      <w:r w:rsidRPr="00472925">
        <w:rPr>
          <w:rFonts w:ascii="Times New Roman" w:hAnsi="Times New Roman" w:cs="Times New Roman"/>
          <w:sz w:val="24"/>
          <w:szCs w:val="24"/>
        </w:rPr>
        <w:t>M25P80  mémoire  flash  série  avec  interface  bus  SPI  25MHz  peut stocker  jusqu'à  8Mbits  de  données  et  soutient  plus  de  100.000 effacements / programme de cycles par secteur.</w:t>
      </w:r>
    </w:p>
    <w:p w:rsidR="00685753" w:rsidRPr="00472925" w:rsidRDefault="00685753" w:rsidP="00D21210">
      <w:pPr>
        <w:pStyle w:val="Paragraphedeliste1"/>
        <w:spacing w:line="100" w:lineRule="atLeast"/>
        <w:ind w:left="0" w:firstLine="708"/>
        <w:jc w:val="both"/>
        <w:rPr>
          <w:rFonts w:ascii="Times New Roman" w:hAnsi="Times New Roman" w:cs="Times New Roman"/>
          <w:sz w:val="24"/>
          <w:szCs w:val="24"/>
        </w:rPr>
      </w:pPr>
      <w:r w:rsidRPr="00472925">
        <w:rPr>
          <w:rFonts w:ascii="Times New Roman" w:hAnsi="Times New Roman" w:cs="Times New Roman"/>
          <w:b/>
          <w:bCs/>
          <w:sz w:val="24"/>
          <w:szCs w:val="24"/>
        </w:rPr>
        <w:t xml:space="preserve">Interface pour carte </w:t>
      </w:r>
      <w:proofErr w:type="spellStart"/>
      <w:r w:rsidRPr="00472925">
        <w:rPr>
          <w:rFonts w:ascii="Times New Roman" w:hAnsi="Times New Roman" w:cs="Times New Roman"/>
          <w:b/>
          <w:bCs/>
          <w:sz w:val="24"/>
          <w:szCs w:val="24"/>
        </w:rPr>
        <w:t>microSD</w:t>
      </w:r>
      <w:proofErr w:type="spellEnd"/>
    </w:p>
    <w:p w:rsidR="00685753" w:rsidRPr="00472925" w:rsidRDefault="00685753" w:rsidP="00D21210">
      <w:pPr>
        <w:pStyle w:val="Paragraphedeliste1"/>
        <w:spacing w:line="100" w:lineRule="atLeast"/>
        <w:jc w:val="both"/>
        <w:rPr>
          <w:rFonts w:ascii="Times New Roman" w:hAnsi="Times New Roman" w:cs="Times New Roman"/>
          <w:sz w:val="24"/>
          <w:szCs w:val="24"/>
        </w:rPr>
      </w:pPr>
      <w:r w:rsidRPr="00472925">
        <w:rPr>
          <w:rFonts w:ascii="Times New Roman" w:hAnsi="Times New Roman" w:cs="Times New Roman"/>
          <w:sz w:val="24"/>
          <w:szCs w:val="24"/>
        </w:rPr>
        <w:t xml:space="preserve">Utilisez des cartes </w:t>
      </w:r>
      <w:proofErr w:type="spellStart"/>
      <w:r w:rsidRPr="00472925">
        <w:rPr>
          <w:rFonts w:ascii="Times New Roman" w:hAnsi="Times New Roman" w:cs="Times New Roman"/>
          <w:sz w:val="24"/>
          <w:szCs w:val="24"/>
        </w:rPr>
        <w:t>microSD</w:t>
      </w:r>
      <w:proofErr w:type="spellEnd"/>
      <w:r w:rsidRPr="00472925">
        <w:rPr>
          <w:rFonts w:ascii="Times New Roman" w:hAnsi="Times New Roman" w:cs="Times New Roman"/>
          <w:sz w:val="24"/>
          <w:szCs w:val="24"/>
        </w:rPr>
        <w:t xml:space="preserve"> en option permet de grandes quantités de stockage de données supplémentaires.</w:t>
      </w:r>
    </w:p>
    <w:p w:rsidR="00685753" w:rsidRPr="00472925" w:rsidRDefault="00685753" w:rsidP="00D21210">
      <w:pPr>
        <w:pStyle w:val="Paragraphedeliste1"/>
        <w:spacing w:line="100" w:lineRule="atLeast"/>
        <w:ind w:left="0" w:firstLine="708"/>
        <w:jc w:val="both"/>
        <w:rPr>
          <w:rFonts w:ascii="Times New Roman" w:hAnsi="Times New Roman" w:cs="Times New Roman"/>
          <w:sz w:val="24"/>
          <w:szCs w:val="24"/>
        </w:rPr>
      </w:pPr>
      <w:r w:rsidRPr="00472925">
        <w:rPr>
          <w:rFonts w:ascii="Times New Roman" w:hAnsi="Times New Roman" w:cs="Times New Roman"/>
          <w:b/>
          <w:bCs/>
          <w:sz w:val="24"/>
          <w:szCs w:val="24"/>
        </w:rPr>
        <w:t>Interface USB</w:t>
      </w:r>
    </w:p>
    <w:p w:rsidR="00D21210" w:rsidRPr="00472925" w:rsidRDefault="00685753" w:rsidP="00D21210">
      <w:pPr>
        <w:pStyle w:val="Paragraphedeliste1"/>
        <w:spacing w:line="100" w:lineRule="atLeast"/>
        <w:jc w:val="both"/>
        <w:rPr>
          <w:rFonts w:ascii="Times New Roman" w:hAnsi="Times New Roman" w:cs="Times New Roman"/>
          <w:sz w:val="24"/>
          <w:szCs w:val="24"/>
        </w:rPr>
      </w:pPr>
      <w:r w:rsidRPr="00472925">
        <w:rPr>
          <w:rFonts w:ascii="Times New Roman" w:hAnsi="Times New Roman" w:cs="Times New Roman"/>
          <w:sz w:val="24"/>
          <w:szCs w:val="24"/>
        </w:rPr>
        <w:t xml:space="preserve">Connecteur  </w:t>
      </w:r>
      <w:proofErr w:type="spellStart"/>
      <w:r w:rsidRPr="00472925">
        <w:rPr>
          <w:rFonts w:ascii="Times New Roman" w:hAnsi="Times New Roman" w:cs="Times New Roman"/>
          <w:sz w:val="24"/>
          <w:szCs w:val="24"/>
        </w:rPr>
        <w:t>miniUSB</w:t>
      </w:r>
      <w:proofErr w:type="spellEnd"/>
      <w:r w:rsidRPr="00472925">
        <w:rPr>
          <w:rFonts w:ascii="Times New Roman" w:hAnsi="Times New Roman" w:cs="Times New Roman"/>
          <w:b/>
          <w:bCs/>
          <w:sz w:val="24"/>
          <w:szCs w:val="24"/>
        </w:rPr>
        <w:t xml:space="preserve">  </w:t>
      </w:r>
      <w:r w:rsidRPr="00472925">
        <w:rPr>
          <w:rFonts w:ascii="Times New Roman" w:hAnsi="Times New Roman" w:cs="Times New Roman"/>
          <w:sz w:val="24"/>
          <w:szCs w:val="24"/>
        </w:rPr>
        <w:t xml:space="preserve">supporte  l'interface  USB  de pour  alimenter  ou permettre  la  connexion  à des PC et autres périphériques USB. </w:t>
      </w:r>
    </w:p>
    <w:p w:rsidR="00685753" w:rsidRPr="00472925" w:rsidRDefault="00685753" w:rsidP="00D21210">
      <w:pPr>
        <w:pStyle w:val="Paragraphedeliste1"/>
        <w:spacing w:line="100" w:lineRule="atLeast"/>
        <w:jc w:val="both"/>
        <w:rPr>
          <w:rFonts w:ascii="Times New Roman" w:hAnsi="Times New Roman" w:cs="Times New Roman"/>
          <w:sz w:val="24"/>
          <w:szCs w:val="24"/>
        </w:rPr>
      </w:pPr>
      <w:r w:rsidRPr="00472925">
        <w:rPr>
          <w:rFonts w:ascii="Times New Roman" w:hAnsi="Times New Roman" w:cs="Times New Roman"/>
          <w:b/>
          <w:bCs/>
          <w:sz w:val="24"/>
          <w:szCs w:val="24"/>
        </w:rPr>
        <w:t>ICD2 / 3 programmeurs connecteur</w:t>
      </w:r>
    </w:p>
    <w:p w:rsidR="00685753" w:rsidRPr="00472925" w:rsidRDefault="00685753" w:rsidP="00D21210">
      <w:pPr>
        <w:pStyle w:val="Paragraphedeliste1"/>
        <w:spacing w:line="100" w:lineRule="atLeast"/>
        <w:jc w:val="both"/>
        <w:rPr>
          <w:rFonts w:ascii="Times New Roman" w:hAnsi="Times New Roman" w:cs="Times New Roman"/>
          <w:sz w:val="24"/>
          <w:szCs w:val="24"/>
        </w:rPr>
      </w:pPr>
      <w:r w:rsidRPr="00472925">
        <w:rPr>
          <w:rFonts w:ascii="Times New Roman" w:hAnsi="Times New Roman" w:cs="Times New Roman"/>
          <w:sz w:val="24"/>
          <w:szCs w:val="24"/>
        </w:rPr>
        <w:t xml:space="preserve">Une nap  de  programmation  à  6  broches  permet  de  connecter facilement  d'autres  marques  de  programmeurs  de  PIC  et  les débogueurs en circuit si nécessaire. (Utilisez Conseil de connecteur ICD2 optionnel pour raccorder facilement l'ICD2 de </w:t>
      </w:r>
      <w:proofErr w:type="spellStart"/>
      <w:r w:rsidRPr="00472925">
        <w:rPr>
          <w:rFonts w:ascii="Times New Roman" w:hAnsi="Times New Roman" w:cs="Times New Roman"/>
          <w:sz w:val="24"/>
          <w:szCs w:val="24"/>
        </w:rPr>
        <w:t>Microchip</w:t>
      </w:r>
      <w:proofErr w:type="spellEnd"/>
      <w:r w:rsidRPr="00472925">
        <w:rPr>
          <w:rFonts w:ascii="Times New Roman" w:hAnsi="Times New Roman" w:cs="Times New Roman"/>
          <w:sz w:val="24"/>
          <w:szCs w:val="24"/>
        </w:rPr>
        <w:t xml:space="preserve"> / 3).</w:t>
      </w:r>
    </w:p>
    <w:p w:rsidR="00685753" w:rsidRPr="00472925" w:rsidRDefault="00685753" w:rsidP="00E930A1">
      <w:pPr>
        <w:pStyle w:val="Style4"/>
        <w:rPr>
          <w:rFonts w:ascii="Times New Roman" w:hAnsi="Times New Roman" w:cs="Times New Roman"/>
        </w:rPr>
      </w:pPr>
      <w:bookmarkStart w:id="32" w:name="_Toc441012652"/>
      <w:r w:rsidRPr="00472925">
        <w:rPr>
          <w:rFonts w:ascii="Times New Roman" w:hAnsi="Times New Roman" w:cs="Times New Roman"/>
        </w:rPr>
        <w:t xml:space="preserve">Préparation de la carte </w:t>
      </w:r>
      <w:proofErr w:type="spellStart"/>
      <w:r w:rsidRPr="00472925">
        <w:rPr>
          <w:rFonts w:ascii="Times New Roman" w:hAnsi="Times New Roman" w:cs="Times New Roman"/>
        </w:rPr>
        <w:t>Mikromedia</w:t>
      </w:r>
      <w:proofErr w:type="spellEnd"/>
      <w:r w:rsidRPr="00472925">
        <w:rPr>
          <w:rFonts w:ascii="Times New Roman" w:hAnsi="Times New Roman" w:cs="Times New Roman"/>
        </w:rPr>
        <w:t> PIC24:</w:t>
      </w:r>
      <w:bookmarkEnd w:id="32"/>
    </w:p>
    <w:p w:rsidR="00685753" w:rsidRPr="00472925" w:rsidRDefault="00685753" w:rsidP="00D21210">
      <w:pPr>
        <w:spacing w:line="100" w:lineRule="atLeast"/>
        <w:ind w:firstLine="708"/>
        <w:jc w:val="both"/>
        <w:rPr>
          <w:rFonts w:ascii="Times New Roman" w:hAnsi="Times New Roman" w:cs="Times New Roman"/>
          <w:sz w:val="24"/>
          <w:szCs w:val="24"/>
        </w:rPr>
      </w:pPr>
      <w:r w:rsidRPr="00472925">
        <w:rPr>
          <w:rFonts w:ascii="Times New Roman" w:hAnsi="Times New Roman" w:cs="Times New Roman"/>
          <w:sz w:val="24"/>
          <w:szCs w:val="24"/>
        </w:rPr>
        <w:t>Pour avoir la possibilité d’utilisé cette carte, il a fallu faire quelle que branchement et soudure pour préparer la  carte pour la partie programmation.</w:t>
      </w:r>
    </w:p>
    <w:p w:rsidR="00685753" w:rsidRPr="00472925" w:rsidRDefault="00685753" w:rsidP="00D21210">
      <w:pPr>
        <w:spacing w:line="100" w:lineRule="atLeast"/>
        <w:ind w:firstLine="708"/>
        <w:jc w:val="both"/>
        <w:rPr>
          <w:rFonts w:ascii="Times New Roman" w:hAnsi="Times New Roman" w:cs="Times New Roman"/>
          <w:sz w:val="24"/>
          <w:szCs w:val="24"/>
        </w:rPr>
      </w:pPr>
      <w:r w:rsidRPr="00472925">
        <w:rPr>
          <w:rFonts w:ascii="Times New Roman" w:hAnsi="Times New Roman" w:cs="Times New Roman"/>
          <w:sz w:val="24"/>
          <w:szCs w:val="24"/>
        </w:rPr>
        <w:t>Le kit se compose de 3 parties. La première partie c’est la petite carte mère qui contient tous les composons électronique  pour le fonctionnement de la carte. La 2ème partie c’est la partie qui permet de relier d’autre périphérique ou module complémentaire dans note cas les modules GPS et GSM. La 3</w:t>
      </w:r>
      <w:r w:rsidRPr="00472925">
        <w:rPr>
          <w:rFonts w:ascii="Times New Roman" w:hAnsi="Times New Roman" w:cs="Times New Roman"/>
          <w:sz w:val="24"/>
          <w:szCs w:val="24"/>
          <w:vertAlign w:val="superscript"/>
        </w:rPr>
        <w:t>ème</w:t>
      </w:r>
      <w:r w:rsidRPr="00472925">
        <w:rPr>
          <w:rFonts w:ascii="Times New Roman" w:hAnsi="Times New Roman" w:cs="Times New Roman"/>
          <w:sz w:val="24"/>
          <w:szCs w:val="24"/>
        </w:rPr>
        <w:t xml:space="preserve"> partie ce sont les modules GPS et GMS.        </w:t>
      </w:r>
    </w:p>
    <w:p w:rsidR="00685753" w:rsidRPr="00472925" w:rsidRDefault="00685753" w:rsidP="00E930A1">
      <w:pPr>
        <w:pStyle w:val="Style4"/>
        <w:rPr>
          <w:rFonts w:ascii="Times New Roman" w:hAnsi="Times New Roman" w:cs="Times New Roman"/>
        </w:rPr>
      </w:pPr>
      <w:bookmarkStart w:id="33" w:name="_Toc441012653"/>
      <w:r w:rsidRPr="00472925">
        <w:rPr>
          <w:rFonts w:ascii="Times New Roman" w:hAnsi="Times New Roman" w:cs="Times New Roman"/>
        </w:rPr>
        <w:t>Choix d’outil de développement :</w:t>
      </w:r>
      <w:bookmarkEnd w:id="33"/>
    </w:p>
    <w:p w:rsidR="00685753" w:rsidRPr="00472925" w:rsidRDefault="00685753" w:rsidP="00D21210">
      <w:pPr>
        <w:spacing w:line="100" w:lineRule="atLeast"/>
        <w:ind w:firstLine="708"/>
        <w:jc w:val="both"/>
        <w:rPr>
          <w:rFonts w:ascii="Times New Roman" w:hAnsi="Times New Roman" w:cs="Times New Roman"/>
          <w:sz w:val="24"/>
          <w:szCs w:val="24"/>
        </w:rPr>
      </w:pPr>
      <w:r w:rsidRPr="00472925">
        <w:rPr>
          <w:rFonts w:ascii="Times New Roman" w:hAnsi="Times New Roman" w:cs="Times New Roman"/>
          <w:sz w:val="24"/>
          <w:szCs w:val="24"/>
        </w:rPr>
        <w:t xml:space="preserve">Pour programmer la carte faux avoir un IDE de programmation, un compilateur de code, et enfin une sonde qui permette de passer le programme compilé au microcontrôleur ainsi que le débogage. Pour cela en a le choix entre deux environnements.  </w:t>
      </w:r>
    </w:p>
    <w:p w:rsidR="00685753" w:rsidRPr="00472925" w:rsidRDefault="00685753" w:rsidP="00E66E7D">
      <w:pPr>
        <w:pStyle w:val="Style5"/>
        <w:rPr>
          <w:rFonts w:ascii="Times New Roman" w:hAnsi="Times New Roman" w:cs="Times New Roman"/>
        </w:rPr>
      </w:pPr>
      <w:bookmarkStart w:id="34" w:name="_Toc441012654"/>
      <w:proofErr w:type="spellStart"/>
      <w:r w:rsidRPr="00472925">
        <w:rPr>
          <w:rFonts w:ascii="Times New Roman" w:hAnsi="Times New Roman" w:cs="Times New Roman"/>
        </w:rPr>
        <w:t>MikroC</w:t>
      </w:r>
      <w:proofErr w:type="spellEnd"/>
      <w:r w:rsidRPr="00472925">
        <w:rPr>
          <w:rFonts w:ascii="Times New Roman" w:hAnsi="Times New Roman" w:cs="Times New Roman"/>
        </w:rPr>
        <w:t xml:space="preserve"> Pro :</w:t>
      </w:r>
      <w:bookmarkEnd w:id="34"/>
    </w:p>
    <w:p w:rsidR="00685753" w:rsidRPr="00472925" w:rsidRDefault="0083487C" w:rsidP="00D21210">
      <w:pPr>
        <w:pStyle w:val="Paragraphedeliste1"/>
        <w:spacing w:line="100" w:lineRule="atLeast"/>
        <w:ind w:left="0" w:firstLine="708"/>
        <w:jc w:val="both"/>
        <w:rPr>
          <w:rFonts w:ascii="Times New Roman" w:hAnsi="Times New Roman" w:cs="Times New Roman"/>
          <w:sz w:val="24"/>
          <w:szCs w:val="24"/>
        </w:rPr>
      </w:pPr>
      <w:r w:rsidRPr="00472925">
        <w:rPr>
          <w:rFonts w:ascii="Times New Roman" w:hAnsi="Times New Roman" w:cs="Times New Roman"/>
          <w:noProof/>
          <w:lang w:eastAsia="fr-FR"/>
        </w:rPr>
        <w:drawing>
          <wp:anchor distT="0" distB="0" distL="114300" distR="114300" simplePos="0" relativeHeight="251660800" behindDoc="1" locked="0" layoutInCell="1" allowOverlap="1">
            <wp:simplePos x="0" y="0"/>
            <wp:positionH relativeFrom="column">
              <wp:posOffset>4159250</wp:posOffset>
            </wp:positionH>
            <wp:positionV relativeFrom="paragraph">
              <wp:posOffset>72390</wp:posOffset>
            </wp:positionV>
            <wp:extent cx="1602740" cy="803275"/>
            <wp:effectExtent l="0" t="0" r="0" b="0"/>
            <wp:wrapThrough wrapText="bothSides">
              <wp:wrapPolygon edited="0">
                <wp:start x="0" y="0"/>
                <wp:lineTo x="0" y="21002"/>
                <wp:lineTo x="21309" y="21002"/>
                <wp:lineTo x="21309" y="0"/>
                <wp:lineTo x="0" y="0"/>
              </wp:wrapPolygon>
            </wp:wrapThrough>
            <wp:docPr id="21" name="Image 21" descr="http://cdn.mikroe.com/img/compilers/mikroc/pic/default/main/mikroc_pic_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dn.mikroe.com/img/compilers/mikroc/pic/default/main/mikroc_pic_title.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1602740" cy="8032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85753" w:rsidRPr="00472925">
        <w:rPr>
          <w:rFonts w:ascii="Times New Roman" w:hAnsi="Times New Roman" w:cs="Times New Roman"/>
          <w:sz w:val="24"/>
          <w:szCs w:val="24"/>
        </w:rPr>
        <w:t>MikroC</w:t>
      </w:r>
      <w:proofErr w:type="spellEnd"/>
      <w:r w:rsidR="00685753" w:rsidRPr="00472925">
        <w:rPr>
          <w:rFonts w:ascii="Times New Roman" w:hAnsi="Times New Roman" w:cs="Times New Roman"/>
          <w:sz w:val="24"/>
          <w:szCs w:val="24"/>
        </w:rPr>
        <w:t xml:space="preserve"> PRO  pour les PIC propre à </w:t>
      </w:r>
      <w:proofErr w:type="spellStart"/>
      <w:r w:rsidR="00685753" w:rsidRPr="00472925">
        <w:rPr>
          <w:rFonts w:ascii="Times New Roman" w:hAnsi="Times New Roman" w:cs="Times New Roman"/>
          <w:sz w:val="24"/>
          <w:szCs w:val="24"/>
        </w:rPr>
        <w:t>Mikromedia</w:t>
      </w:r>
      <w:proofErr w:type="spellEnd"/>
      <w:r w:rsidR="00685753" w:rsidRPr="00472925">
        <w:rPr>
          <w:rFonts w:ascii="Times New Roman" w:hAnsi="Times New Roman" w:cs="Times New Roman"/>
          <w:sz w:val="24"/>
          <w:szCs w:val="24"/>
        </w:rPr>
        <w:t xml:space="preserve">, est un compilateur ANSI C complet pour les appareils </w:t>
      </w:r>
      <w:proofErr w:type="spellStart"/>
      <w:r w:rsidR="00685753" w:rsidRPr="00472925">
        <w:rPr>
          <w:rFonts w:ascii="Times New Roman" w:hAnsi="Times New Roman" w:cs="Times New Roman"/>
          <w:sz w:val="24"/>
          <w:szCs w:val="24"/>
        </w:rPr>
        <w:t>mikromedia</w:t>
      </w:r>
      <w:proofErr w:type="spellEnd"/>
      <w:r w:rsidR="00685753" w:rsidRPr="00472925">
        <w:rPr>
          <w:rFonts w:ascii="Times New Roman" w:hAnsi="Times New Roman" w:cs="Times New Roman"/>
          <w:sz w:val="24"/>
          <w:szCs w:val="24"/>
        </w:rPr>
        <w:t xml:space="preserve"> qui contiennes des microcontrôleurs  PIC de </w:t>
      </w:r>
      <w:proofErr w:type="spellStart"/>
      <w:r w:rsidR="00685753" w:rsidRPr="00472925">
        <w:rPr>
          <w:rFonts w:ascii="Times New Roman" w:hAnsi="Times New Roman" w:cs="Times New Roman"/>
          <w:sz w:val="24"/>
          <w:szCs w:val="24"/>
        </w:rPr>
        <w:t>Microchip</w:t>
      </w:r>
      <w:proofErr w:type="spellEnd"/>
      <w:r w:rsidR="00685753" w:rsidRPr="00472925">
        <w:rPr>
          <w:rFonts w:ascii="Times New Roman" w:hAnsi="Times New Roman" w:cs="Times New Roman"/>
          <w:sz w:val="24"/>
          <w:szCs w:val="24"/>
        </w:rPr>
        <w:t xml:space="preserve">. Une solution pour développer sur des appareils </w:t>
      </w:r>
      <w:proofErr w:type="spellStart"/>
      <w:r w:rsidR="00685753" w:rsidRPr="00472925">
        <w:rPr>
          <w:rFonts w:ascii="Times New Roman" w:hAnsi="Times New Roman" w:cs="Times New Roman"/>
          <w:sz w:val="24"/>
          <w:szCs w:val="24"/>
        </w:rPr>
        <w:t>Mikromedia</w:t>
      </w:r>
      <w:proofErr w:type="spellEnd"/>
      <w:r w:rsidR="00685753" w:rsidRPr="00472925">
        <w:rPr>
          <w:rFonts w:ascii="Times New Roman" w:hAnsi="Times New Roman" w:cs="Times New Roman"/>
          <w:sz w:val="24"/>
          <w:szCs w:val="24"/>
        </w:rPr>
        <w:t>. Il dispose d’un IDE, compilateur puissant avec des optimisations avancées, beaucoup de bibliothèques de matériel et de logiciels, et des outils supplémentaires qui vous aideront dans votre travail. Compilateur est livré avec dossier et beaucoup d'exemples prêt-à-utiliser, conçu pour vous aider à démarrer en un rien de temps aide complet. Licence de compilateur comprend mises à jour gratuites et un support technique de vie du produit, de sorte que vous pouvez compter sur notre aide, tout en développant.</w:t>
      </w:r>
      <w:r w:rsidR="004A7C5B" w:rsidRPr="00472925">
        <w:rPr>
          <w:rFonts w:ascii="Times New Roman" w:hAnsi="Times New Roman" w:cs="Times New Roman"/>
        </w:rPr>
        <w:t xml:space="preserve"> </w:t>
      </w:r>
    </w:p>
    <w:p w:rsidR="00685753" w:rsidRPr="00472925" w:rsidRDefault="00685753" w:rsidP="00D21210">
      <w:pPr>
        <w:pStyle w:val="Paragraphedeliste1"/>
        <w:spacing w:line="100" w:lineRule="atLeast"/>
        <w:ind w:left="0"/>
        <w:jc w:val="both"/>
        <w:rPr>
          <w:rFonts w:ascii="Times New Roman" w:hAnsi="Times New Roman" w:cs="Times New Roman"/>
          <w:sz w:val="24"/>
          <w:szCs w:val="24"/>
        </w:rPr>
      </w:pPr>
      <w:r w:rsidRPr="00472925">
        <w:rPr>
          <w:rFonts w:ascii="Times New Roman" w:hAnsi="Times New Roman" w:cs="Times New Roman"/>
          <w:sz w:val="24"/>
          <w:szCs w:val="24"/>
        </w:rPr>
        <w:t xml:space="preserve">L’inconvénient de cet outil c’est son prix. </w:t>
      </w:r>
    </w:p>
    <w:p w:rsidR="00685753" w:rsidRPr="00472925" w:rsidRDefault="00685753" w:rsidP="00D21210">
      <w:pPr>
        <w:pStyle w:val="Paragraphedeliste1"/>
        <w:spacing w:line="100" w:lineRule="atLeast"/>
        <w:ind w:left="0"/>
        <w:jc w:val="both"/>
        <w:rPr>
          <w:rFonts w:ascii="Times New Roman" w:hAnsi="Times New Roman" w:cs="Times New Roman"/>
          <w:sz w:val="24"/>
          <w:szCs w:val="24"/>
        </w:rPr>
      </w:pPr>
      <w:r w:rsidRPr="00472925">
        <w:rPr>
          <w:rFonts w:ascii="Times New Roman" w:hAnsi="Times New Roman" w:cs="Times New Roman"/>
          <w:sz w:val="24"/>
          <w:szCs w:val="24"/>
        </w:rPr>
        <w:t>Il faut aussi avoir une sonde pour passer le p</w:t>
      </w:r>
      <w:r w:rsidR="00D21210" w:rsidRPr="00472925">
        <w:rPr>
          <w:rFonts w:ascii="Times New Roman" w:hAnsi="Times New Roman" w:cs="Times New Roman"/>
          <w:sz w:val="24"/>
          <w:szCs w:val="24"/>
        </w:rPr>
        <w:t>rogramme compilé sur la carte.</w:t>
      </w:r>
    </w:p>
    <w:p w:rsidR="002A6A36" w:rsidRPr="00472925" w:rsidRDefault="002A6A36" w:rsidP="00D21210">
      <w:pPr>
        <w:pStyle w:val="Paragraphedeliste1"/>
        <w:spacing w:line="100" w:lineRule="atLeast"/>
        <w:ind w:left="0"/>
        <w:jc w:val="both"/>
        <w:rPr>
          <w:rFonts w:ascii="Times New Roman" w:hAnsi="Times New Roman" w:cs="Times New Roman"/>
          <w:sz w:val="24"/>
          <w:szCs w:val="24"/>
        </w:rPr>
      </w:pPr>
      <w:r w:rsidRPr="00472925">
        <w:rPr>
          <w:rFonts w:ascii="Times New Roman" w:hAnsi="Times New Roman" w:cs="Times New Roman"/>
          <w:sz w:val="24"/>
          <w:szCs w:val="24"/>
        </w:rPr>
        <w:br w:type="page"/>
      </w:r>
    </w:p>
    <w:p w:rsidR="00685753" w:rsidRPr="00472925" w:rsidRDefault="0083487C" w:rsidP="00D21210">
      <w:pPr>
        <w:pStyle w:val="Style5"/>
        <w:rPr>
          <w:rFonts w:ascii="Times New Roman" w:hAnsi="Times New Roman" w:cs="Times New Roman"/>
        </w:rPr>
      </w:pPr>
      <w:bookmarkStart w:id="35" w:name="_Toc441012655"/>
      <w:r w:rsidRPr="00472925">
        <w:rPr>
          <w:rFonts w:ascii="Times New Roman" w:hAnsi="Times New Roman" w:cs="Times New Roman"/>
          <w:noProof/>
          <w:lang w:eastAsia="fr-FR"/>
        </w:rPr>
        <w:lastRenderedPageBreak/>
        <w:drawing>
          <wp:anchor distT="0" distB="0" distL="114300" distR="114300" simplePos="0" relativeHeight="251661824" behindDoc="0" locked="0" layoutInCell="1" allowOverlap="1">
            <wp:simplePos x="0" y="0"/>
            <wp:positionH relativeFrom="column">
              <wp:posOffset>4902200</wp:posOffset>
            </wp:positionH>
            <wp:positionV relativeFrom="paragraph">
              <wp:posOffset>219710</wp:posOffset>
            </wp:positionV>
            <wp:extent cx="1050925" cy="1050925"/>
            <wp:effectExtent l="0" t="0" r="0" b="0"/>
            <wp:wrapSquare wrapText="bothSides"/>
            <wp:docPr id="22" name="Image 2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fficher l'image d'origine"/>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1050925" cy="10509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85753" w:rsidRPr="00472925">
        <w:rPr>
          <w:rFonts w:ascii="Times New Roman" w:hAnsi="Times New Roman" w:cs="Times New Roman"/>
        </w:rPr>
        <w:t>Mplab</w:t>
      </w:r>
      <w:proofErr w:type="spellEnd"/>
      <w:r w:rsidR="00685753" w:rsidRPr="00472925">
        <w:rPr>
          <w:rFonts w:ascii="Times New Roman" w:hAnsi="Times New Roman" w:cs="Times New Roman"/>
        </w:rPr>
        <w:t> IDE X:</w:t>
      </w:r>
      <w:bookmarkEnd w:id="35"/>
    </w:p>
    <w:p w:rsidR="00685753" w:rsidRPr="00472925" w:rsidRDefault="004A7C5B" w:rsidP="002A6A36">
      <w:pPr>
        <w:pStyle w:val="Paragraphedeliste1"/>
        <w:spacing w:line="360" w:lineRule="auto"/>
        <w:ind w:left="0" w:firstLine="708"/>
        <w:jc w:val="both"/>
        <w:rPr>
          <w:rFonts w:ascii="Times New Roman" w:hAnsi="Times New Roman" w:cs="Times New Roman"/>
          <w:sz w:val="24"/>
          <w:szCs w:val="24"/>
        </w:rPr>
      </w:pPr>
      <w:r w:rsidRPr="00472925">
        <w:rPr>
          <w:rFonts w:ascii="Times New Roman" w:hAnsi="Times New Roman" w:cs="Times New Roman"/>
          <w:sz w:val="24"/>
          <w:szCs w:val="24"/>
        </w:rPr>
        <w:t xml:space="preserve"> </w:t>
      </w:r>
      <w:r w:rsidR="00685753" w:rsidRPr="00472925">
        <w:rPr>
          <w:rFonts w:ascii="Times New Roman" w:hAnsi="Times New Roman" w:cs="Times New Roman"/>
          <w:sz w:val="24"/>
          <w:szCs w:val="24"/>
        </w:rPr>
        <w:t xml:space="preserve">MPLAB X IDE est un logiciel qui s'exécute sur un PC (Windows, Mac OS, Linux) pour développer    Des  applications  pour  microcontrôleurs  </w:t>
      </w:r>
      <w:proofErr w:type="spellStart"/>
      <w:r w:rsidR="00685753" w:rsidRPr="00472925">
        <w:rPr>
          <w:rFonts w:ascii="Times New Roman" w:hAnsi="Times New Roman" w:cs="Times New Roman"/>
          <w:sz w:val="24"/>
          <w:szCs w:val="24"/>
        </w:rPr>
        <w:t>Microchip</w:t>
      </w:r>
      <w:proofErr w:type="spellEnd"/>
      <w:r w:rsidR="00685753" w:rsidRPr="00472925">
        <w:rPr>
          <w:rFonts w:ascii="Times New Roman" w:hAnsi="Times New Roman" w:cs="Times New Roman"/>
          <w:sz w:val="24"/>
          <w:szCs w:val="24"/>
        </w:rPr>
        <w:t xml:space="preserve">  et  contrôleurs  de signaux  numériques.  C'est  ce  qu'on  appelle  un environnement  de  développement intégré (IDE), car il fournit un seul «environnement» intégré pour développer du code pour microcontrôleurs embarqués.</w:t>
      </w:r>
    </w:p>
    <w:p w:rsidR="00685753" w:rsidRPr="00472925" w:rsidRDefault="00685753" w:rsidP="002A6A36">
      <w:pPr>
        <w:pStyle w:val="Paragraphedeliste1"/>
        <w:spacing w:line="360" w:lineRule="auto"/>
        <w:ind w:left="0"/>
        <w:jc w:val="both"/>
        <w:rPr>
          <w:rFonts w:ascii="Times New Roman" w:hAnsi="Times New Roman" w:cs="Times New Roman"/>
          <w:sz w:val="24"/>
          <w:szCs w:val="24"/>
        </w:rPr>
      </w:pPr>
      <w:r w:rsidRPr="00472925">
        <w:rPr>
          <w:rFonts w:ascii="Times New Roman" w:hAnsi="Times New Roman" w:cs="Times New Roman"/>
          <w:sz w:val="24"/>
          <w:szCs w:val="24"/>
        </w:rPr>
        <w:t>Avantage IDE et compilateur gratuit.</w:t>
      </w:r>
    </w:p>
    <w:p w:rsidR="00685753" w:rsidRPr="00472925" w:rsidRDefault="00685753" w:rsidP="002A6A36">
      <w:pPr>
        <w:pStyle w:val="Style5"/>
        <w:spacing w:line="360" w:lineRule="auto"/>
        <w:rPr>
          <w:rFonts w:ascii="Times New Roman" w:hAnsi="Times New Roman" w:cs="Times New Roman"/>
          <w:sz w:val="24"/>
          <w:szCs w:val="24"/>
        </w:rPr>
      </w:pPr>
      <w:bookmarkStart w:id="36" w:name="_Toc441012656"/>
      <w:r w:rsidRPr="00472925">
        <w:rPr>
          <w:rFonts w:ascii="Times New Roman" w:hAnsi="Times New Roman" w:cs="Times New Roman"/>
        </w:rPr>
        <w:t>Sonde de programmation à utiliser :</w:t>
      </w:r>
      <w:bookmarkEnd w:id="36"/>
      <w:r w:rsidRPr="00472925">
        <w:rPr>
          <w:rFonts w:ascii="Times New Roman" w:hAnsi="Times New Roman" w:cs="Times New Roman"/>
        </w:rPr>
        <w:t xml:space="preserve"> </w:t>
      </w:r>
      <w:r w:rsidRPr="00472925">
        <w:rPr>
          <w:rFonts w:ascii="Times New Roman" w:hAnsi="Times New Roman" w:cs="Times New Roman"/>
        </w:rPr>
        <w:tab/>
        <w:t xml:space="preserve"> </w:t>
      </w:r>
    </w:p>
    <w:p w:rsidR="00685753" w:rsidRPr="00472925" w:rsidRDefault="00685753" w:rsidP="002A6A36">
      <w:pPr>
        <w:pStyle w:val="Paragraphedeliste1"/>
        <w:spacing w:line="360" w:lineRule="auto"/>
        <w:ind w:left="0" w:firstLine="708"/>
        <w:jc w:val="both"/>
        <w:rPr>
          <w:rFonts w:ascii="Times New Roman" w:hAnsi="Times New Roman" w:cs="Times New Roman"/>
          <w:sz w:val="24"/>
          <w:szCs w:val="24"/>
        </w:rPr>
      </w:pPr>
      <w:r w:rsidRPr="00472925">
        <w:rPr>
          <w:rFonts w:ascii="Times New Roman" w:hAnsi="Times New Roman" w:cs="Times New Roman"/>
          <w:sz w:val="24"/>
          <w:szCs w:val="24"/>
        </w:rPr>
        <w:t xml:space="preserve">Dans les deux IDE sois </w:t>
      </w:r>
      <w:proofErr w:type="spellStart"/>
      <w:r w:rsidRPr="00472925">
        <w:rPr>
          <w:rFonts w:ascii="Times New Roman" w:hAnsi="Times New Roman" w:cs="Times New Roman"/>
          <w:sz w:val="24"/>
          <w:szCs w:val="24"/>
        </w:rPr>
        <w:t>MikroC</w:t>
      </w:r>
      <w:proofErr w:type="spellEnd"/>
      <w:r w:rsidRPr="00472925">
        <w:rPr>
          <w:rFonts w:ascii="Times New Roman" w:hAnsi="Times New Roman" w:cs="Times New Roman"/>
          <w:sz w:val="24"/>
          <w:szCs w:val="24"/>
        </w:rPr>
        <w:t xml:space="preserve"> Pro ou </w:t>
      </w:r>
      <w:proofErr w:type="spellStart"/>
      <w:r w:rsidRPr="00472925">
        <w:rPr>
          <w:rFonts w:ascii="Times New Roman" w:hAnsi="Times New Roman" w:cs="Times New Roman"/>
          <w:sz w:val="24"/>
          <w:szCs w:val="24"/>
        </w:rPr>
        <w:t>Mplab</w:t>
      </w:r>
      <w:proofErr w:type="spellEnd"/>
      <w:r w:rsidRPr="00472925">
        <w:rPr>
          <w:rFonts w:ascii="Times New Roman" w:hAnsi="Times New Roman" w:cs="Times New Roman"/>
          <w:sz w:val="24"/>
          <w:szCs w:val="24"/>
        </w:rPr>
        <w:t xml:space="preserve"> IDE X faux avoir une programmeuse pour pouvoir programmer la </w:t>
      </w:r>
      <w:proofErr w:type="spellStart"/>
      <w:r w:rsidRPr="00472925">
        <w:rPr>
          <w:rFonts w:ascii="Times New Roman" w:hAnsi="Times New Roman" w:cs="Times New Roman"/>
          <w:sz w:val="24"/>
          <w:szCs w:val="24"/>
        </w:rPr>
        <w:t>mikromedia</w:t>
      </w:r>
      <w:proofErr w:type="spellEnd"/>
      <w:r w:rsidRPr="00472925">
        <w:rPr>
          <w:rFonts w:ascii="Times New Roman" w:hAnsi="Times New Roman" w:cs="Times New Roman"/>
          <w:sz w:val="24"/>
          <w:szCs w:val="24"/>
        </w:rPr>
        <w:t xml:space="preserve"> pic 24. </w:t>
      </w:r>
    </w:p>
    <w:p w:rsidR="00685753" w:rsidRPr="00472925" w:rsidRDefault="00685753" w:rsidP="002A6A36">
      <w:pPr>
        <w:pStyle w:val="Paragraphedeliste1"/>
        <w:numPr>
          <w:ilvl w:val="2"/>
          <w:numId w:val="11"/>
        </w:numPr>
        <w:spacing w:line="360" w:lineRule="auto"/>
        <w:jc w:val="both"/>
        <w:rPr>
          <w:rFonts w:ascii="Times New Roman" w:hAnsi="Times New Roman" w:cs="Times New Roman"/>
          <w:b/>
          <w:bCs/>
          <w:sz w:val="24"/>
          <w:szCs w:val="24"/>
        </w:rPr>
      </w:pPr>
      <w:r w:rsidRPr="00472925">
        <w:rPr>
          <w:rFonts w:ascii="Times New Roman" w:hAnsi="Times New Roman" w:cs="Times New Roman"/>
          <w:b/>
          <w:bCs/>
          <w:sz w:val="24"/>
          <w:szCs w:val="24"/>
        </w:rPr>
        <w:t xml:space="preserve">Sous  </w:t>
      </w:r>
      <w:proofErr w:type="spellStart"/>
      <w:r w:rsidRPr="00472925">
        <w:rPr>
          <w:rFonts w:ascii="Times New Roman" w:hAnsi="Times New Roman" w:cs="Times New Roman"/>
          <w:b/>
          <w:bCs/>
          <w:sz w:val="24"/>
          <w:szCs w:val="24"/>
        </w:rPr>
        <w:t>MikroC</w:t>
      </w:r>
      <w:proofErr w:type="spellEnd"/>
      <w:r w:rsidRPr="00472925">
        <w:rPr>
          <w:rFonts w:ascii="Times New Roman" w:hAnsi="Times New Roman" w:cs="Times New Roman"/>
          <w:b/>
          <w:bCs/>
          <w:sz w:val="24"/>
          <w:szCs w:val="24"/>
        </w:rPr>
        <w:t xml:space="preserve"> : </w:t>
      </w:r>
    </w:p>
    <w:p w:rsidR="00685753" w:rsidRPr="00472925" w:rsidRDefault="0083487C" w:rsidP="002A6A36">
      <w:pPr>
        <w:pStyle w:val="Paragraphedeliste1"/>
        <w:spacing w:line="360" w:lineRule="auto"/>
        <w:ind w:left="0"/>
        <w:jc w:val="both"/>
        <w:rPr>
          <w:rFonts w:ascii="Times New Roman" w:hAnsi="Times New Roman" w:cs="Times New Roman"/>
          <w:sz w:val="24"/>
          <w:szCs w:val="24"/>
        </w:rPr>
      </w:pPr>
      <w:r w:rsidRPr="00472925">
        <w:rPr>
          <w:rFonts w:ascii="Times New Roman" w:hAnsi="Times New Roman" w:cs="Times New Roman"/>
          <w:noProof/>
          <w:lang w:eastAsia="fr-FR"/>
        </w:rPr>
        <w:drawing>
          <wp:anchor distT="0" distB="0" distL="114300" distR="114300" simplePos="0" relativeHeight="251662848" behindDoc="0" locked="0" layoutInCell="1" allowOverlap="1">
            <wp:simplePos x="0" y="0"/>
            <wp:positionH relativeFrom="column">
              <wp:posOffset>1590675</wp:posOffset>
            </wp:positionH>
            <wp:positionV relativeFrom="paragraph">
              <wp:posOffset>1127760</wp:posOffset>
            </wp:positionV>
            <wp:extent cx="2580005" cy="1320165"/>
            <wp:effectExtent l="0" t="0" r="0" b="0"/>
            <wp:wrapTopAndBottom/>
            <wp:docPr id="23" name="Image 23"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fficher l'image d'origine"/>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2580005" cy="132016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proofErr w:type="gramStart"/>
      <w:r w:rsidR="00685753" w:rsidRPr="00472925">
        <w:rPr>
          <w:rFonts w:ascii="Times New Roman" w:hAnsi="Times New Roman" w:cs="Times New Roman"/>
          <w:sz w:val="24"/>
          <w:szCs w:val="24"/>
        </w:rPr>
        <w:t>mikroProg</w:t>
      </w:r>
      <w:proofErr w:type="spellEnd"/>
      <w:proofErr w:type="gramEnd"/>
      <w:r w:rsidR="00685753" w:rsidRPr="00472925">
        <w:rPr>
          <w:rFonts w:ascii="Times New Roman" w:hAnsi="Times New Roman" w:cs="Times New Roman"/>
          <w:sz w:val="24"/>
          <w:szCs w:val="24"/>
        </w:rPr>
        <w:t xml:space="preserve"> ™ est un moyen rapide USB 2.0 programmeur avec le matériel </w:t>
      </w:r>
      <w:proofErr w:type="spellStart"/>
      <w:r w:rsidR="00685753" w:rsidRPr="00472925">
        <w:rPr>
          <w:rFonts w:ascii="Times New Roman" w:hAnsi="Times New Roman" w:cs="Times New Roman"/>
          <w:sz w:val="24"/>
          <w:szCs w:val="24"/>
        </w:rPr>
        <w:t>mikroICD</w:t>
      </w:r>
      <w:proofErr w:type="spellEnd"/>
      <w:r w:rsidR="00685753" w:rsidRPr="00472925">
        <w:rPr>
          <w:rFonts w:ascii="Times New Roman" w:hAnsi="Times New Roman" w:cs="Times New Roman"/>
          <w:sz w:val="24"/>
          <w:szCs w:val="24"/>
        </w:rPr>
        <w:t xml:space="preserve"> ™ In-Circuit Debugger. Intelligent ingénierie permet </w:t>
      </w:r>
      <w:proofErr w:type="spellStart"/>
      <w:r w:rsidR="00685753" w:rsidRPr="00472925">
        <w:rPr>
          <w:rFonts w:ascii="Times New Roman" w:hAnsi="Times New Roman" w:cs="Times New Roman"/>
          <w:sz w:val="24"/>
          <w:szCs w:val="24"/>
        </w:rPr>
        <w:t>mikroProg</w:t>
      </w:r>
      <w:proofErr w:type="spellEnd"/>
      <w:r w:rsidR="00685753" w:rsidRPr="00472925">
        <w:rPr>
          <w:rFonts w:ascii="Times New Roman" w:hAnsi="Times New Roman" w:cs="Times New Roman"/>
          <w:sz w:val="24"/>
          <w:szCs w:val="24"/>
        </w:rPr>
        <w:t xml:space="preserve"> pour soutenir PIC10®, PIC12®, PIC16®, PIC18®, dsPIC30 / 33®, PIC24® et dispositifs PIC32® en un seul programmeur! Il prend en charge plus de 897 microcontrôleurs de </w:t>
      </w:r>
      <w:proofErr w:type="spellStart"/>
      <w:r w:rsidR="00685753" w:rsidRPr="00472925">
        <w:rPr>
          <w:rFonts w:ascii="Times New Roman" w:hAnsi="Times New Roman" w:cs="Times New Roman"/>
          <w:sz w:val="24"/>
          <w:szCs w:val="24"/>
        </w:rPr>
        <w:t>Microchip</w:t>
      </w:r>
      <w:proofErr w:type="spellEnd"/>
      <w:r w:rsidR="00685753" w:rsidRPr="00472925">
        <w:rPr>
          <w:rFonts w:ascii="Times New Roman" w:hAnsi="Times New Roman" w:cs="Times New Roman"/>
          <w:sz w:val="24"/>
          <w:szCs w:val="24"/>
        </w:rPr>
        <w:t>. Des performances exceptionnelles, l'opération facile et un design élégant sont il est top fonctionnalités.</w:t>
      </w:r>
    </w:p>
    <w:p w:rsidR="004900BB" w:rsidRPr="00472925" w:rsidRDefault="004900BB" w:rsidP="002A6A36">
      <w:pPr>
        <w:pStyle w:val="Paragraphedeliste1"/>
        <w:spacing w:line="360" w:lineRule="auto"/>
        <w:ind w:left="0"/>
        <w:jc w:val="both"/>
        <w:rPr>
          <w:rFonts w:ascii="Times New Roman" w:hAnsi="Times New Roman" w:cs="Times New Roman"/>
          <w:sz w:val="24"/>
          <w:szCs w:val="24"/>
        </w:rPr>
      </w:pPr>
    </w:p>
    <w:p w:rsidR="00685753" w:rsidRPr="00472925" w:rsidRDefault="004D37CA" w:rsidP="002A6A36">
      <w:pPr>
        <w:pStyle w:val="Paragraphedeliste1"/>
        <w:numPr>
          <w:ilvl w:val="2"/>
          <w:numId w:val="11"/>
        </w:numPr>
        <w:spacing w:line="360" w:lineRule="auto"/>
        <w:jc w:val="both"/>
        <w:rPr>
          <w:rFonts w:ascii="Times New Roman" w:hAnsi="Times New Roman" w:cs="Times New Roman"/>
          <w:b/>
          <w:bCs/>
          <w:sz w:val="24"/>
          <w:szCs w:val="24"/>
        </w:rPr>
      </w:pPr>
      <w:r w:rsidRPr="00472925">
        <w:rPr>
          <w:rFonts w:ascii="Times New Roman" w:hAnsi="Times New Roman" w:cs="Times New Roman"/>
          <w:b/>
          <w:bCs/>
          <w:sz w:val="24"/>
          <w:szCs w:val="24"/>
        </w:rPr>
        <w:t>S</w:t>
      </w:r>
      <w:r w:rsidR="00685753" w:rsidRPr="00472925">
        <w:rPr>
          <w:rFonts w:ascii="Times New Roman" w:hAnsi="Times New Roman" w:cs="Times New Roman"/>
          <w:b/>
          <w:bCs/>
          <w:sz w:val="24"/>
          <w:szCs w:val="24"/>
        </w:rPr>
        <w:t xml:space="preserve">ous  </w:t>
      </w:r>
      <w:proofErr w:type="spellStart"/>
      <w:r w:rsidR="00685753" w:rsidRPr="00472925">
        <w:rPr>
          <w:rFonts w:ascii="Times New Roman" w:hAnsi="Times New Roman" w:cs="Times New Roman"/>
          <w:b/>
          <w:bCs/>
          <w:sz w:val="24"/>
          <w:szCs w:val="24"/>
        </w:rPr>
        <w:t>Mplab</w:t>
      </w:r>
      <w:proofErr w:type="spellEnd"/>
      <w:r w:rsidR="00685753" w:rsidRPr="00472925">
        <w:rPr>
          <w:rFonts w:ascii="Times New Roman" w:hAnsi="Times New Roman" w:cs="Times New Roman"/>
          <w:b/>
          <w:bCs/>
          <w:sz w:val="24"/>
          <w:szCs w:val="24"/>
        </w:rPr>
        <w:t xml:space="preserve"> IDE X   :</w:t>
      </w:r>
    </w:p>
    <w:p w:rsidR="00685753" w:rsidRPr="00472925" w:rsidRDefault="00685753" w:rsidP="002A6A36">
      <w:pPr>
        <w:pStyle w:val="Paragraphedeliste1"/>
        <w:spacing w:line="360" w:lineRule="auto"/>
        <w:ind w:left="0" w:firstLine="708"/>
        <w:jc w:val="both"/>
        <w:rPr>
          <w:rFonts w:ascii="Times New Roman" w:hAnsi="Times New Roman" w:cs="Times New Roman"/>
          <w:sz w:val="24"/>
          <w:szCs w:val="24"/>
        </w:rPr>
      </w:pPr>
      <w:r w:rsidRPr="00472925">
        <w:rPr>
          <w:rFonts w:ascii="Times New Roman" w:hAnsi="Times New Roman" w:cs="Times New Roman"/>
          <w:sz w:val="24"/>
          <w:szCs w:val="24"/>
        </w:rPr>
        <w:t xml:space="preserve">MPLAB® ICD 3 In-Circuit Debugger système est plus rentable de matériel à grande vitesse débogueur / programmeur de </w:t>
      </w:r>
      <w:proofErr w:type="spellStart"/>
      <w:r w:rsidRPr="00472925">
        <w:rPr>
          <w:rFonts w:ascii="Times New Roman" w:hAnsi="Times New Roman" w:cs="Times New Roman"/>
          <w:sz w:val="24"/>
          <w:szCs w:val="24"/>
        </w:rPr>
        <w:t>Microchip</w:t>
      </w:r>
      <w:proofErr w:type="spellEnd"/>
      <w:r w:rsidRPr="00472925">
        <w:rPr>
          <w:rFonts w:ascii="Times New Roman" w:hAnsi="Times New Roman" w:cs="Times New Roman"/>
          <w:sz w:val="24"/>
          <w:szCs w:val="24"/>
        </w:rPr>
        <w:t xml:space="preserve"> </w:t>
      </w:r>
      <w:proofErr w:type="spellStart"/>
      <w:r w:rsidRPr="00472925">
        <w:rPr>
          <w:rFonts w:ascii="Times New Roman" w:hAnsi="Times New Roman" w:cs="Times New Roman"/>
          <w:sz w:val="24"/>
          <w:szCs w:val="24"/>
        </w:rPr>
        <w:t>Microchip</w:t>
      </w:r>
      <w:proofErr w:type="spellEnd"/>
      <w:r w:rsidRPr="00472925">
        <w:rPr>
          <w:rFonts w:ascii="Times New Roman" w:hAnsi="Times New Roman" w:cs="Times New Roman"/>
          <w:sz w:val="24"/>
          <w:szCs w:val="24"/>
        </w:rPr>
        <w:t xml:space="preserve"> Flash Digital Signal Controller (DSC) et le microcontrôleur (MCU) appareils. Il permet de déboguer et de programmes de microcontrôleurs PIC® Flash et </w:t>
      </w:r>
      <w:proofErr w:type="spellStart"/>
      <w:r w:rsidRPr="00472925">
        <w:rPr>
          <w:rFonts w:ascii="Times New Roman" w:hAnsi="Times New Roman" w:cs="Times New Roman"/>
          <w:sz w:val="24"/>
          <w:szCs w:val="24"/>
        </w:rPr>
        <w:t>dsPIC</w:t>
      </w:r>
      <w:proofErr w:type="spellEnd"/>
      <w:r w:rsidRPr="00472925">
        <w:rPr>
          <w:rFonts w:ascii="Times New Roman" w:hAnsi="Times New Roman" w:cs="Times New Roman"/>
          <w:sz w:val="24"/>
          <w:szCs w:val="24"/>
        </w:rPr>
        <w:t xml:space="preserve">® </w:t>
      </w:r>
      <w:proofErr w:type="spellStart"/>
      <w:r w:rsidRPr="00472925">
        <w:rPr>
          <w:rFonts w:ascii="Times New Roman" w:hAnsi="Times New Roman" w:cs="Times New Roman"/>
          <w:sz w:val="24"/>
          <w:szCs w:val="24"/>
        </w:rPr>
        <w:t>dscs</w:t>
      </w:r>
      <w:proofErr w:type="spellEnd"/>
      <w:r w:rsidRPr="00472925">
        <w:rPr>
          <w:rFonts w:ascii="Times New Roman" w:hAnsi="Times New Roman" w:cs="Times New Roman"/>
          <w:sz w:val="24"/>
          <w:szCs w:val="24"/>
        </w:rPr>
        <w:t xml:space="preserve"> avec l'interface utilisateur graphique puissant, pourtant facile à utiliser de MPLAB Integrated </w:t>
      </w:r>
      <w:proofErr w:type="spellStart"/>
      <w:r w:rsidRPr="00472925">
        <w:rPr>
          <w:rFonts w:ascii="Times New Roman" w:hAnsi="Times New Roman" w:cs="Times New Roman"/>
          <w:sz w:val="24"/>
          <w:szCs w:val="24"/>
        </w:rPr>
        <w:t>Development</w:t>
      </w:r>
      <w:proofErr w:type="spellEnd"/>
      <w:r w:rsidRPr="00472925">
        <w:rPr>
          <w:rFonts w:ascii="Times New Roman" w:hAnsi="Times New Roman" w:cs="Times New Roman"/>
          <w:sz w:val="24"/>
          <w:szCs w:val="24"/>
        </w:rPr>
        <w:t xml:space="preserve"> </w:t>
      </w:r>
      <w:proofErr w:type="spellStart"/>
      <w:r w:rsidRPr="00472925">
        <w:rPr>
          <w:rFonts w:ascii="Times New Roman" w:hAnsi="Times New Roman" w:cs="Times New Roman"/>
          <w:sz w:val="24"/>
          <w:szCs w:val="24"/>
        </w:rPr>
        <w:t>Environment</w:t>
      </w:r>
      <w:proofErr w:type="spellEnd"/>
      <w:r w:rsidRPr="00472925">
        <w:rPr>
          <w:rFonts w:ascii="Times New Roman" w:hAnsi="Times New Roman" w:cs="Times New Roman"/>
          <w:sz w:val="24"/>
          <w:szCs w:val="24"/>
        </w:rPr>
        <w:t xml:space="preserve"> (IDE).</w:t>
      </w:r>
    </w:p>
    <w:p w:rsidR="00685753" w:rsidRPr="00472925" w:rsidRDefault="0083487C" w:rsidP="002A6A36">
      <w:pPr>
        <w:pStyle w:val="Paragraphedeliste1"/>
        <w:spacing w:line="360" w:lineRule="auto"/>
        <w:ind w:left="0" w:firstLine="708"/>
        <w:jc w:val="both"/>
        <w:rPr>
          <w:rFonts w:ascii="Times New Roman" w:hAnsi="Times New Roman" w:cs="Times New Roman"/>
          <w:sz w:val="24"/>
          <w:szCs w:val="24"/>
        </w:rPr>
      </w:pPr>
      <w:r w:rsidRPr="00472925">
        <w:rPr>
          <w:rFonts w:ascii="Times New Roman" w:hAnsi="Times New Roman" w:cs="Times New Roman"/>
          <w:noProof/>
          <w:lang w:eastAsia="fr-FR"/>
        </w:rPr>
        <w:lastRenderedPageBreak/>
        <w:drawing>
          <wp:anchor distT="0" distB="0" distL="114300" distR="114300" simplePos="0" relativeHeight="251663872" behindDoc="0" locked="0" layoutInCell="1" allowOverlap="1">
            <wp:simplePos x="0" y="0"/>
            <wp:positionH relativeFrom="column">
              <wp:posOffset>4006215</wp:posOffset>
            </wp:positionH>
            <wp:positionV relativeFrom="paragraph">
              <wp:posOffset>269875</wp:posOffset>
            </wp:positionV>
            <wp:extent cx="1946910" cy="1370965"/>
            <wp:effectExtent l="0" t="0" r="0" b="635"/>
            <wp:wrapSquare wrapText="bothSides"/>
            <wp:docPr id="24" name="Image 24" descr="http://in.element14.com/productimages/standard/en_GB/166487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n.element14.com/productimages/standard/en_GB/1664878-40.jpg"/>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1946910" cy="1370965"/>
                    </a:xfrm>
                    <a:prstGeom prst="rect">
                      <a:avLst/>
                    </a:prstGeom>
                    <a:noFill/>
                    <a:ln>
                      <a:noFill/>
                    </a:ln>
                  </pic:spPr>
                </pic:pic>
              </a:graphicData>
            </a:graphic>
            <wp14:sizeRelH relativeFrom="page">
              <wp14:pctWidth>0</wp14:pctWidth>
            </wp14:sizeRelH>
            <wp14:sizeRelV relativeFrom="page">
              <wp14:pctHeight>0</wp14:pctHeight>
            </wp14:sizeRelV>
          </wp:anchor>
        </w:drawing>
      </w:r>
      <w:r w:rsidR="00685753" w:rsidRPr="00472925">
        <w:rPr>
          <w:rFonts w:ascii="Times New Roman" w:hAnsi="Times New Roman" w:cs="Times New Roman"/>
          <w:sz w:val="24"/>
          <w:szCs w:val="24"/>
        </w:rPr>
        <w:t>Le MPLAB ICD 3 In-Circuit sonde débogueur est connecté à l'ordinateur de l'ingénieur de conception en utilisant une interface haut débit USB 2.0 et est relié à la cible avec un connecteur compatible avec le MPLAB ICD 2 ou systèmes REAL ICE MPLAB (RJ-11). MPLAB ICD 3 prend en charge toutes les têtes d'émulation.</w:t>
      </w:r>
    </w:p>
    <w:p w:rsidR="00685753" w:rsidRPr="00472925" w:rsidRDefault="00685753" w:rsidP="002A6A36">
      <w:pPr>
        <w:pStyle w:val="Paragraphedeliste1"/>
        <w:spacing w:line="360" w:lineRule="auto"/>
        <w:ind w:left="0"/>
        <w:jc w:val="both"/>
        <w:rPr>
          <w:rFonts w:ascii="Times New Roman" w:hAnsi="Times New Roman" w:cs="Times New Roman"/>
          <w:sz w:val="24"/>
          <w:szCs w:val="24"/>
        </w:rPr>
      </w:pPr>
      <w:r w:rsidRPr="00472925">
        <w:rPr>
          <w:rFonts w:ascii="Times New Roman" w:hAnsi="Times New Roman" w:cs="Times New Roman"/>
          <w:sz w:val="24"/>
          <w:szCs w:val="24"/>
        </w:rPr>
        <w:t>MPLAB ICD 3 a amélioré la vitesse par rapport à MPLAB ICD 2</w:t>
      </w:r>
    </w:p>
    <w:p w:rsidR="002A6A36" w:rsidRPr="00472925" w:rsidRDefault="002A6A36" w:rsidP="002A6A36">
      <w:pPr>
        <w:pStyle w:val="Paragraphedeliste1"/>
        <w:spacing w:line="100" w:lineRule="atLeast"/>
        <w:ind w:left="0"/>
        <w:jc w:val="both"/>
        <w:rPr>
          <w:rFonts w:ascii="Times New Roman" w:hAnsi="Times New Roman" w:cs="Times New Roman"/>
          <w:sz w:val="24"/>
          <w:szCs w:val="24"/>
        </w:rPr>
      </w:pPr>
    </w:p>
    <w:p w:rsidR="00685753" w:rsidRPr="00472925" w:rsidRDefault="00685753" w:rsidP="00E930A1">
      <w:pPr>
        <w:pStyle w:val="Style3"/>
        <w:rPr>
          <w:rFonts w:ascii="Times New Roman" w:hAnsi="Times New Roman" w:cs="Times New Roman"/>
        </w:rPr>
      </w:pPr>
      <w:r w:rsidRPr="00472925">
        <w:rPr>
          <w:rFonts w:ascii="Times New Roman" w:hAnsi="Times New Roman" w:cs="Times New Roman"/>
        </w:rPr>
        <w:t xml:space="preserve"> </w:t>
      </w:r>
      <w:bookmarkStart w:id="37" w:name="_Toc441012657"/>
      <w:r w:rsidRPr="00472925">
        <w:rPr>
          <w:rFonts w:ascii="Times New Roman" w:hAnsi="Times New Roman" w:cs="Times New Roman"/>
        </w:rPr>
        <w:t>Algorithmes :</w:t>
      </w:r>
      <w:bookmarkEnd w:id="37"/>
    </w:p>
    <w:p w:rsidR="00685753" w:rsidRPr="00472925" w:rsidRDefault="0083487C" w:rsidP="00E930A1">
      <w:pPr>
        <w:pStyle w:val="Style4"/>
        <w:rPr>
          <w:rFonts w:ascii="Times New Roman" w:hAnsi="Times New Roman" w:cs="Times New Roman"/>
        </w:rPr>
      </w:pPr>
      <w:bookmarkStart w:id="38" w:name="_Toc441012658"/>
      <w:r w:rsidRPr="00472925">
        <w:rPr>
          <w:rFonts w:ascii="Times New Roman" w:hAnsi="Times New Roman" w:cs="Times New Roman"/>
          <w:noProof/>
          <w:lang w:eastAsia="fr-FR"/>
        </w:rPr>
        <w:drawing>
          <wp:anchor distT="0" distB="0" distL="114300" distR="114300" simplePos="0" relativeHeight="251654656" behindDoc="0" locked="0" layoutInCell="1" allowOverlap="1">
            <wp:simplePos x="0" y="0"/>
            <wp:positionH relativeFrom="column">
              <wp:posOffset>670560</wp:posOffset>
            </wp:positionH>
            <wp:positionV relativeFrom="paragraph">
              <wp:posOffset>375285</wp:posOffset>
            </wp:positionV>
            <wp:extent cx="4694555" cy="184912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4555" cy="18491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685753" w:rsidRPr="00472925">
        <w:rPr>
          <w:rFonts w:ascii="Times New Roman" w:hAnsi="Times New Roman" w:cs="Times New Roman"/>
        </w:rPr>
        <w:t>Diagramme général traceur GPS/GSM</w:t>
      </w:r>
      <w:bookmarkEnd w:id="38"/>
    </w:p>
    <w:p w:rsidR="004D37CA" w:rsidRPr="00472925" w:rsidRDefault="004D37CA" w:rsidP="004900BB">
      <w:pPr>
        <w:pStyle w:val="Paragraphedeliste1"/>
        <w:spacing w:line="100" w:lineRule="atLeast"/>
        <w:ind w:left="0"/>
        <w:jc w:val="both"/>
        <w:rPr>
          <w:rFonts w:ascii="Times New Roman" w:hAnsi="Times New Roman" w:cs="Times New Roman"/>
          <w:sz w:val="24"/>
          <w:szCs w:val="24"/>
        </w:rPr>
      </w:pPr>
    </w:p>
    <w:p w:rsidR="004900BB" w:rsidRPr="00472925" w:rsidRDefault="0083487C" w:rsidP="004900BB">
      <w:pPr>
        <w:pStyle w:val="Style4"/>
        <w:rPr>
          <w:rFonts w:ascii="Times New Roman" w:hAnsi="Times New Roman" w:cs="Times New Roman"/>
        </w:rPr>
      </w:pPr>
      <w:bookmarkStart w:id="39" w:name="_Toc441012659"/>
      <w:r w:rsidRPr="00472925">
        <w:rPr>
          <w:rFonts w:ascii="Times New Roman" w:hAnsi="Times New Roman" w:cs="Times New Roman"/>
          <w:noProof/>
          <w:lang w:eastAsia="fr-FR"/>
        </w:rPr>
        <w:drawing>
          <wp:anchor distT="0" distB="0" distL="114300" distR="114300" simplePos="0" relativeHeight="251664896" behindDoc="0" locked="0" layoutInCell="1" allowOverlap="1">
            <wp:simplePos x="0" y="0"/>
            <wp:positionH relativeFrom="column">
              <wp:posOffset>876300</wp:posOffset>
            </wp:positionH>
            <wp:positionV relativeFrom="paragraph">
              <wp:posOffset>304165</wp:posOffset>
            </wp:positionV>
            <wp:extent cx="3696970" cy="2558415"/>
            <wp:effectExtent l="0" t="0" r="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6970" cy="25584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685753" w:rsidRPr="00472925">
        <w:rPr>
          <w:rFonts w:ascii="Times New Roman" w:hAnsi="Times New Roman" w:cs="Times New Roman"/>
        </w:rPr>
        <w:t>Réception du tram GPS et le découpage :</w:t>
      </w:r>
      <w:bookmarkEnd w:id="39"/>
      <w:r w:rsidR="00685753" w:rsidRPr="00472925">
        <w:rPr>
          <w:rFonts w:ascii="Times New Roman" w:hAnsi="Times New Roman" w:cs="Times New Roman"/>
        </w:rPr>
        <w:t xml:space="preserve"> </w:t>
      </w:r>
    </w:p>
    <w:p w:rsidR="00685753" w:rsidRPr="00472925" w:rsidRDefault="00685753">
      <w:pPr>
        <w:pStyle w:val="Paragraphedeliste1"/>
        <w:spacing w:line="100" w:lineRule="atLeast"/>
        <w:ind w:left="360"/>
        <w:jc w:val="both"/>
        <w:rPr>
          <w:rFonts w:ascii="Times New Roman" w:hAnsi="Times New Roman" w:cs="Times New Roman"/>
          <w:sz w:val="24"/>
          <w:szCs w:val="24"/>
        </w:rPr>
      </w:pPr>
    </w:p>
    <w:p w:rsidR="002A6A36" w:rsidRPr="00472925" w:rsidRDefault="002A6A36">
      <w:pPr>
        <w:pStyle w:val="Paragraphedeliste1"/>
        <w:spacing w:line="100" w:lineRule="atLeast"/>
        <w:ind w:left="360"/>
        <w:jc w:val="both"/>
        <w:rPr>
          <w:rFonts w:ascii="Times New Roman" w:hAnsi="Times New Roman" w:cs="Times New Roman"/>
          <w:sz w:val="24"/>
          <w:szCs w:val="24"/>
        </w:rPr>
      </w:pPr>
    </w:p>
    <w:p w:rsidR="002A6A36" w:rsidRPr="00472925" w:rsidRDefault="002A6A36">
      <w:pPr>
        <w:pStyle w:val="Paragraphedeliste1"/>
        <w:spacing w:line="100" w:lineRule="atLeast"/>
        <w:ind w:left="360"/>
        <w:jc w:val="both"/>
        <w:rPr>
          <w:rFonts w:ascii="Times New Roman" w:hAnsi="Times New Roman" w:cs="Times New Roman"/>
          <w:sz w:val="24"/>
          <w:szCs w:val="24"/>
        </w:rPr>
      </w:pPr>
    </w:p>
    <w:p w:rsidR="002A6A36" w:rsidRPr="00472925" w:rsidRDefault="002A6A36">
      <w:pPr>
        <w:pStyle w:val="Paragraphedeliste1"/>
        <w:spacing w:line="100" w:lineRule="atLeast"/>
        <w:ind w:left="360"/>
        <w:jc w:val="both"/>
        <w:rPr>
          <w:rFonts w:ascii="Times New Roman" w:hAnsi="Times New Roman" w:cs="Times New Roman"/>
          <w:sz w:val="24"/>
          <w:szCs w:val="24"/>
        </w:rPr>
      </w:pPr>
    </w:p>
    <w:p w:rsidR="00685753" w:rsidRPr="00472925" w:rsidRDefault="00685753" w:rsidP="00E930A1">
      <w:pPr>
        <w:pStyle w:val="Style4"/>
        <w:rPr>
          <w:rFonts w:ascii="Times New Roman" w:hAnsi="Times New Roman" w:cs="Times New Roman"/>
        </w:rPr>
      </w:pPr>
      <w:bookmarkStart w:id="40" w:name="_Toc441012660"/>
      <w:r w:rsidRPr="00472925">
        <w:rPr>
          <w:rFonts w:ascii="Times New Roman" w:hAnsi="Times New Roman" w:cs="Times New Roman"/>
        </w:rPr>
        <w:lastRenderedPageBreak/>
        <w:t>Traitement de la position et l’envoi par SMS :</w:t>
      </w:r>
      <w:bookmarkEnd w:id="40"/>
    </w:p>
    <w:p w:rsidR="00685753" w:rsidRPr="00472925" w:rsidRDefault="0083487C" w:rsidP="004900BB">
      <w:pPr>
        <w:spacing w:line="100" w:lineRule="atLeast"/>
        <w:ind w:left="1080"/>
        <w:jc w:val="both"/>
        <w:rPr>
          <w:rFonts w:ascii="Times New Roman" w:hAnsi="Times New Roman" w:cs="Times New Roman"/>
          <w:sz w:val="24"/>
          <w:szCs w:val="24"/>
        </w:rPr>
      </w:pPr>
      <w:r w:rsidRPr="00472925">
        <w:rPr>
          <w:rFonts w:ascii="Times New Roman" w:hAnsi="Times New Roman" w:cs="Times New Roman"/>
          <w:noProof/>
          <w:sz w:val="24"/>
          <w:szCs w:val="24"/>
          <w:lang w:eastAsia="fr-FR"/>
        </w:rPr>
        <w:drawing>
          <wp:anchor distT="0" distB="0" distL="114300" distR="114300" simplePos="0" relativeHeight="251665920" behindDoc="0" locked="0" layoutInCell="1" allowOverlap="1">
            <wp:simplePos x="0" y="0"/>
            <wp:positionH relativeFrom="column">
              <wp:posOffset>1263650</wp:posOffset>
            </wp:positionH>
            <wp:positionV relativeFrom="paragraph">
              <wp:posOffset>67945</wp:posOffset>
            </wp:positionV>
            <wp:extent cx="3500120" cy="3252470"/>
            <wp:effectExtent l="0" t="0" r="5080" b="508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0120" cy="32524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85753" w:rsidRPr="00472925" w:rsidRDefault="00685753" w:rsidP="004900BB">
      <w:pPr>
        <w:pStyle w:val="Style1"/>
        <w:rPr>
          <w:rFonts w:ascii="Times New Roman" w:hAnsi="Times New Roman" w:cs="Times New Roman"/>
        </w:rPr>
      </w:pPr>
      <w:bookmarkStart w:id="41" w:name="_Toc441012661"/>
      <w:r w:rsidRPr="00472925">
        <w:rPr>
          <w:rFonts w:ascii="Times New Roman" w:hAnsi="Times New Roman" w:cs="Times New Roman"/>
        </w:rPr>
        <w:t>Perspective :</w:t>
      </w:r>
      <w:bookmarkEnd w:id="41"/>
      <w:r w:rsidRPr="00472925">
        <w:rPr>
          <w:rFonts w:ascii="Times New Roman" w:hAnsi="Times New Roman" w:cs="Times New Roman"/>
        </w:rPr>
        <w:t xml:space="preserve"> </w:t>
      </w:r>
    </w:p>
    <w:p w:rsidR="00685753" w:rsidRPr="00472925" w:rsidRDefault="00685753" w:rsidP="00685753">
      <w:pPr>
        <w:pStyle w:val="Sansinterligne"/>
        <w:rPr>
          <w:rFonts w:ascii="Times New Roman" w:hAnsi="Times New Roman" w:cs="Times New Roman"/>
          <w:sz w:val="24"/>
          <w:szCs w:val="24"/>
        </w:rPr>
      </w:pPr>
      <w:r w:rsidRPr="00472925">
        <w:rPr>
          <w:rFonts w:ascii="Times New Roman" w:hAnsi="Times New Roman" w:cs="Times New Roman"/>
          <w:sz w:val="24"/>
          <w:szCs w:val="24"/>
        </w:rPr>
        <w:t>Ce qui est prévu maintenant est bien évidemment le développement principalement comme  convenu dans notre calendrier prévisionnel</w:t>
      </w:r>
      <w:r w:rsidR="000D17F1">
        <w:rPr>
          <w:rFonts w:ascii="Times New Roman" w:hAnsi="Times New Roman" w:cs="Times New Roman"/>
          <w:sz w:val="24"/>
          <w:szCs w:val="24"/>
        </w:rPr>
        <w:t xml:space="preserve">, </w:t>
      </w:r>
      <w:r w:rsidRPr="00472925">
        <w:rPr>
          <w:rFonts w:ascii="Times New Roman" w:hAnsi="Times New Roman" w:cs="Times New Roman"/>
          <w:sz w:val="24"/>
          <w:szCs w:val="24"/>
        </w:rPr>
        <w:t xml:space="preserve"> mais aussi de s'occuper de la finalisation.</w:t>
      </w:r>
    </w:p>
    <w:p w:rsidR="00685753" w:rsidRPr="00472925" w:rsidRDefault="00685753" w:rsidP="00685753">
      <w:pPr>
        <w:pStyle w:val="Sansinterligne"/>
        <w:rPr>
          <w:rFonts w:ascii="Times New Roman" w:hAnsi="Times New Roman" w:cs="Times New Roman"/>
          <w:sz w:val="24"/>
          <w:szCs w:val="24"/>
        </w:rPr>
      </w:pPr>
    </w:p>
    <w:p w:rsidR="00685753" w:rsidRPr="00472925" w:rsidRDefault="00685753" w:rsidP="00685753">
      <w:pPr>
        <w:pStyle w:val="Sansinterligne"/>
        <w:rPr>
          <w:rFonts w:ascii="Times New Roman" w:hAnsi="Times New Roman" w:cs="Times New Roman"/>
          <w:sz w:val="24"/>
          <w:szCs w:val="24"/>
        </w:rPr>
      </w:pPr>
      <w:r w:rsidRPr="00472925">
        <w:rPr>
          <w:rFonts w:ascii="Times New Roman" w:hAnsi="Times New Roman" w:cs="Times New Roman"/>
          <w:sz w:val="24"/>
          <w:szCs w:val="24"/>
        </w:rPr>
        <w:tab/>
        <w:t>Tout d'abord nous allons faire quelque test</w:t>
      </w:r>
      <w:r w:rsidR="000D17F1">
        <w:rPr>
          <w:rFonts w:ascii="Times New Roman" w:hAnsi="Times New Roman" w:cs="Times New Roman"/>
          <w:sz w:val="24"/>
          <w:szCs w:val="24"/>
        </w:rPr>
        <w:t xml:space="preserve">, </w:t>
      </w:r>
      <w:proofErr w:type="spellStart"/>
      <w:r w:rsidR="000D17F1">
        <w:rPr>
          <w:rFonts w:ascii="Times New Roman" w:hAnsi="Times New Roman" w:cs="Times New Roman"/>
          <w:sz w:val="24"/>
          <w:szCs w:val="24"/>
        </w:rPr>
        <w:t>resussir</w:t>
      </w:r>
      <w:proofErr w:type="spellEnd"/>
      <w:r w:rsidR="000D17F1">
        <w:rPr>
          <w:rFonts w:ascii="Times New Roman" w:hAnsi="Times New Roman" w:cs="Times New Roman"/>
          <w:sz w:val="24"/>
          <w:szCs w:val="24"/>
        </w:rPr>
        <w:t xml:space="preserve"> </w:t>
      </w:r>
      <w:proofErr w:type="gramStart"/>
      <w:r w:rsidR="000D17F1">
        <w:rPr>
          <w:rFonts w:ascii="Times New Roman" w:hAnsi="Times New Roman" w:cs="Times New Roman"/>
          <w:sz w:val="24"/>
          <w:szCs w:val="24"/>
        </w:rPr>
        <w:t>a</w:t>
      </w:r>
      <w:proofErr w:type="gramEnd"/>
      <w:r w:rsidR="000D17F1">
        <w:rPr>
          <w:rFonts w:ascii="Times New Roman" w:hAnsi="Times New Roman" w:cs="Times New Roman"/>
          <w:sz w:val="24"/>
          <w:szCs w:val="24"/>
        </w:rPr>
        <w:t xml:space="preserve"> afficher et </w:t>
      </w:r>
      <w:proofErr w:type="spellStart"/>
      <w:r w:rsidR="000D17F1">
        <w:rPr>
          <w:rFonts w:ascii="Times New Roman" w:hAnsi="Times New Roman" w:cs="Times New Roman"/>
          <w:sz w:val="24"/>
          <w:szCs w:val="24"/>
        </w:rPr>
        <w:t>controler</w:t>
      </w:r>
      <w:proofErr w:type="spellEnd"/>
      <w:r w:rsidR="000D17F1">
        <w:rPr>
          <w:rFonts w:ascii="Times New Roman" w:hAnsi="Times New Roman" w:cs="Times New Roman"/>
          <w:sz w:val="24"/>
          <w:szCs w:val="24"/>
        </w:rPr>
        <w:t xml:space="preserve"> l'afficheur </w:t>
      </w:r>
      <w:proofErr w:type="spellStart"/>
      <w:r w:rsidR="000D17F1">
        <w:rPr>
          <w:rFonts w:ascii="Times New Roman" w:hAnsi="Times New Roman" w:cs="Times New Roman"/>
          <w:sz w:val="24"/>
          <w:szCs w:val="24"/>
        </w:rPr>
        <w:t>tactile</w:t>
      </w:r>
      <w:r w:rsidRPr="00472925">
        <w:rPr>
          <w:rFonts w:ascii="Times New Roman" w:hAnsi="Times New Roman" w:cs="Times New Roman"/>
          <w:sz w:val="24"/>
          <w:szCs w:val="24"/>
        </w:rPr>
        <w:t>afin</w:t>
      </w:r>
      <w:proofErr w:type="spellEnd"/>
      <w:r w:rsidRPr="00472925">
        <w:rPr>
          <w:rFonts w:ascii="Times New Roman" w:hAnsi="Times New Roman" w:cs="Times New Roman"/>
          <w:sz w:val="24"/>
          <w:szCs w:val="24"/>
        </w:rPr>
        <w:t xml:space="preserve"> de comprendre la programmation sur le microcontrôleur et en parallèle préparer comme il faut notre environnement de développement pour ne pas avoir de soucis par la suite.</w:t>
      </w:r>
    </w:p>
    <w:p w:rsidR="00685753" w:rsidRPr="00472925" w:rsidRDefault="00685753" w:rsidP="00685753">
      <w:pPr>
        <w:pStyle w:val="Sansinterligne"/>
        <w:rPr>
          <w:rFonts w:ascii="Times New Roman" w:hAnsi="Times New Roman" w:cs="Times New Roman"/>
          <w:sz w:val="24"/>
          <w:szCs w:val="24"/>
        </w:rPr>
      </w:pPr>
    </w:p>
    <w:p w:rsidR="00685753" w:rsidRPr="00472925" w:rsidRDefault="00685753" w:rsidP="008F15D5">
      <w:pPr>
        <w:pStyle w:val="Sansinterligne"/>
        <w:rPr>
          <w:rFonts w:ascii="Times New Roman" w:hAnsi="Times New Roman" w:cs="Times New Roman"/>
          <w:sz w:val="24"/>
          <w:szCs w:val="24"/>
        </w:rPr>
      </w:pPr>
      <w:r w:rsidRPr="00472925">
        <w:rPr>
          <w:rFonts w:ascii="Times New Roman" w:hAnsi="Times New Roman" w:cs="Times New Roman"/>
          <w:sz w:val="24"/>
          <w:szCs w:val="24"/>
        </w:rPr>
        <w:tab/>
        <w:t>Ensuite nous allons développer tout en étant accompagné par notre tuteur qui nous recadrera s</w:t>
      </w:r>
      <w:r w:rsidR="000D17F1">
        <w:rPr>
          <w:rFonts w:ascii="Times New Roman" w:hAnsi="Times New Roman" w:cs="Times New Roman"/>
          <w:sz w:val="24"/>
          <w:szCs w:val="24"/>
        </w:rPr>
        <w:t>’</w:t>
      </w:r>
      <w:r w:rsidRPr="00472925">
        <w:rPr>
          <w:rFonts w:ascii="Times New Roman" w:hAnsi="Times New Roman" w:cs="Times New Roman"/>
          <w:sz w:val="24"/>
          <w:szCs w:val="24"/>
        </w:rPr>
        <w:t xml:space="preserve">il faut pour qu'on puisse gérer ce projet avec le peu de temps qu'il nous reste pour pouvoir aboutir </w:t>
      </w:r>
      <w:proofErr w:type="spellStart"/>
      <w:proofErr w:type="gramStart"/>
      <w:r w:rsidRPr="00472925">
        <w:rPr>
          <w:rFonts w:ascii="Times New Roman" w:hAnsi="Times New Roman" w:cs="Times New Roman"/>
          <w:sz w:val="24"/>
          <w:szCs w:val="24"/>
        </w:rPr>
        <w:t>a</w:t>
      </w:r>
      <w:proofErr w:type="spellEnd"/>
      <w:proofErr w:type="gramEnd"/>
      <w:r w:rsidRPr="00472925">
        <w:rPr>
          <w:rFonts w:ascii="Times New Roman" w:hAnsi="Times New Roman" w:cs="Times New Roman"/>
          <w:sz w:val="24"/>
          <w:szCs w:val="24"/>
        </w:rPr>
        <w:t xml:space="preserve"> un traceur GPS/GSM qui fonctionnera.</w:t>
      </w:r>
    </w:p>
    <w:p w:rsidR="00685753" w:rsidRPr="00472925" w:rsidRDefault="00685753" w:rsidP="00685753">
      <w:pPr>
        <w:pStyle w:val="Sansinterligne"/>
        <w:rPr>
          <w:rFonts w:ascii="Times New Roman" w:hAnsi="Times New Roman" w:cs="Times New Roman"/>
          <w:sz w:val="24"/>
          <w:szCs w:val="24"/>
        </w:rPr>
      </w:pPr>
    </w:p>
    <w:p w:rsidR="00685753" w:rsidRPr="00472925" w:rsidRDefault="00685753" w:rsidP="00685753">
      <w:pPr>
        <w:pStyle w:val="Sansinterligne"/>
        <w:rPr>
          <w:rFonts w:ascii="Times New Roman" w:hAnsi="Times New Roman" w:cs="Times New Roman"/>
          <w:sz w:val="24"/>
          <w:szCs w:val="24"/>
        </w:rPr>
      </w:pPr>
      <w:r w:rsidRPr="00472925">
        <w:rPr>
          <w:rFonts w:ascii="Times New Roman" w:hAnsi="Times New Roman" w:cs="Times New Roman"/>
          <w:sz w:val="24"/>
          <w:szCs w:val="24"/>
        </w:rPr>
        <w:tab/>
        <w:t>Il faut notamment programmer les protocoles</w:t>
      </w:r>
      <w:r w:rsidR="000D17F1">
        <w:rPr>
          <w:rFonts w:ascii="Times New Roman" w:hAnsi="Times New Roman" w:cs="Times New Roman"/>
          <w:sz w:val="24"/>
          <w:szCs w:val="24"/>
        </w:rPr>
        <w:t xml:space="preserve">, </w:t>
      </w:r>
      <w:r w:rsidRPr="00472925">
        <w:rPr>
          <w:rFonts w:ascii="Times New Roman" w:hAnsi="Times New Roman" w:cs="Times New Roman"/>
          <w:sz w:val="24"/>
          <w:szCs w:val="24"/>
        </w:rPr>
        <w:t xml:space="preserve">mais aussi programmer pour les fonctionnalités GSM (ce que nous allons attaquer en </w:t>
      </w:r>
      <w:proofErr w:type="gramStart"/>
      <w:r w:rsidRPr="00472925">
        <w:rPr>
          <w:rFonts w:ascii="Times New Roman" w:hAnsi="Times New Roman" w:cs="Times New Roman"/>
          <w:sz w:val="24"/>
          <w:szCs w:val="24"/>
        </w:rPr>
        <w:t>premier )</w:t>
      </w:r>
      <w:proofErr w:type="gramEnd"/>
      <w:r w:rsidRPr="00472925">
        <w:rPr>
          <w:rFonts w:ascii="Times New Roman" w:hAnsi="Times New Roman" w:cs="Times New Roman"/>
          <w:sz w:val="24"/>
          <w:szCs w:val="24"/>
        </w:rPr>
        <w:t>, et ensuite programmer les fonctionnalités GPS car nous aurons besoin d'une sonde</w:t>
      </w:r>
      <w:r w:rsidR="000D17F1">
        <w:rPr>
          <w:rFonts w:ascii="Times New Roman" w:hAnsi="Times New Roman" w:cs="Times New Roman"/>
          <w:sz w:val="24"/>
          <w:szCs w:val="24"/>
        </w:rPr>
        <w:t xml:space="preserve"> de programmation et </w:t>
      </w:r>
      <w:proofErr w:type="spellStart"/>
      <w:r w:rsidR="000D17F1">
        <w:rPr>
          <w:rFonts w:ascii="Times New Roman" w:hAnsi="Times New Roman" w:cs="Times New Roman"/>
          <w:sz w:val="24"/>
          <w:szCs w:val="24"/>
        </w:rPr>
        <w:t>débugage</w:t>
      </w:r>
      <w:proofErr w:type="spellEnd"/>
      <w:r w:rsidR="000D17F1">
        <w:rPr>
          <w:rFonts w:ascii="Times New Roman" w:hAnsi="Times New Roman" w:cs="Times New Roman"/>
          <w:sz w:val="24"/>
          <w:szCs w:val="24"/>
        </w:rPr>
        <w:t xml:space="preserve">  </w:t>
      </w:r>
      <w:r w:rsidRPr="00472925">
        <w:rPr>
          <w:rFonts w:ascii="Times New Roman" w:hAnsi="Times New Roman" w:cs="Times New Roman"/>
          <w:sz w:val="24"/>
          <w:szCs w:val="24"/>
        </w:rPr>
        <w:t>qu'on n'a pas actuellement.</w:t>
      </w:r>
    </w:p>
    <w:p w:rsidR="00685753" w:rsidRPr="00472925" w:rsidRDefault="00685753" w:rsidP="00685753">
      <w:pPr>
        <w:pStyle w:val="Sansinterligne"/>
        <w:rPr>
          <w:rFonts w:ascii="Times New Roman" w:hAnsi="Times New Roman" w:cs="Times New Roman"/>
          <w:sz w:val="24"/>
          <w:szCs w:val="24"/>
        </w:rPr>
      </w:pPr>
    </w:p>
    <w:p w:rsidR="002A6A36" w:rsidRPr="00472925" w:rsidRDefault="00685753" w:rsidP="002A6A36">
      <w:pPr>
        <w:pStyle w:val="Sansinterligne"/>
        <w:rPr>
          <w:rFonts w:ascii="Times New Roman" w:hAnsi="Times New Roman" w:cs="Times New Roman"/>
          <w:sz w:val="24"/>
          <w:szCs w:val="24"/>
        </w:rPr>
      </w:pPr>
      <w:r w:rsidRPr="00472925">
        <w:rPr>
          <w:rFonts w:ascii="Times New Roman" w:hAnsi="Times New Roman" w:cs="Times New Roman"/>
          <w:sz w:val="24"/>
          <w:szCs w:val="24"/>
        </w:rPr>
        <w:tab/>
        <w:t>Pour finir</w:t>
      </w:r>
      <w:r w:rsidR="000D17F1">
        <w:rPr>
          <w:rFonts w:ascii="Times New Roman" w:hAnsi="Times New Roman" w:cs="Times New Roman"/>
          <w:sz w:val="24"/>
          <w:szCs w:val="24"/>
        </w:rPr>
        <w:t xml:space="preserve">, </w:t>
      </w:r>
      <w:r w:rsidRPr="00472925">
        <w:rPr>
          <w:rFonts w:ascii="Times New Roman" w:hAnsi="Times New Roman" w:cs="Times New Roman"/>
          <w:sz w:val="24"/>
          <w:szCs w:val="24"/>
        </w:rPr>
        <w:t>il faudra s'occuper de finalis</w:t>
      </w:r>
      <w:r w:rsidR="000D17F1">
        <w:rPr>
          <w:rFonts w:ascii="Times New Roman" w:hAnsi="Times New Roman" w:cs="Times New Roman"/>
          <w:sz w:val="24"/>
          <w:szCs w:val="24"/>
        </w:rPr>
        <w:t>er</w:t>
      </w:r>
      <w:r w:rsidRPr="00472925">
        <w:rPr>
          <w:rFonts w:ascii="Times New Roman" w:hAnsi="Times New Roman" w:cs="Times New Roman"/>
          <w:sz w:val="24"/>
          <w:szCs w:val="24"/>
        </w:rPr>
        <w:t xml:space="preserve"> ce projet avec un rapport et une présentation et un code propre d'ici 2 mois qui fonctionne</w:t>
      </w:r>
      <w:r w:rsidR="000D17F1">
        <w:rPr>
          <w:rFonts w:ascii="Times New Roman" w:hAnsi="Times New Roman" w:cs="Times New Roman"/>
          <w:sz w:val="24"/>
          <w:szCs w:val="24"/>
        </w:rPr>
        <w:t xml:space="preserve">nt, </w:t>
      </w:r>
      <w:r w:rsidRPr="00472925">
        <w:rPr>
          <w:rFonts w:ascii="Times New Roman" w:hAnsi="Times New Roman" w:cs="Times New Roman"/>
          <w:sz w:val="24"/>
          <w:szCs w:val="24"/>
        </w:rPr>
        <w:t>mais aussi faire le bilan pour nous même de tout ce qu'on appri</w:t>
      </w:r>
      <w:r w:rsidR="000D17F1">
        <w:rPr>
          <w:rFonts w:ascii="Times New Roman" w:hAnsi="Times New Roman" w:cs="Times New Roman"/>
          <w:sz w:val="24"/>
          <w:szCs w:val="24"/>
        </w:rPr>
        <w:t>t,</w:t>
      </w:r>
      <w:r w:rsidRPr="00472925">
        <w:rPr>
          <w:rFonts w:ascii="Times New Roman" w:hAnsi="Times New Roman" w:cs="Times New Roman"/>
          <w:sz w:val="24"/>
          <w:szCs w:val="24"/>
        </w:rPr>
        <w:t xml:space="preserve"> car le but est de gagner de l'expérience sur plusieurs domaine</w:t>
      </w:r>
      <w:r w:rsidR="000D17F1">
        <w:rPr>
          <w:rFonts w:ascii="Times New Roman" w:hAnsi="Times New Roman" w:cs="Times New Roman"/>
          <w:sz w:val="24"/>
          <w:szCs w:val="24"/>
        </w:rPr>
        <w:t xml:space="preserve">s </w:t>
      </w:r>
      <w:r w:rsidRPr="00472925">
        <w:rPr>
          <w:rFonts w:ascii="Times New Roman" w:hAnsi="Times New Roman" w:cs="Times New Roman"/>
          <w:sz w:val="24"/>
          <w:szCs w:val="24"/>
        </w:rPr>
        <w:t>lors de ce projet.</w:t>
      </w:r>
    </w:p>
    <w:p w:rsidR="002A6A36" w:rsidRPr="00472925" w:rsidRDefault="002A6A36" w:rsidP="002A6A36">
      <w:pPr>
        <w:pStyle w:val="Sansinterligne"/>
        <w:rPr>
          <w:rFonts w:ascii="Times New Roman" w:hAnsi="Times New Roman" w:cs="Times New Roman"/>
          <w:sz w:val="24"/>
          <w:szCs w:val="24"/>
        </w:rPr>
      </w:pPr>
      <w:r w:rsidRPr="00472925">
        <w:rPr>
          <w:rFonts w:ascii="Times New Roman" w:hAnsi="Times New Roman" w:cs="Times New Roman"/>
          <w:sz w:val="24"/>
          <w:szCs w:val="24"/>
        </w:rPr>
        <w:br w:type="page"/>
      </w:r>
    </w:p>
    <w:p w:rsidR="00685753" w:rsidRPr="00472925" w:rsidRDefault="00685753" w:rsidP="00685753">
      <w:pPr>
        <w:pStyle w:val="Sansinterligne"/>
        <w:rPr>
          <w:rFonts w:ascii="Times New Roman" w:hAnsi="Times New Roman" w:cs="Times New Roman"/>
          <w:sz w:val="24"/>
          <w:szCs w:val="24"/>
        </w:rPr>
      </w:pPr>
    </w:p>
    <w:p w:rsidR="002A6A36" w:rsidRPr="00472925" w:rsidRDefault="002A6A36" w:rsidP="00685753">
      <w:pPr>
        <w:pStyle w:val="Sansinterligne"/>
        <w:rPr>
          <w:rFonts w:ascii="Times New Roman" w:hAnsi="Times New Roman" w:cs="Times New Roman"/>
          <w:sz w:val="24"/>
          <w:szCs w:val="24"/>
        </w:rPr>
      </w:pPr>
    </w:p>
    <w:p w:rsidR="002A6A36" w:rsidRPr="00472925" w:rsidRDefault="002A6A36" w:rsidP="00685753">
      <w:pPr>
        <w:pStyle w:val="Sansinterligne"/>
        <w:rPr>
          <w:rFonts w:ascii="Times New Roman" w:hAnsi="Times New Roman" w:cs="Times New Roman"/>
          <w:sz w:val="24"/>
          <w:szCs w:val="24"/>
        </w:rPr>
      </w:pPr>
    </w:p>
    <w:p w:rsidR="00685753" w:rsidRPr="00472925" w:rsidRDefault="004900BB" w:rsidP="004900BB">
      <w:pPr>
        <w:pStyle w:val="Style1"/>
        <w:rPr>
          <w:rFonts w:ascii="Times New Roman" w:hAnsi="Times New Roman" w:cs="Times New Roman"/>
        </w:rPr>
      </w:pPr>
      <w:bookmarkStart w:id="42" w:name="_Toc441012662"/>
      <w:r w:rsidRPr="00472925">
        <w:rPr>
          <w:rFonts w:ascii="Times New Roman" w:hAnsi="Times New Roman" w:cs="Times New Roman"/>
        </w:rPr>
        <w:t>Conclusion :</w:t>
      </w:r>
      <w:bookmarkEnd w:id="42"/>
    </w:p>
    <w:p w:rsidR="00685753" w:rsidRPr="00472925" w:rsidRDefault="00685753" w:rsidP="00685753">
      <w:pPr>
        <w:pStyle w:val="Sansinterligne"/>
        <w:rPr>
          <w:rFonts w:ascii="Times New Roman" w:hAnsi="Times New Roman" w:cs="Times New Roman"/>
          <w:sz w:val="24"/>
          <w:szCs w:val="24"/>
        </w:rPr>
      </w:pPr>
      <w:r w:rsidRPr="00472925">
        <w:rPr>
          <w:rFonts w:ascii="Times New Roman" w:hAnsi="Times New Roman" w:cs="Times New Roman"/>
          <w:sz w:val="24"/>
          <w:szCs w:val="24"/>
        </w:rPr>
        <w:t xml:space="preserve">Cette première partit du projet du cours «projet </w:t>
      </w:r>
      <w:proofErr w:type="spellStart"/>
      <w:r w:rsidRPr="00472925">
        <w:rPr>
          <w:rFonts w:ascii="Times New Roman" w:hAnsi="Times New Roman" w:cs="Times New Roman"/>
          <w:sz w:val="24"/>
          <w:szCs w:val="24"/>
        </w:rPr>
        <w:t>tutoré</w:t>
      </w:r>
      <w:proofErr w:type="spellEnd"/>
      <w:r w:rsidRPr="00472925">
        <w:rPr>
          <w:rFonts w:ascii="Times New Roman" w:hAnsi="Times New Roman" w:cs="Times New Roman"/>
          <w:sz w:val="24"/>
          <w:szCs w:val="24"/>
        </w:rPr>
        <w:t>» nous a permis d'en apprendre énormément sur ce qu'est un traceur GPS/GSM</w:t>
      </w:r>
      <w:r w:rsidR="008F15D5">
        <w:rPr>
          <w:rFonts w:ascii="Times New Roman" w:hAnsi="Times New Roman" w:cs="Times New Roman"/>
          <w:sz w:val="24"/>
          <w:szCs w:val="24"/>
        </w:rPr>
        <w:t xml:space="preserve">, </w:t>
      </w:r>
      <w:r w:rsidRPr="00472925">
        <w:rPr>
          <w:rFonts w:ascii="Times New Roman" w:hAnsi="Times New Roman" w:cs="Times New Roman"/>
          <w:sz w:val="24"/>
          <w:szCs w:val="24"/>
        </w:rPr>
        <w:t xml:space="preserve">mais aussi sur la carte </w:t>
      </w:r>
      <w:proofErr w:type="spellStart"/>
      <w:r w:rsidRPr="00472925">
        <w:rPr>
          <w:rFonts w:ascii="Times New Roman" w:hAnsi="Times New Roman" w:cs="Times New Roman"/>
          <w:sz w:val="24"/>
          <w:szCs w:val="24"/>
        </w:rPr>
        <w:t>Mikromédia</w:t>
      </w:r>
      <w:proofErr w:type="spellEnd"/>
      <w:r w:rsidRPr="00472925">
        <w:rPr>
          <w:rFonts w:ascii="Times New Roman" w:hAnsi="Times New Roman" w:cs="Times New Roman"/>
          <w:sz w:val="24"/>
          <w:szCs w:val="24"/>
        </w:rPr>
        <w:t>. Avant même d'avoir commenc</w:t>
      </w:r>
      <w:r w:rsidR="008F15D5">
        <w:rPr>
          <w:rFonts w:ascii="Times New Roman" w:hAnsi="Times New Roman" w:cs="Times New Roman"/>
          <w:sz w:val="24"/>
          <w:szCs w:val="24"/>
        </w:rPr>
        <w:t>é</w:t>
      </w:r>
      <w:r w:rsidRPr="00472925">
        <w:rPr>
          <w:rFonts w:ascii="Times New Roman" w:hAnsi="Times New Roman" w:cs="Times New Roman"/>
          <w:sz w:val="24"/>
          <w:szCs w:val="24"/>
        </w:rPr>
        <w:t xml:space="preserve"> l</w:t>
      </w:r>
      <w:r w:rsidR="008F15D5">
        <w:rPr>
          <w:rFonts w:ascii="Times New Roman" w:hAnsi="Times New Roman" w:cs="Times New Roman"/>
          <w:sz w:val="24"/>
          <w:szCs w:val="24"/>
        </w:rPr>
        <w:t>e</w:t>
      </w:r>
      <w:r w:rsidRPr="00472925">
        <w:rPr>
          <w:rFonts w:ascii="Times New Roman" w:hAnsi="Times New Roman" w:cs="Times New Roman"/>
          <w:sz w:val="24"/>
          <w:szCs w:val="24"/>
        </w:rPr>
        <w:t xml:space="preserve"> projet en </w:t>
      </w:r>
      <w:proofErr w:type="spellStart"/>
      <w:r w:rsidRPr="00472925">
        <w:rPr>
          <w:rFonts w:ascii="Times New Roman" w:hAnsi="Times New Roman" w:cs="Times New Roman"/>
          <w:sz w:val="24"/>
          <w:szCs w:val="24"/>
        </w:rPr>
        <w:t>lui même</w:t>
      </w:r>
      <w:proofErr w:type="spellEnd"/>
      <w:proofErr w:type="gramStart"/>
      <w:r w:rsidRPr="00472925">
        <w:rPr>
          <w:rFonts w:ascii="Times New Roman" w:hAnsi="Times New Roman" w:cs="Times New Roman"/>
          <w:sz w:val="24"/>
          <w:szCs w:val="24"/>
        </w:rPr>
        <w:t>,la</w:t>
      </w:r>
      <w:proofErr w:type="gramEnd"/>
      <w:r w:rsidRPr="00472925">
        <w:rPr>
          <w:rFonts w:ascii="Times New Roman" w:hAnsi="Times New Roman" w:cs="Times New Roman"/>
          <w:sz w:val="24"/>
          <w:szCs w:val="24"/>
        </w:rPr>
        <w:t xml:space="preserve"> partie théorique avec notre tuteur Monsieur TOUATI fut très enrichissant notamment avec les conseils précieux qu'il nous a donn</w:t>
      </w:r>
      <w:r w:rsidR="008F15D5">
        <w:rPr>
          <w:rFonts w:ascii="Times New Roman" w:hAnsi="Times New Roman" w:cs="Times New Roman"/>
          <w:sz w:val="24"/>
          <w:szCs w:val="24"/>
        </w:rPr>
        <w:t>és</w:t>
      </w:r>
      <w:r w:rsidRPr="00472925">
        <w:rPr>
          <w:rFonts w:ascii="Times New Roman" w:hAnsi="Times New Roman" w:cs="Times New Roman"/>
          <w:sz w:val="24"/>
          <w:szCs w:val="24"/>
        </w:rPr>
        <w:t xml:space="preserve"> pour la réalisation du projet traceur GPS/GSM.</w:t>
      </w:r>
    </w:p>
    <w:p w:rsidR="00685753" w:rsidRPr="00472925" w:rsidRDefault="00685753" w:rsidP="00685753">
      <w:pPr>
        <w:pStyle w:val="Sansinterligne"/>
        <w:rPr>
          <w:rFonts w:ascii="Times New Roman" w:hAnsi="Times New Roman" w:cs="Times New Roman"/>
          <w:sz w:val="24"/>
          <w:szCs w:val="24"/>
        </w:rPr>
      </w:pPr>
    </w:p>
    <w:p w:rsidR="00685753" w:rsidRPr="00472925" w:rsidRDefault="00685753" w:rsidP="00685753">
      <w:pPr>
        <w:pStyle w:val="Sansinterligne"/>
        <w:rPr>
          <w:rFonts w:ascii="Times New Roman" w:hAnsi="Times New Roman" w:cs="Times New Roman"/>
          <w:sz w:val="24"/>
          <w:szCs w:val="24"/>
        </w:rPr>
      </w:pPr>
      <w:r w:rsidRPr="00472925">
        <w:rPr>
          <w:rFonts w:ascii="Times New Roman" w:hAnsi="Times New Roman" w:cs="Times New Roman"/>
          <w:sz w:val="24"/>
          <w:szCs w:val="24"/>
        </w:rPr>
        <w:tab/>
      </w:r>
    </w:p>
    <w:p w:rsidR="00685753" w:rsidRPr="00472925" w:rsidRDefault="00685753" w:rsidP="00685753">
      <w:pPr>
        <w:pStyle w:val="Sansinterligne"/>
        <w:rPr>
          <w:rFonts w:ascii="Times New Roman" w:hAnsi="Times New Roman" w:cs="Times New Roman"/>
          <w:sz w:val="24"/>
          <w:szCs w:val="24"/>
        </w:rPr>
      </w:pPr>
      <w:r w:rsidRPr="00472925">
        <w:rPr>
          <w:rFonts w:ascii="Times New Roman" w:hAnsi="Times New Roman" w:cs="Times New Roman"/>
          <w:sz w:val="24"/>
          <w:szCs w:val="24"/>
        </w:rPr>
        <w:tab/>
        <w:t>Évoluer au sein d'un projet n'est pas qu'une histoire de travail personnel à rendre au professeur</w:t>
      </w:r>
      <w:r w:rsidR="008F15D5">
        <w:rPr>
          <w:rFonts w:ascii="Times New Roman" w:hAnsi="Times New Roman" w:cs="Times New Roman"/>
          <w:sz w:val="24"/>
          <w:szCs w:val="24"/>
        </w:rPr>
        <w:t xml:space="preserve">, </w:t>
      </w:r>
      <w:r w:rsidRPr="00472925">
        <w:rPr>
          <w:rFonts w:ascii="Times New Roman" w:hAnsi="Times New Roman" w:cs="Times New Roman"/>
          <w:sz w:val="24"/>
          <w:szCs w:val="24"/>
        </w:rPr>
        <w:t>mais il convient de comprendre quel est le but de ce projet et de travailler avec son binôme de la meilleur</w:t>
      </w:r>
      <w:r w:rsidR="008F15D5">
        <w:rPr>
          <w:rFonts w:ascii="Times New Roman" w:hAnsi="Times New Roman" w:cs="Times New Roman"/>
          <w:sz w:val="24"/>
          <w:szCs w:val="24"/>
        </w:rPr>
        <w:t xml:space="preserve">e </w:t>
      </w:r>
      <w:r w:rsidRPr="00472925">
        <w:rPr>
          <w:rFonts w:ascii="Times New Roman" w:hAnsi="Times New Roman" w:cs="Times New Roman"/>
          <w:sz w:val="24"/>
          <w:szCs w:val="24"/>
        </w:rPr>
        <w:t xml:space="preserve">des manières, chacun en apportant ses compétences que ce soit dans le social ou </w:t>
      </w:r>
      <w:proofErr w:type="gramStart"/>
      <w:r w:rsidRPr="00472925">
        <w:rPr>
          <w:rFonts w:ascii="Times New Roman" w:hAnsi="Times New Roman" w:cs="Times New Roman"/>
          <w:sz w:val="24"/>
          <w:szCs w:val="24"/>
        </w:rPr>
        <w:t>le</w:t>
      </w:r>
      <w:proofErr w:type="gramEnd"/>
      <w:r w:rsidRPr="00472925">
        <w:rPr>
          <w:rFonts w:ascii="Times New Roman" w:hAnsi="Times New Roman" w:cs="Times New Roman"/>
          <w:sz w:val="24"/>
          <w:szCs w:val="24"/>
        </w:rPr>
        <w:t xml:space="preserve"> technique.</w:t>
      </w:r>
    </w:p>
    <w:p w:rsidR="00685753" w:rsidRPr="00472925" w:rsidRDefault="00685753" w:rsidP="00685753">
      <w:pPr>
        <w:pStyle w:val="Sansinterligne"/>
        <w:rPr>
          <w:rFonts w:ascii="Times New Roman" w:hAnsi="Times New Roman" w:cs="Times New Roman"/>
          <w:sz w:val="24"/>
          <w:szCs w:val="24"/>
        </w:rPr>
      </w:pPr>
    </w:p>
    <w:p w:rsidR="00685753" w:rsidRPr="00472925" w:rsidRDefault="00685753" w:rsidP="00685753">
      <w:pPr>
        <w:pStyle w:val="Sansinterligne"/>
        <w:rPr>
          <w:rFonts w:ascii="Times New Roman" w:hAnsi="Times New Roman" w:cs="Times New Roman"/>
          <w:sz w:val="24"/>
          <w:szCs w:val="24"/>
        </w:rPr>
      </w:pPr>
      <w:r w:rsidRPr="00472925">
        <w:rPr>
          <w:rFonts w:ascii="Times New Roman" w:hAnsi="Times New Roman" w:cs="Times New Roman"/>
          <w:sz w:val="24"/>
          <w:szCs w:val="24"/>
        </w:rPr>
        <w:tab/>
        <w:t>En effet nous avons pu voir que lorsqu</w:t>
      </w:r>
      <w:r w:rsidR="008F15D5">
        <w:rPr>
          <w:rFonts w:ascii="Times New Roman" w:hAnsi="Times New Roman" w:cs="Times New Roman"/>
          <w:sz w:val="24"/>
          <w:szCs w:val="24"/>
        </w:rPr>
        <w:t>’</w:t>
      </w:r>
      <w:r w:rsidRPr="00472925">
        <w:rPr>
          <w:rFonts w:ascii="Times New Roman" w:hAnsi="Times New Roman" w:cs="Times New Roman"/>
          <w:sz w:val="24"/>
          <w:szCs w:val="24"/>
        </w:rPr>
        <w:t>un projet est assez conséquent il ne suffit pas de coder pour le réaliser</w:t>
      </w:r>
      <w:r w:rsidR="008F15D5">
        <w:rPr>
          <w:rFonts w:ascii="Times New Roman" w:hAnsi="Times New Roman" w:cs="Times New Roman"/>
          <w:sz w:val="24"/>
          <w:szCs w:val="24"/>
        </w:rPr>
        <w:t xml:space="preserve">, </w:t>
      </w:r>
      <w:r w:rsidRPr="00472925">
        <w:rPr>
          <w:rFonts w:ascii="Times New Roman" w:hAnsi="Times New Roman" w:cs="Times New Roman"/>
          <w:sz w:val="24"/>
          <w:szCs w:val="24"/>
        </w:rPr>
        <w:t xml:space="preserve">mais toute un plan de travail doit être planifier tout en faisant attention constamment au délai, de plus nous devions tout d'abord nous renseigné énormément sur le sujet avant de pouvoir commencer quoi que </w:t>
      </w:r>
      <w:proofErr w:type="spellStart"/>
      <w:r w:rsidRPr="00472925">
        <w:rPr>
          <w:rFonts w:ascii="Times New Roman" w:hAnsi="Times New Roman" w:cs="Times New Roman"/>
          <w:sz w:val="24"/>
          <w:szCs w:val="24"/>
        </w:rPr>
        <w:t>se</w:t>
      </w:r>
      <w:proofErr w:type="spellEnd"/>
      <w:r w:rsidRPr="00472925">
        <w:rPr>
          <w:rFonts w:ascii="Times New Roman" w:hAnsi="Times New Roman" w:cs="Times New Roman"/>
          <w:sz w:val="24"/>
          <w:szCs w:val="24"/>
        </w:rPr>
        <w:t xml:space="preserve"> </w:t>
      </w:r>
      <w:proofErr w:type="spellStart"/>
      <w:r w:rsidRPr="00472925">
        <w:rPr>
          <w:rFonts w:ascii="Times New Roman" w:hAnsi="Times New Roman" w:cs="Times New Roman"/>
          <w:sz w:val="24"/>
          <w:szCs w:val="24"/>
        </w:rPr>
        <w:t>soit</w:t>
      </w:r>
      <w:proofErr w:type="gramStart"/>
      <w:r w:rsidRPr="00472925">
        <w:rPr>
          <w:rFonts w:ascii="Times New Roman" w:hAnsi="Times New Roman" w:cs="Times New Roman"/>
          <w:sz w:val="24"/>
          <w:szCs w:val="24"/>
        </w:rPr>
        <w:t>,ainsi</w:t>
      </w:r>
      <w:proofErr w:type="spellEnd"/>
      <w:proofErr w:type="gramEnd"/>
      <w:r w:rsidRPr="00472925">
        <w:rPr>
          <w:rFonts w:ascii="Times New Roman" w:hAnsi="Times New Roman" w:cs="Times New Roman"/>
          <w:sz w:val="24"/>
          <w:szCs w:val="24"/>
        </w:rPr>
        <w:t xml:space="preserve"> des recherches ont était </w:t>
      </w:r>
      <w:proofErr w:type="spellStart"/>
      <w:r w:rsidRPr="00472925">
        <w:rPr>
          <w:rFonts w:ascii="Times New Roman" w:hAnsi="Times New Roman" w:cs="Times New Roman"/>
          <w:sz w:val="24"/>
          <w:szCs w:val="24"/>
        </w:rPr>
        <w:t>fais</w:t>
      </w:r>
      <w:proofErr w:type="spellEnd"/>
      <w:r w:rsidRPr="00472925">
        <w:rPr>
          <w:rFonts w:ascii="Times New Roman" w:hAnsi="Times New Roman" w:cs="Times New Roman"/>
          <w:sz w:val="24"/>
          <w:szCs w:val="24"/>
        </w:rPr>
        <w:t xml:space="preserve"> de manière générale</w:t>
      </w:r>
      <w:r w:rsidR="008F15D5">
        <w:rPr>
          <w:rFonts w:ascii="Times New Roman" w:hAnsi="Times New Roman" w:cs="Times New Roman"/>
          <w:sz w:val="24"/>
          <w:szCs w:val="24"/>
        </w:rPr>
        <w:t xml:space="preserve">, </w:t>
      </w:r>
      <w:r w:rsidRPr="00472925">
        <w:rPr>
          <w:rFonts w:ascii="Times New Roman" w:hAnsi="Times New Roman" w:cs="Times New Roman"/>
          <w:sz w:val="24"/>
          <w:szCs w:val="24"/>
        </w:rPr>
        <w:t>mais aussi dans un second temps des recherches plus orienté technique.</w:t>
      </w:r>
    </w:p>
    <w:p w:rsidR="00685753" w:rsidRPr="00472925" w:rsidRDefault="00685753" w:rsidP="00685753">
      <w:pPr>
        <w:pStyle w:val="Sansinterligne"/>
        <w:rPr>
          <w:rFonts w:ascii="Times New Roman" w:hAnsi="Times New Roman" w:cs="Times New Roman"/>
          <w:sz w:val="24"/>
          <w:szCs w:val="24"/>
        </w:rPr>
      </w:pPr>
    </w:p>
    <w:p w:rsidR="00685753" w:rsidRPr="00472925" w:rsidRDefault="00685753" w:rsidP="00685753">
      <w:pPr>
        <w:pStyle w:val="Sansinterligne"/>
        <w:rPr>
          <w:rFonts w:ascii="Times New Roman" w:hAnsi="Times New Roman" w:cs="Times New Roman"/>
          <w:sz w:val="24"/>
          <w:szCs w:val="24"/>
        </w:rPr>
      </w:pPr>
      <w:r w:rsidRPr="00472925">
        <w:rPr>
          <w:rFonts w:ascii="Times New Roman" w:hAnsi="Times New Roman" w:cs="Times New Roman"/>
          <w:sz w:val="24"/>
          <w:szCs w:val="24"/>
        </w:rPr>
        <w:tab/>
        <w:t>Nous avons rencontr</w:t>
      </w:r>
      <w:r w:rsidR="008F15D5">
        <w:rPr>
          <w:rFonts w:ascii="Times New Roman" w:hAnsi="Times New Roman" w:cs="Times New Roman"/>
          <w:sz w:val="24"/>
          <w:szCs w:val="24"/>
        </w:rPr>
        <w:t>é</w:t>
      </w:r>
      <w:r w:rsidRPr="00472925">
        <w:rPr>
          <w:rFonts w:ascii="Times New Roman" w:hAnsi="Times New Roman" w:cs="Times New Roman"/>
          <w:sz w:val="24"/>
          <w:szCs w:val="24"/>
        </w:rPr>
        <w:t xml:space="preserve"> quelque difficulté sur la recherche technique, car la programmation sur un microcontrôleur est une découverte pour </w:t>
      </w:r>
      <w:proofErr w:type="spellStart"/>
      <w:r w:rsidRPr="00472925">
        <w:rPr>
          <w:rFonts w:ascii="Times New Roman" w:hAnsi="Times New Roman" w:cs="Times New Roman"/>
          <w:sz w:val="24"/>
          <w:szCs w:val="24"/>
        </w:rPr>
        <w:t>nous.La</w:t>
      </w:r>
      <w:proofErr w:type="spellEnd"/>
      <w:r w:rsidRPr="00472925">
        <w:rPr>
          <w:rFonts w:ascii="Times New Roman" w:hAnsi="Times New Roman" w:cs="Times New Roman"/>
          <w:sz w:val="24"/>
          <w:szCs w:val="24"/>
        </w:rPr>
        <w:t xml:space="preserve"> plupart des taches ont était réaliser à temps vu qu'on s'est efforc</w:t>
      </w:r>
      <w:r w:rsidR="008F15D5">
        <w:rPr>
          <w:rFonts w:ascii="Times New Roman" w:hAnsi="Times New Roman" w:cs="Times New Roman"/>
          <w:sz w:val="24"/>
          <w:szCs w:val="24"/>
        </w:rPr>
        <w:t>é</w:t>
      </w:r>
      <w:r w:rsidRPr="00472925">
        <w:rPr>
          <w:rFonts w:ascii="Times New Roman" w:hAnsi="Times New Roman" w:cs="Times New Roman"/>
          <w:sz w:val="24"/>
          <w:szCs w:val="24"/>
        </w:rPr>
        <w:t xml:space="preserve"> a respect</w:t>
      </w:r>
      <w:r w:rsidR="008F15D5">
        <w:rPr>
          <w:rFonts w:ascii="Times New Roman" w:hAnsi="Times New Roman" w:cs="Times New Roman"/>
          <w:sz w:val="24"/>
          <w:szCs w:val="24"/>
        </w:rPr>
        <w:t>é</w:t>
      </w:r>
      <w:r w:rsidRPr="00472925">
        <w:rPr>
          <w:rFonts w:ascii="Times New Roman" w:hAnsi="Times New Roman" w:cs="Times New Roman"/>
          <w:sz w:val="24"/>
          <w:szCs w:val="24"/>
        </w:rPr>
        <w:t xml:space="preserve"> le calendrier prévisionnel et la plus grande des difficulté</w:t>
      </w:r>
      <w:r w:rsidR="008F15D5">
        <w:rPr>
          <w:rFonts w:ascii="Times New Roman" w:hAnsi="Times New Roman" w:cs="Times New Roman"/>
          <w:sz w:val="24"/>
          <w:szCs w:val="24"/>
        </w:rPr>
        <w:t xml:space="preserve">s </w:t>
      </w:r>
      <w:r w:rsidRPr="00472925">
        <w:rPr>
          <w:rFonts w:ascii="Times New Roman" w:hAnsi="Times New Roman" w:cs="Times New Roman"/>
          <w:sz w:val="24"/>
          <w:szCs w:val="24"/>
        </w:rPr>
        <w:t>a était de gérer la période d'examen qui nous a stopp</w:t>
      </w:r>
      <w:r w:rsidR="008F15D5">
        <w:rPr>
          <w:rFonts w:ascii="Times New Roman" w:hAnsi="Times New Roman" w:cs="Times New Roman"/>
          <w:sz w:val="24"/>
          <w:szCs w:val="24"/>
        </w:rPr>
        <w:t>és</w:t>
      </w:r>
      <w:r w:rsidRPr="00472925">
        <w:rPr>
          <w:rFonts w:ascii="Times New Roman" w:hAnsi="Times New Roman" w:cs="Times New Roman"/>
          <w:sz w:val="24"/>
          <w:szCs w:val="24"/>
        </w:rPr>
        <w:t xml:space="preserve"> sur nos démarche</w:t>
      </w:r>
      <w:r w:rsidR="008F15D5">
        <w:rPr>
          <w:rFonts w:ascii="Times New Roman" w:hAnsi="Times New Roman" w:cs="Times New Roman"/>
          <w:sz w:val="24"/>
          <w:szCs w:val="24"/>
        </w:rPr>
        <w:t xml:space="preserve">s </w:t>
      </w:r>
      <w:r w:rsidRPr="00472925">
        <w:rPr>
          <w:rFonts w:ascii="Times New Roman" w:hAnsi="Times New Roman" w:cs="Times New Roman"/>
          <w:sz w:val="24"/>
          <w:szCs w:val="24"/>
        </w:rPr>
        <w:t>concernant ce projet.</w:t>
      </w:r>
    </w:p>
    <w:p w:rsidR="00685753" w:rsidRPr="00472925" w:rsidRDefault="00685753" w:rsidP="00685753">
      <w:pPr>
        <w:pStyle w:val="Sansinterligne"/>
        <w:rPr>
          <w:rFonts w:ascii="Times New Roman" w:hAnsi="Times New Roman" w:cs="Times New Roman"/>
          <w:sz w:val="24"/>
          <w:szCs w:val="24"/>
        </w:rPr>
      </w:pPr>
    </w:p>
    <w:p w:rsidR="00685753" w:rsidRPr="00472925" w:rsidRDefault="00685753" w:rsidP="00685753">
      <w:pPr>
        <w:pStyle w:val="Sansinterligne"/>
        <w:rPr>
          <w:rFonts w:ascii="Times New Roman" w:hAnsi="Times New Roman" w:cs="Times New Roman"/>
          <w:sz w:val="24"/>
          <w:szCs w:val="24"/>
        </w:rPr>
      </w:pPr>
    </w:p>
    <w:p w:rsidR="00685753" w:rsidRPr="00472925" w:rsidRDefault="00685753" w:rsidP="00685753">
      <w:pPr>
        <w:pStyle w:val="Sansinterligne"/>
        <w:rPr>
          <w:rFonts w:ascii="Times New Roman" w:hAnsi="Times New Roman" w:cs="Times New Roman"/>
          <w:sz w:val="24"/>
          <w:szCs w:val="24"/>
        </w:rPr>
      </w:pPr>
      <w:r w:rsidRPr="00472925">
        <w:rPr>
          <w:rFonts w:ascii="Times New Roman" w:hAnsi="Times New Roman" w:cs="Times New Roman"/>
          <w:sz w:val="24"/>
          <w:szCs w:val="24"/>
        </w:rPr>
        <w:tab/>
      </w:r>
      <w:proofErr w:type="spellStart"/>
      <w:r w:rsidRPr="00472925">
        <w:rPr>
          <w:rFonts w:ascii="Times New Roman" w:hAnsi="Times New Roman" w:cs="Times New Roman"/>
          <w:sz w:val="24"/>
          <w:szCs w:val="24"/>
        </w:rPr>
        <w:t>Ainsi</w:t>
      </w:r>
      <w:proofErr w:type="gramStart"/>
      <w:r w:rsidRPr="00472925">
        <w:rPr>
          <w:rFonts w:ascii="Times New Roman" w:hAnsi="Times New Roman" w:cs="Times New Roman"/>
          <w:sz w:val="24"/>
          <w:szCs w:val="24"/>
        </w:rPr>
        <w:t>,nous</w:t>
      </w:r>
      <w:proofErr w:type="spellEnd"/>
      <w:proofErr w:type="gramEnd"/>
      <w:r w:rsidRPr="00472925">
        <w:rPr>
          <w:rFonts w:ascii="Times New Roman" w:hAnsi="Times New Roman" w:cs="Times New Roman"/>
          <w:sz w:val="24"/>
          <w:szCs w:val="24"/>
        </w:rPr>
        <w:t xml:space="preserve"> avons appris énormément en cette première partit du projet  et acquis une expérience supplémentaire qui nous a permis de mieux comprendre à quoi sert de planifier, de s'organiser et de respecter des délais</w:t>
      </w:r>
      <w:r w:rsidR="008F15D5">
        <w:rPr>
          <w:rFonts w:ascii="Times New Roman" w:hAnsi="Times New Roman" w:cs="Times New Roman"/>
          <w:sz w:val="24"/>
          <w:szCs w:val="24"/>
        </w:rPr>
        <w:t xml:space="preserve">, </w:t>
      </w:r>
      <w:r w:rsidRPr="00472925">
        <w:rPr>
          <w:rFonts w:ascii="Times New Roman" w:hAnsi="Times New Roman" w:cs="Times New Roman"/>
          <w:sz w:val="24"/>
          <w:szCs w:val="24"/>
        </w:rPr>
        <w:t>car nous devons maintenant attaquer le développement sur microcontrôleur qui sera un autre challenge très intéressant pour nous.</w:t>
      </w:r>
    </w:p>
    <w:p w:rsidR="00685753" w:rsidRPr="00472925" w:rsidRDefault="00685753" w:rsidP="00685753">
      <w:pPr>
        <w:pStyle w:val="Style1"/>
        <w:numPr>
          <w:ilvl w:val="0"/>
          <w:numId w:val="0"/>
        </w:numPr>
        <w:rPr>
          <w:rFonts w:ascii="Times New Roman" w:hAnsi="Times New Roman" w:cs="Times New Roman"/>
        </w:rPr>
      </w:pPr>
    </w:p>
    <w:sectPr w:rsidR="00685753" w:rsidRPr="00472925" w:rsidSect="00DF20E5">
      <w:headerReference w:type="default" r:id="rId34"/>
      <w:footerReference w:type="default" r:id="rId35"/>
      <w:pgSz w:w="11906" w:h="16838"/>
      <w:pgMar w:top="1417" w:right="1274" w:bottom="993" w:left="1417" w:header="720" w:footer="720" w:gutter="0"/>
      <w:cols w:space="72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029E" w:rsidRDefault="0032029E" w:rsidP="00E930A1">
      <w:pPr>
        <w:spacing w:after="0" w:line="240" w:lineRule="auto"/>
      </w:pPr>
      <w:r>
        <w:separator/>
      </w:r>
    </w:p>
  </w:endnote>
  <w:endnote w:type="continuationSeparator" w:id="0">
    <w:p w:rsidR="0032029E" w:rsidRDefault="0032029E" w:rsidP="00E930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font266">
    <w:altName w:val="Times New Roman"/>
    <w:charset w:val="00"/>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icrosoft YaHei">
    <w:panose1 w:val="020B0503020204020204"/>
    <w:charset w:val="86"/>
    <w:family w:val="swiss"/>
    <w:pitch w:val="variable"/>
    <w:sig w:usb0="80000287" w:usb1="28CF3C52" w:usb2="00000016" w:usb3="00000000" w:csb0="0004001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C39" w:rsidRDefault="0083487C">
    <w:pPr>
      <w:pStyle w:val="Pieddepage"/>
    </w:pPr>
    <w:r>
      <w:rPr>
        <w:noProof/>
        <w:lang w:eastAsia="fr-FR"/>
      </w:rPr>
      <mc:AlternateContent>
        <mc:Choice Requires="wps">
          <w:drawing>
            <wp:anchor distT="0" distB="0" distL="114300" distR="114300" simplePos="0" relativeHeight="251657728" behindDoc="0" locked="0" layoutInCell="1" allowOverlap="1">
              <wp:simplePos x="0" y="0"/>
              <wp:positionH relativeFrom="page">
                <wp:posOffset>3507105</wp:posOffset>
              </wp:positionH>
              <wp:positionV relativeFrom="page">
                <wp:posOffset>10119360</wp:posOffset>
              </wp:positionV>
              <wp:extent cx="546735" cy="238760"/>
              <wp:effectExtent l="17145" t="15240" r="17145" b="22225"/>
              <wp:wrapNone/>
              <wp:docPr id="5"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 cy="238760"/>
                      </a:xfrm>
                      <a:prstGeom prst="bracketPair">
                        <a:avLst>
                          <a:gd name="adj" fmla="val 16667"/>
                        </a:avLst>
                      </a:prstGeom>
                      <a:solidFill>
                        <a:srgbClr val="FFFFFF"/>
                      </a:solidFill>
                      <a:ln w="28575">
                        <a:solidFill>
                          <a:srgbClr val="808080"/>
                        </a:solidFill>
                        <a:round/>
                        <a:headEnd/>
                        <a:tailEnd/>
                      </a:ln>
                    </wps:spPr>
                    <wps:txbx>
                      <w:txbxContent>
                        <w:p w:rsidR="00947C39" w:rsidRDefault="00947C39">
                          <w:pPr>
                            <w:jc w:val="center"/>
                          </w:pPr>
                          <w:r>
                            <w:fldChar w:fldCharType="begin"/>
                          </w:r>
                          <w:r>
                            <w:instrText>PAGE    \* MERGEFORMAT</w:instrText>
                          </w:r>
                          <w:r>
                            <w:fldChar w:fldCharType="separate"/>
                          </w:r>
                          <w:r w:rsidR="006764F8">
                            <w:rPr>
                              <w:noProof/>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2" type="#_x0000_t185" style="position:absolute;margin-left:276.15pt;margin-top:796.8pt;width:43.05pt;height:18.8pt;z-index:251657728;visibility:visible;mso-wrap-style:square;mso-width-percent:100;mso-height-percent:0;mso-wrap-distance-left:9pt;mso-wrap-distance-top:0;mso-wrap-distance-right:9pt;mso-wrap-distance-bottom:0;mso-position-horizontal:absolute;mso-position-horizontal-relative:page;mso-position-vertical:absolute;mso-position-vertical-relative:page;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" filled="t" strokecolor="gray" strokeweight="2.25pt">
              <v:textbox inset=",0,,0">
                <w:txbxContent>
                  <w:p w:rsidR="00947C39" w:rsidRDefault="00947C39">
                    <w:pPr>
                      <w:jc w:val="center"/>
                    </w:pPr>
                    <w:r>
                      <w:fldChar w:fldCharType="begin"/>
                    </w:r>
                    <w:r>
                      <w:instrText>PAGE    \* MERGEFORMAT</w:instrText>
                    </w:r>
                    <w:r>
                      <w:fldChar w:fldCharType="separate"/>
                    </w:r>
                    <w:r w:rsidR="006764F8">
                      <w:rPr>
                        <w:noProof/>
                      </w:rPr>
                      <w:t>2</w:t>
                    </w:r>
                    <w:r>
                      <w:fldChar w:fldCharType="end"/>
                    </w:r>
                  </w:p>
                </w:txbxContent>
              </v:textbox>
              <w10:wrap anchorx="page" anchory="page"/>
            </v:shape>
          </w:pict>
        </mc:Fallback>
      </mc:AlternateContent>
    </w:r>
    <w:r>
      <w:rPr>
        <w:noProof/>
        <w:lang w:eastAsia="fr-FR"/>
      </w:rPr>
      <mc:AlternateContent>
        <mc:Choice Requires="wps">
          <w:drawing>
            <wp:anchor distT="0" distB="0" distL="114300" distR="114300" simplePos="0" relativeHeight="251656704" behindDoc="0" locked="0" layoutInCell="1" allowOverlap="1">
              <wp:simplePos x="0" y="0"/>
              <wp:positionH relativeFrom="page">
                <wp:posOffset>1022350</wp:posOffset>
              </wp:positionH>
              <wp:positionV relativeFrom="page">
                <wp:posOffset>10241915</wp:posOffset>
              </wp:positionV>
              <wp:extent cx="5518150" cy="0"/>
              <wp:effectExtent l="12700" t="12065" r="12700" b="6985"/>
              <wp:wrapNone/>
              <wp:docPr id="3"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9CDEFA5" id="_x0000_t32" coordsize="21600,21600" o:spt="32" o:oned="t" path="m,l21600,21600e" filled="f">
              <v:path arrowok="t" fillok="f" o:connecttype="none"/>
              <o:lock v:ext="edit" shapetype="t"/>
            </v:shapetype>
            <v:shape id="AutoShape 21" o:spid="_x0000_s1026" type="#_x0000_t32" style="position:absolute;margin-left:80.5pt;margin-top:806.45pt;width:434.5pt;height:0;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" strokecolor="gray" strokeweight="1pt">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029E" w:rsidRDefault="0032029E" w:rsidP="00E930A1">
      <w:pPr>
        <w:spacing w:after="0" w:line="240" w:lineRule="auto"/>
      </w:pPr>
      <w:r>
        <w:separator/>
      </w:r>
    </w:p>
  </w:footnote>
  <w:footnote w:type="continuationSeparator" w:id="0">
    <w:p w:rsidR="0032029E" w:rsidRDefault="0032029E" w:rsidP="00E930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C39" w:rsidRDefault="00947C39" w:rsidP="00567D3C">
    <w:pPr>
      <w:pStyle w:val="En-tte"/>
    </w:pPr>
    <w:r>
      <w:t xml:space="preserve">RAPPORT DU </w:t>
    </w:r>
    <w:r w:rsidRPr="000564B9">
      <w:t>PROJET TUTORE M1</w:t>
    </w:r>
    <w:r w:rsidR="0083487C">
      <w:rPr>
        <w:noProof/>
        <w:lang w:eastAsia="fr-FR"/>
      </w:rPr>
      <mc:AlternateContent>
        <mc:Choice Requires="wpg">
          <w:drawing>
            <wp:anchor distT="0" distB="0" distL="114300" distR="114300" simplePos="0" relativeHeight="251658752" behindDoc="0" locked="0" layoutInCell="1" allowOverlap="1">
              <wp:simplePos x="0" y="0"/>
              <wp:positionH relativeFrom="page">
                <wp:posOffset>913765</wp:posOffset>
              </wp:positionH>
              <wp:positionV relativeFrom="page">
                <wp:posOffset>276225</wp:posOffset>
              </wp:positionV>
              <wp:extent cx="5830570" cy="365760"/>
              <wp:effectExtent l="13335" t="19050" r="13970" b="0"/>
              <wp:wrapNone/>
              <wp:docPr id="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0570" cy="365760"/>
                        <a:chOff x="1778" y="533"/>
                        <a:chExt cx="8698" cy="365760"/>
                      </a:xfrm>
                    </wpg:grpSpPr>
                    <wps:wsp>
                      <wps:cNvPr id="7" name="AutoShape 12"/>
                      <wps:cNvCnPr>
                        <a:cxnSpLocks noChangeShapeType="1"/>
                      </wps:cNvCnPr>
                      <wps:spPr bwMode="auto">
                        <a:xfrm>
                          <a:off x="1778" y="183413"/>
                          <a:ext cx="8698"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wps:wsp>
                      <wps:cNvPr id="8" name="AutoShape 13"/>
                      <wps:cNvSpPr>
                        <a:spLocks noChangeArrowheads="1"/>
                      </wps:cNvSpPr>
                      <wps:spPr bwMode="auto">
                        <a:xfrm>
                          <a:off x="5718" y="533"/>
                          <a:ext cx="792" cy="16839"/>
                        </a:xfrm>
                        <a:prstGeom prst="bracketPair">
                          <a:avLst>
                            <a:gd name="adj" fmla="val 16667"/>
                          </a:avLst>
                        </a:prstGeom>
                        <a:solidFill>
                          <a:srgbClr val="FFFFFF"/>
                        </a:solidFill>
                        <a:ln w="28575">
                          <a:solidFill>
                            <a:srgbClr val="808080"/>
                          </a:solidFill>
                          <a:round/>
                          <a:headEnd/>
                          <a:tailEnd/>
                        </a:ln>
                      </wps:spPr>
                      <wps:txbx>
                        <w:txbxContent>
                          <w:p w:rsidR="00947C39" w:rsidRDefault="00947C39">
                            <w:pPr>
                              <w:jc w:val="center"/>
                            </w:pPr>
                            <w:r>
                              <w:fldChar w:fldCharType="begin"/>
                            </w:r>
                            <w:r>
                              <w:instrText>PAGE    \* MERGEFORMAT</w:instrText>
                            </w:r>
                            <w:r>
                              <w:fldChar w:fldCharType="separate"/>
                            </w:r>
                            <w:r w:rsidR="006764F8">
                              <w:rPr>
                                <w:noProof/>
                              </w:rPr>
                              <w:t>2</w:t>
                            </w:r>
                            <w:r>
                              <w:fldChar w:fldCharType="end"/>
                            </w:r>
                          </w:p>
                        </w:txbxContent>
                      </wps:txbx>
                      <wps:bodyPr rot="0" vert="horz" wrap="square" lIns="91440" tIns="0" rIns="91440" bIns="0" anchor="t" anchorCtr="0" upright="1">
                        <a:noAutofit/>
                      </wps:bodyPr>
                    </wps:wsp>
                  </wpg:wgp>
                </a:graphicData>
              </a:graphic>
              <wp14:sizeRelH relativeFrom="margin">
                <wp14:pctWidth>100000</wp14:pctWidth>
              </wp14:sizeRelH>
              <wp14:sizeRelV relativeFrom="page">
                <wp14:pctHeight>0</wp14:pctHeight>
              </wp14:sizeRelV>
            </wp:anchor>
          </w:drawing>
        </mc:Choice>
        <mc:Fallback>
          <w:pict>
            <v:group id="Group 3" o:spid="_x0000_s1029" style="position:absolute;margin-left:71.95pt;margin-top:21.75pt;width:459.1pt;height:28.8pt;z-index:251658752;mso-width-percent:1000;mso-position-horizontal-relative:page;mso-position-vertical-relative:page;mso-width-percent:1000;mso-width-relative:margin" coordorigin="1778,533" coordsize="8698,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">
              <v:shapetype id="_x0000_t32" coordsize="21600,21600" o:spt="32" o:oned="t" path="m,l21600,21600e" filled="f">
                <v:path arrowok="t" fillok="f" o:connecttype="none"/>
                <o:lock v:ext="edit" shapetype="t"/>
              </v:shapetype>
              <v:shape id="AutoShape 12" o:spid="_x0000_s1030" type="#_x0000_t32" style="position:absolute;left:1778;top:183413;width:86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bpo8MAAADaAAAADwAAAGRycy9kb3ducmV2LnhtbESPQWvCQBSE7wX/w/IEb3WjSBtSVxFB&#10;aPDQVr309si+JqHZt2H3VWN/fbcgeBxm5htmuR5cp84UYuvZwGyagSKuvG25NnA67h5zUFGQLXae&#10;ycCVIqxXo4clFtZf+IPOB6lVgnAs0EAj0hdax6ohh3Hqe+LkffngUJIMtbYBLwnuOj3PsiftsOW0&#10;0GBP24aq78OPM9CJDfvfeSkhey/fFqf8M0cqjZmMh80LKKFB7uFb+9UaeIb/K+kG6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m6aPDAAAA2gAAAA8AAAAAAAAAAAAA&#10;AAAAoQIAAGRycy9kb3ducmV2LnhtbFBLBQYAAAAABAAEAPkAAACRAwAAAAA=&#10;" strokecolor="gray" strokeweight="1p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13" o:spid="_x0000_s1031" type="#_x0000_t185" style="position:absolute;left:5718;top:533;width:792;height:16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5ZcsEA&#10;AADaAAAADwAAAGRycy9kb3ducmV2LnhtbERP3WrCMBS+H/gO4QjezVTdRKtpcWNjYwzBnwc4NMe2&#10;tjmpSdTu7ZeLwS4/vv913ptW3Mj52rKCyTgBQVxYXXOp4Hh4f1yA8AFZY2uZFPyQhzwbPKwx1fbO&#10;O7rtQyliCPsUFVQhdKmUvqjIoB/bjjhyJ+sMhghdKbXDeww3rZwmyVwarDk2VNjRa0VFs78aBVv3&#10;PbPPH9vr8sW8nZ+ay6UJ/ZdSo2G/WYEI1Id/8Z/7UyuIW+OVe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eWXLBAAAA2gAAAA8AAAAAAAAAAAAAAAAAmAIAAGRycy9kb3du&#10;cmV2LnhtbFBLBQYAAAAABAAEAPUAAACGAwAAAAA=&#10;" filled="t" strokecolor="gray" strokeweight="2.25pt">
                <v:textbox inset=",0,,0">
                  <w:txbxContent>
                    <w:p w:rsidR="00947C39" w:rsidRDefault="00947C39">
                      <w:pPr>
                        <w:jc w:val="center"/>
                      </w:pPr>
                      <w:r>
                        <w:fldChar w:fldCharType="begin"/>
                      </w:r>
                      <w:r>
                        <w:instrText>PAGE    \* MERGEFORMAT</w:instrText>
                      </w:r>
                      <w:r>
                        <w:fldChar w:fldCharType="separate"/>
                      </w:r>
                      <w:r w:rsidR="006764F8">
                        <w:rPr>
                          <w:noProof/>
                        </w:rPr>
                        <w:t>2</w:t>
                      </w:r>
                      <w:r>
                        <w:fldChar w:fldCharType="end"/>
                      </w:r>
                    </w:p>
                  </w:txbxContent>
                </v:textbox>
              </v:shape>
              <w10:wrap anchorx="page" anchory="page"/>
            </v:group>
          </w:pict>
        </mc:Fallback>
      </mc:AlternateContent>
    </w:r>
    <w:r>
      <w:t xml:space="preserve"> : Traceur GPS/GSM </w:t>
    </w:r>
    <w: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pStyle w:val="Titre7"/>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3C667BC2"/>
    <w:name w:val="WWNum11"/>
    <w:lvl w:ilvl="0">
      <w:start w:val="1"/>
      <w:numFmt w:val="decimal"/>
      <w:pStyle w:val="Style1"/>
      <w:lvlText w:val="%1."/>
      <w:lvlJc w:val="left"/>
      <w:pPr>
        <w:tabs>
          <w:tab w:val="num" w:pos="0"/>
        </w:tabs>
        <w:ind w:left="360" w:hanging="360"/>
      </w:pPr>
    </w:lvl>
    <w:lvl w:ilvl="1">
      <w:start w:val="1"/>
      <w:numFmt w:val="decimal"/>
      <w:pStyle w:val="Style2"/>
      <w:lvlText w:val="%1.%2."/>
      <w:lvlJc w:val="left"/>
      <w:pPr>
        <w:tabs>
          <w:tab w:val="num" w:pos="0"/>
        </w:tabs>
        <w:ind w:left="792" w:hanging="432"/>
      </w:pPr>
    </w:lvl>
    <w:lvl w:ilvl="2">
      <w:start w:val="1"/>
      <w:numFmt w:val="decimal"/>
      <w:pStyle w:val="Style3"/>
      <w:lvlText w:val="%1.%2.%3."/>
      <w:lvlJc w:val="left"/>
      <w:pPr>
        <w:tabs>
          <w:tab w:val="num" w:pos="0"/>
        </w:tabs>
        <w:ind w:left="1224" w:hanging="504"/>
      </w:pPr>
    </w:lvl>
    <w:lvl w:ilvl="3">
      <w:start w:val="1"/>
      <w:numFmt w:val="decimal"/>
      <w:pStyle w:val="Style4"/>
      <w:lvlText w:val="%1.%2.%3.%4."/>
      <w:lvlJc w:val="left"/>
      <w:pPr>
        <w:tabs>
          <w:tab w:val="num" w:pos="0"/>
        </w:tabs>
        <w:ind w:left="1728" w:hanging="648"/>
      </w:pPr>
    </w:lvl>
    <w:lvl w:ilvl="4">
      <w:start w:val="1"/>
      <w:numFmt w:val="decimal"/>
      <w:pStyle w:val="Style5"/>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nsid w:val="00000003"/>
    <w:multiLevelType w:val="multilevel"/>
    <w:tmpl w:val="00000003"/>
    <w:name w:val="WWNum14"/>
    <w:lvl w:ilvl="0">
      <w:start w:val="1"/>
      <w:numFmt w:val="bullet"/>
      <w:lvlText w:val="-"/>
      <w:lvlJc w:val="left"/>
      <w:pPr>
        <w:tabs>
          <w:tab w:val="num" w:pos="0"/>
        </w:tabs>
        <w:ind w:left="2088" w:hanging="360"/>
      </w:pPr>
      <w:rPr>
        <w:rFonts w:ascii="Calibri" w:hAnsi="Calibri" w:cs="font266"/>
      </w:rPr>
    </w:lvl>
    <w:lvl w:ilvl="1">
      <w:start w:val="1"/>
      <w:numFmt w:val="bullet"/>
      <w:lvlText w:val="o"/>
      <w:lvlJc w:val="left"/>
      <w:pPr>
        <w:tabs>
          <w:tab w:val="num" w:pos="0"/>
        </w:tabs>
        <w:ind w:left="2808" w:hanging="360"/>
      </w:pPr>
      <w:rPr>
        <w:rFonts w:ascii="Courier New" w:hAnsi="Courier New" w:cs="Courier New"/>
      </w:rPr>
    </w:lvl>
    <w:lvl w:ilvl="2">
      <w:start w:val="1"/>
      <w:numFmt w:val="bullet"/>
      <w:lvlText w:val=""/>
      <w:lvlJc w:val="left"/>
      <w:pPr>
        <w:tabs>
          <w:tab w:val="num" w:pos="0"/>
        </w:tabs>
        <w:ind w:left="3528" w:hanging="360"/>
      </w:pPr>
      <w:rPr>
        <w:rFonts w:ascii="Wingdings" w:hAnsi="Wingdings"/>
      </w:rPr>
    </w:lvl>
    <w:lvl w:ilvl="3">
      <w:start w:val="1"/>
      <w:numFmt w:val="bullet"/>
      <w:lvlText w:val=""/>
      <w:lvlJc w:val="left"/>
      <w:pPr>
        <w:tabs>
          <w:tab w:val="num" w:pos="0"/>
        </w:tabs>
        <w:ind w:left="4248" w:hanging="360"/>
      </w:pPr>
      <w:rPr>
        <w:rFonts w:ascii="Symbol" w:hAnsi="Symbol"/>
      </w:rPr>
    </w:lvl>
    <w:lvl w:ilvl="4">
      <w:start w:val="1"/>
      <w:numFmt w:val="bullet"/>
      <w:lvlText w:val="o"/>
      <w:lvlJc w:val="left"/>
      <w:pPr>
        <w:tabs>
          <w:tab w:val="num" w:pos="0"/>
        </w:tabs>
        <w:ind w:left="4968" w:hanging="360"/>
      </w:pPr>
      <w:rPr>
        <w:rFonts w:ascii="Courier New" w:hAnsi="Courier New" w:cs="Courier New"/>
      </w:rPr>
    </w:lvl>
    <w:lvl w:ilvl="5">
      <w:start w:val="1"/>
      <w:numFmt w:val="bullet"/>
      <w:lvlText w:val=""/>
      <w:lvlJc w:val="left"/>
      <w:pPr>
        <w:tabs>
          <w:tab w:val="num" w:pos="0"/>
        </w:tabs>
        <w:ind w:left="5688" w:hanging="360"/>
      </w:pPr>
      <w:rPr>
        <w:rFonts w:ascii="Wingdings" w:hAnsi="Wingdings"/>
      </w:rPr>
    </w:lvl>
    <w:lvl w:ilvl="6">
      <w:start w:val="1"/>
      <w:numFmt w:val="bullet"/>
      <w:lvlText w:val=""/>
      <w:lvlJc w:val="left"/>
      <w:pPr>
        <w:tabs>
          <w:tab w:val="num" w:pos="0"/>
        </w:tabs>
        <w:ind w:left="6408" w:hanging="360"/>
      </w:pPr>
      <w:rPr>
        <w:rFonts w:ascii="Symbol" w:hAnsi="Symbol"/>
      </w:rPr>
    </w:lvl>
    <w:lvl w:ilvl="7">
      <w:start w:val="1"/>
      <w:numFmt w:val="bullet"/>
      <w:lvlText w:val="o"/>
      <w:lvlJc w:val="left"/>
      <w:pPr>
        <w:tabs>
          <w:tab w:val="num" w:pos="0"/>
        </w:tabs>
        <w:ind w:left="7128" w:hanging="360"/>
      </w:pPr>
      <w:rPr>
        <w:rFonts w:ascii="Courier New" w:hAnsi="Courier New" w:cs="Courier New"/>
      </w:rPr>
    </w:lvl>
    <w:lvl w:ilvl="8">
      <w:start w:val="1"/>
      <w:numFmt w:val="bullet"/>
      <w:lvlText w:val=""/>
      <w:lvlJc w:val="left"/>
      <w:pPr>
        <w:tabs>
          <w:tab w:val="num" w:pos="0"/>
        </w:tabs>
        <w:ind w:left="7848" w:hanging="360"/>
      </w:pPr>
      <w:rPr>
        <w:rFonts w:ascii="Wingdings" w:hAnsi="Wingdings"/>
      </w:rPr>
    </w:lvl>
  </w:abstractNum>
  <w:abstractNum w:abstractNumId="3">
    <w:nsid w:val="00000004"/>
    <w:multiLevelType w:val="multilevel"/>
    <w:tmpl w:val="00000004"/>
    <w:name w:val="WWNum24"/>
    <w:lvl w:ilvl="0">
      <w:start w:val="1"/>
      <w:numFmt w:val="bullet"/>
      <w:lvlText w:val=""/>
      <w:lvlJc w:val="left"/>
      <w:pPr>
        <w:tabs>
          <w:tab w:val="num" w:pos="0"/>
        </w:tabs>
        <w:ind w:left="1440" w:hanging="360"/>
      </w:pPr>
      <w:rPr>
        <w:rFonts w:ascii="Symbol" w:hAnsi="Symbol"/>
      </w:rPr>
    </w:lvl>
    <w:lvl w:ilvl="1">
      <w:start w:val="1"/>
      <w:numFmt w:val="bullet"/>
      <w:lvlText w:val="o"/>
      <w:lvlJc w:val="left"/>
      <w:pPr>
        <w:tabs>
          <w:tab w:val="num" w:pos="0"/>
        </w:tabs>
        <w:ind w:left="2160" w:hanging="360"/>
      </w:pPr>
      <w:rPr>
        <w:rFonts w:ascii="Courier New" w:hAnsi="Courier New" w:cs="Courier New"/>
      </w:rPr>
    </w:lvl>
    <w:lvl w:ilvl="2">
      <w:start w:val="1"/>
      <w:numFmt w:val="bullet"/>
      <w:lvlText w:val=""/>
      <w:lvlJc w:val="left"/>
      <w:pPr>
        <w:tabs>
          <w:tab w:val="num" w:pos="0"/>
        </w:tabs>
        <w:ind w:left="2880" w:hanging="360"/>
      </w:pPr>
      <w:rPr>
        <w:rFonts w:ascii="Wingdings" w:hAnsi="Wingdings"/>
      </w:rPr>
    </w:lvl>
    <w:lvl w:ilvl="3">
      <w:start w:val="1"/>
      <w:numFmt w:val="bullet"/>
      <w:lvlText w:val=""/>
      <w:lvlJc w:val="left"/>
      <w:pPr>
        <w:tabs>
          <w:tab w:val="num" w:pos="0"/>
        </w:tabs>
        <w:ind w:left="3600" w:hanging="360"/>
      </w:pPr>
      <w:rPr>
        <w:rFonts w:ascii="Symbol" w:hAnsi="Symbol"/>
      </w:rPr>
    </w:lvl>
    <w:lvl w:ilvl="4">
      <w:start w:val="1"/>
      <w:numFmt w:val="bullet"/>
      <w:lvlText w:val="o"/>
      <w:lvlJc w:val="left"/>
      <w:pPr>
        <w:tabs>
          <w:tab w:val="num" w:pos="0"/>
        </w:tabs>
        <w:ind w:left="4320" w:hanging="360"/>
      </w:pPr>
      <w:rPr>
        <w:rFonts w:ascii="Courier New" w:hAnsi="Courier New" w:cs="Courier New"/>
      </w:rPr>
    </w:lvl>
    <w:lvl w:ilvl="5">
      <w:start w:val="1"/>
      <w:numFmt w:val="bullet"/>
      <w:lvlText w:val=""/>
      <w:lvlJc w:val="left"/>
      <w:pPr>
        <w:tabs>
          <w:tab w:val="num" w:pos="0"/>
        </w:tabs>
        <w:ind w:left="5040" w:hanging="360"/>
      </w:pPr>
      <w:rPr>
        <w:rFonts w:ascii="Wingdings" w:hAnsi="Wingdings"/>
      </w:rPr>
    </w:lvl>
    <w:lvl w:ilvl="6">
      <w:start w:val="1"/>
      <w:numFmt w:val="bullet"/>
      <w:lvlText w:val=""/>
      <w:lvlJc w:val="left"/>
      <w:pPr>
        <w:tabs>
          <w:tab w:val="num" w:pos="0"/>
        </w:tabs>
        <w:ind w:left="5760" w:hanging="360"/>
      </w:pPr>
      <w:rPr>
        <w:rFonts w:ascii="Symbol" w:hAnsi="Symbol"/>
      </w:rPr>
    </w:lvl>
    <w:lvl w:ilvl="7">
      <w:start w:val="1"/>
      <w:numFmt w:val="bullet"/>
      <w:lvlText w:val="o"/>
      <w:lvlJc w:val="left"/>
      <w:pPr>
        <w:tabs>
          <w:tab w:val="num" w:pos="0"/>
        </w:tabs>
        <w:ind w:left="6480" w:hanging="360"/>
      </w:pPr>
      <w:rPr>
        <w:rFonts w:ascii="Courier New" w:hAnsi="Courier New" w:cs="Courier New"/>
      </w:rPr>
    </w:lvl>
    <w:lvl w:ilvl="8">
      <w:start w:val="1"/>
      <w:numFmt w:val="bullet"/>
      <w:lvlText w:val=""/>
      <w:lvlJc w:val="left"/>
      <w:pPr>
        <w:tabs>
          <w:tab w:val="num" w:pos="0"/>
        </w:tabs>
        <w:ind w:left="7200" w:hanging="360"/>
      </w:pPr>
      <w:rPr>
        <w:rFonts w:ascii="Wingdings" w:hAnsi="Wingdings"/>
      </w:rPr>
    </w:lvl>
  </w:abstractNum>
  <w:abstractNum w:abstractNumId="4">
    <w:nsid w:val="00000005"/>
    <w:multiLevelType w:val="multilevel"/>
    <w:tmpl w:val="00000005"/>
    <w:name w:val="WWNum25"/>
    <w:lvl w:ilvl="0">
      <w:start w:val="1"/>
      <w:numFmt w:val="bullet"/>
      <w:lvlText w:val=""/>
      <w:lvlJc w:val="left"/>
      <w:pPr>
        <w:tabs>
          <w:tab w:val="num" w:pos="0"/>
        </w:tabs>
        <w:ind w:left="1944" w:hanging="360"/>
      </w:pPr>
      <w:rPr>
        <w:rFonts w:ascii="Symbol" w:hAnsi="Symbol"/>
      </w:rPr>
    </w:lvl>
    <w:lvl w:ilvl="1">
      <w:start w:val="1"/>
      <w:numFmt w:val="bullet"/>
      <w:lvlText w:val="o"/>
      <w:lvlJc w:val="left"/>
      <w:pPr>
        <w:tabs>
          <w:tab w:val="num" w:pos="0"/>
        </w:tabs>
        <w:ind w:left="2664" w:hanging="360"/>
      </w:pPr>
      <w:rPr>
        <w:rFonts w:ascii="Courier New" w:hAnsi="Courier New" w:cs="Courier New"/>
      </w:rPr>
    </w:lvl>
    <w:lvl w:ilvl="2">
      <w:start w:val="1"/>
      <w:numFmt w:val="bullet"/>
      <w:lvlText w:val=""/>
      <w:lvlJc w:val="left"/>
      <w:pPr>
        <w:tabs>
          <w:tab w:val="num" w:pos="0"/>
        </w:tabs>
        <w:ind w:left="3384" w:hanging="360"/>
      </w:pPr>
      <w:rPr>
        <w:rFonts w:ascii="Wingdings" w:hAnsi="Wingdings"/>
      </w:rPr>
    </w:lvl>
    <w:lvl w:ilvl="3">
      <w:start w:val="1"/>
      <w:numFmt w:val="bullet"/>
      <w:lvlText w:val=""/>
      <w:lvlJc w:val="left"/>
      <w:pPr>
        <w:tabs>
          <w:tab w:val="num" w:pos="0"/>
        </w:tabs>
        <w:ind w:left="4104" w:hanging="360"/>
      </w:pPr>
      <w:rPr>
        <w:rFonts w:ascii="Symbol" w:hAnsi="Symbol"/>
      </w:rPr>
    </w:lvl>
    <w:lvl w:ilvl="4">
      <w:start w:val="1"/>
      <w:numFmt w:val="bullet"/>
      <w:lvlText w:val="o"/>
      <w:lvlJc w:val="left"/>
      <w:pPr>
        <w:tabs>
          <w:tab w:val="num" w:pos="0"/>
        </w:tabs>
        <w:ind w:left="4824" w:hanging="360"/>
      </w:pPr>
      <w:rPr>
        <w:rFonts w:ascii="Courier New" w:hAnsi="Courier New" w:cs="Courier New"/>
      </w:rPr>
    </w:lvl>
    <w:lvl w:ilvl="5">
      <w:start w:val="1"/>
      <w:numFmt w:val="bullet"/>
      <w:lvlText w:val=""/>
      <w:lvlJc w:val="left"/>
      <w:pPr>
        <w:tabs>
          <w:tab w:val="num" w:pos="0"/>
        </w:tabs>
        <w:ind w:left="5544" w:hanging="360"/>
      </w:pPr>
      <w:rPr>
        <w:rFonts w:ascii="Wingdings" w:hAnsi="Wingdings"/>
      </w:rPr>
    </w:lvl>
    <w:lvl w:ilvl="6">
      <w:start w:val="1"/>
      <w:numFmt w:val="bullet"/>
      <w:lvlText w:val=""/>
      <w:lvlJc w:val="left"/>
      <w:pPr>
        <w:tabs>
          <w:tab w:val="num" w:pos="0"/>
        </w:tabs>
        <w:ind w:left="6264" w:hanging="360"/>
      </w:pPr>
      <w:rPr>
        <w:rFonts w:ascii="Symbol" w:hAnsi="Symbol"/>
      </w:rPr>
    </w:lvl>
    <w:lvl w:ilvl="7">
      <w:start w:val="1"/>
      <w:numFmt w:val="bullet"/>
      <w:lvlText w:val="o"/>
      <w:lvlJc w:val="left"/>
      <w:pPr>
        <w:tabs>
          <w:tab w:val="num" w:pos="0"/>
        </w:tabs>
        <w:ind w:left="6984" w:hanging="360"/>
      </w:pPr>
      <w:rPr>
        <w:rFonts w:ascii="Courier New" w:hAnsi="Courier New" w:cs="Courier New"/>
      </w:rPr>
    </w:lvl>
    <w:lvl w:ilvl="8">
      <w:start w:val="1"/>
      <w:numFmt w:val="bullet"/>
      <w:lvlText w:val=""/>
      <w:lvlJc w:val="left"/>
      <w:pPr>
        <w:tabs>
          <w:tab w:val="num" w:pos="0"/>
        </w:tabs>
        <w:ind w:left="7704" w:hanging="360"/>
      </w:pPr>
      <w:rPr>
        <w:rFonts w:ascii="Wingdings" w:hAnsi="Wingdings"/>
      </w:rPr>
    </w:lvl>
  </w:abstractNum>
  <w:abstractNum w:abstractNumId="5">
    <w:nsid w:val="00000006"/>
    <w:multiLevelType w:val="multilevel"/>
    <w:tmpl w:val="00000006"/>
    <w:name w:val="WWNum26"/>
    <w:lvl w:ilvl="0">
      <w:start w:val="1"/>
      <w:numFmt w:val="bullet"/>
      <w:lvlText w:val=""/>
      <w:lvlJc w:val="left"/>
      <w:pPr>
        <w:tabs>
          <w:tab w:val="num" w:pos="0"/>
        </w:tabs>
        <w:ind w:left="400" w:hanging="300"/>
      </w:pPr>
      <w:rPr>
        <w:rFonts w:ascii="Symbol" w:hAnsi="Symbol"/>
        <w:w w:val="100"/>
        <w:sz w:val="24"/>
        <w:szCs w:val="24"/>
      </w:rPr>
    </w:lvl>
    <w:lvl w:ilvl="1">
      <w:start w:val="1"/>
      <w:numFmt w:val="bullet"/>
      <w:lvlText w:val="-"/>
      <w:lvlJc w:val="left"/>
      <w:pPr>
        <w:tabs>
          <w:tab w:val="num" w:pos="0"/>
        </w:tabs>
        <w:ind w:left="100" w:hanging="180"/>
      </w:pPr>
      <w:rPr>
        <w:rFonts w:ascii="Arial" w:hAnsi="Arial"/>
        <w:spacing w:val="-34"/>
        <w:w w:val="99"/>
        <w:sz w:val="24"/>
        <w:szCs w:val="24"/>
      </w:rPr>
    </w:lvl>
    <w:lvl w:ilvl="2">
      <w:start w:val="1"/>
      <w:numFmt w:val="bullet"/>
      <w:lvlText w:val=""/>
      <w:lvlJc w:val="left"/>
      <w:pPr>
        <w:tabs>
          <w:tab w:val="num" w:pos="0"/>
        </w:tabs>
        <w:ind w:left="400" w:hanging="180"/>
      </w:pPr>
      <w:rPr>
        <w:rFonts w:ascii="Symbol" w:hAnsi="Symbol"/>
      </w:rPr>
    </w:lvl>
    <w:lvl w:ilvl="3">
      <w:start w:val="1"/>
      <w:numFmt w:val="bullet"/>
      <w:lvlText w:val=""/>
      <w:lvlJc w:val="left"/>
      <w:pPr>
        <w:tabs>
          <w:tab w:val="num" w:pos="0"/>
        </w:tabs>
        <w:ind w:left="1512" w:hanging="180"/>
      </w:pPr>
      <w:rPr>
        <w:rFonts w:ascii="Symbol" w:hAnsi="Symbol"/>
      </w:rPr>
    </w:lvl>
    <w:lvl w:ilvl="4">
      <w:start w:val="1"/>
      <w:numFmt w:val="bullet"/>
      <w:lvlText w:val=""/>
      <w:lvlJc w:val="left"/>
      <w:pPr>
        <w:tabs>
          <w:tab w:val="num" w:pos="0"/>
        </w:tabs>
        <w:ind w:left="2625" w:hanging="180"/>
      </w:pPr>
      <w:rPr>
        <w:rFonts w:ascii="Symbol" w:hAnsi="Symbol"/>
      </w:rPr>
    </w:lvl>
    <w:lvl w:ilvl="5">
      <w:start w:val="1"/>
      <w:numFmt w:val="bullet"/>
      <w:lvlText w:val=""/>
      <w:lvlJc w:val="left"/>
      <w:pPr>
        <w:tabs>
          <w:tab w:val="num" w:pos="0"/>
        </w:tabs>
        <w:ind w:left="3737" w:hanging="180"/>
      </w:pPr>
      <w:rPr>
        <w:rFonts w:ascii="Symbol" w:hAnsi="Symbol"/>
      </w:rPr>
    </w:lvl>
    <w:lvl w:ilvl="6">
      <w:start w:val="1"/>
      <w:numFmt w:val="bullet"/>
      <w:lvlText w:val=""/>
      <w:lvlJc w:val="left"/>
      <w:pPr>
        <w:tabs>
          <w:tab w:val="num" w:pos="0"/>
        </w:tabs>
        <w:ind w:left="4850" w:hanging="180"/>
      </w:pPr>
      <w:rPr>
        <w:rFonts w:ascii="Symbol" w:hAnsi="Symbol"/>
      </w:rPr>
    </w:lvl>
    <w:lvl w:ilvl="7">
      <w:start w:val="1"/>
      <w:numFmt w:val="bullet"/>
      <w:lvlText w:val=""/>
      <w:lvlJc w:val="left"/>
      <w:pPr>
        <w:tabs>
          <w:tab w:val="num" w:pos="0"/>
        </w:tabs>
        <w:ind w:left="5962" w:hanging="180"/>
      </w:pPr>
      <w:rPr>
        <w:rFonts w:ascii="Symbol" w:hAnsi="Symbol"/>
      </w:rPr>
    </w:lvl>
    <w:lvl w:ilvl="8">
      <w:start w:val="1"/>
      <w:numFmt w:val="bullet"/>
      <w:lvlText w:val=""/>
      <w:lvlJc w:val="left"/>
      <w:pPr>
        <w:tabs>
          <w:tab w:val="num" w:pos="0"/>
        </w:tabs>
        <w:ind w:left="7075" w:hanging="180"/>
      </w:pPr>
      <w:rPr>
        <w:rFonts w:ascii="Symbol" w:hAnsi="Symbol"/>
      </w:rPr>
    </w:lvl>
  </w:abstractNum>
  <w:abstractNum w:abstractNumId="6">
    <w:nsid w:val="00000007"/>
    <w:multiLevelType w:val="multilevel"/>
    <w:tmpl w:val="00000007"/>
    <w:name w:val="WWNum29"/>
    <w:lvl w:ilvl="0">
      <w:start w:val="1"/>
      <w:numFmt w:val="bullet"/>
      <w:lvlText w:val="-"/>
      <w:lvlJc w:val="left"/>
      <w:pPr>
        <w:tabs>
          <w:tab w:val="num" w:pos="0"/>
        </w:tabs>
        <w:ind w:left="2136" w:hanging="360"/>
      </w:pPr>
      <w:rPr>
        <w:rFonts w:ascii="Calibri" w:hAnsi="Calibri" w:cs="font266"/>
      </w:rPr>
    </w:lvl>
    <w:lvl w:ilvl="1">
      <w:start w:val="1"/>
      <w:numFmt w:val="bullet"/>
      <w:lvlText w:val="o"/>
      <w:lvlJc w:val="left"/>
      <w:pPr>
        <w:tabs>
          <w:tab w:val="num" w:pos="0"/>
        </w:tabs>
        <w:ind w:left="2856" w:hanging="360"/>
      </w:pPr>
      <w:rPr>
        <w:rFonts w:ascii="Courier New" w:hAnsi="Courier New" w:cs="Courier New"/>
      </w:rPr>
    </w:lvl>
    <w:lvl w:ilvl="2">
      <w:start w:val="1"/>
      <w:numFmt w:val="bullet"/>
      <w:lvlText w:val=""/>
      <w:lvlJc w:val="left"/>
      <w:pPr>
        <w:tabs>
          <w:tab w:val="num" w:pos="0"/>
        </w:tabs>
        <w:ind w:left="3576" w:hanging="360"/>
      </w:pPr>
      <w:rPr>
        <w:rFonts w:ascii="Wingdings" w:hAnsi="Wingdings"/>
      </w:rPr>
    </w:lvl>
    <w:lvl w:ilvl="3">
      <w:start w:val="1"/>
      <w:numFmt w:val="bullet"/>
      <w:lvlText w:val=""/>
      <w:lvlJc w:val="left"/>
      <w:pPr>
        <w:tabs>
          <w:tab w:val="num" w:pos="0"/>
        </w:tabs>
        <w:ind w:left="4296" w:hanging="360"/>
      </w:pPr>
      <w:rPr>
        <w:rFonts w:ascii="Symbol" w:hAnsi="Symbol"/>
      </w:rPr>
    </w:lvl>
    <w:lvl w:ilvl="4">
      <w:start w:val="1"/>
      <w:numFmt w:val="bullet"/>
      <w:lvlText w:val="o"/>
      <w:lvlJc w:val="left"/>
      <w:pPr>
        <w:tabs>
          <w:tab w:val="num" w:pos="0"/>
        </w:tabs>
        <w:ind w:left="5016" w:hanging="360"/>
      </w:pPr>
      <w:rPr>
        <w:rFonts w:ascii="Courier New" w:hAnsi="Courier New" w:cs="Courier New"/>
      </w:rPr>
    </w:lvl>
    <w:lvl w:ilvl="5">
      <w:start w:val="1"/>
      <w:numFmt w:val="bullet"/>
      <w:lvlText w:val=""/>
      <w:lvlJc w:val="left"/>
      <w:pPr>
        <w:tabs>
          <w:tab w:val="num" w:pos="0"/>
        </w:tabs>
        <w:ind w:left="5736" w:hanging="360"/>
      </w:pPr>
      <w:rPr>
        <w:rFonts w:ascii="Wingdings" w:hAnsi="Wingdings"/>
      </w:rPr>
    </w:lvl>
    <w:lvl w:ilvl="6">
      <w:start w:val="1"/>
      <w:numFmt w:val="bullet"/>
      <w:lvlText w:val=""/>
      <w:lvlJc w:val="left"/>
      <w:pPr>
        <w:tabs>
          <w:tab w:val="num" w:pos="0"/>
        </w:tabs>
        <w:ind w:left="6456" w:hanging="360"/>
      </w:pPr>
      <w:rPr>
        <w:rFonts w:ascii="Symbol" w:hAnsi="Symbol"/>
      </w:rPr>
    </w:lvl>
    <w:lvl w:ilvl="7">
      <w:start w:val="1"/>
      <w:numFmt w:val="bullet"/>
      <w:lvlText w:val="o"/>
      <w:lvlJc w:val="left"/>
      <w:pPr>
        <w:tabs>
          <w:tab w:val="num" w:pos="0"/>
        </w:tabs>
        <w:ind w:left="7176" w:hanging="360"/>
      </w:pPr>
      <w:rPr>
        <w:rFonts w:ascii="Courier New" w:hAnsi="Courier New" w:cs="Courier New"/>
      </w:rPr>
    </w:lvl>
    <w:lvl w:ilvl="8">
      <w:start w:val="1"/>
      <w:numFmt w:val="bullet"/>
      <w:lvlText w:val=""/>
      <w:lvlJc w:val="left"/>
      <w:pPr>
        <w:tabs>
          <w:tab w:val="num" w:pos="0"/>
        </w:tabs>
        <w:ind w:left="7896" w:hanging="360"/>
      </w:pPr>
      <w:rPr>
        <w:rFonts w:ascii="Wingdings" w:hAnsi="Wingdings"/>
      </w:rPr>
    </w:lvl>
  </w:abstractNum>
  <w:abstractNum w:abstractNumId="7">
    <w:nsid w:val="00000008"/>
    <w:multiLevelType w:val="multilevel"/>
    <w:tmpl w:val="00000008"/>
    <w:name w:val="WWNum30"/>
    <w:lvl w:ilvl="0">
      <w:start w:val="1"/>
      <w:numFmt w:val="bullet"/>
      <w:lvlText w:val="-"/>
      <w:lvlJc w:val="left"/>
      <w:pPr>
        <w:tabs>
          <w:tab w:val="num" w:pos="0"/>
        </w:tabs>
        <w:ind w:left="2136" w:hanging="360"/>
      </w:pPr>
      <w:rPr>
        <w:rFonts w:ascii="Calibri" w:hAnsi="Calibri" w:cs="font266"/>
      </w:rPr>
    </w:lvl>
    <w:lvl w:ilvl="1">
      <w:start w:val="1"/>
      <w:numFmt w:val="bullet"/>
      <w:lvlText w:val="o"/>
      <w:lvlJc w:val="left"/>
      <w:pPr>
        <w:tabs>
          <w:tab w:val="num" w:pos="0"/>
        </w:tabs>
        <w:ind w:left="2856" w:hanging="360"/>
      </w:pPr>
      <w:rPr>
        <w:rFonts w:ascii="Courier New" w:hAnsi="Courier New" w:cs="Courier New"/>
      </w:rPr>
    </w:lvl>
    <w:lvl w:ilvl="2">
      <w:start w:val="1"/>
      <w:numFmt w:val="bullet"/>
      <w:lvlText w:val=""/>
      <w:lvlJc w:val="left"/>
      <w:pPr>
        <w:tabs>
          <w:tab w:val="num" w:pos="0"/>
        </w:tabs>
        <w:ind w:left="3576" w:hanging="360"/>
      </w:pPr>
      <w:rPr>
        <w:rFonts w:ascii="Wingdings" w:hAnsi="Wingdings"/>
      </w:rPr>
    </w:lvl>
    <w:lvl w:ilvl="3">
      <w:start w:val="1"/>
      <w:numFmt w:val="bullet"/>
      <w:lvlText w:val=""/>
      <w:lvlJc w:val="left"/>
      <w:pPr>
        <w:tabs>
          <w:tab w:val="num" w:pos="0"/>
        </w:tabs>
        <w:ind w:left="4296" w:hanging="360"/>
      </w:pPr>
      <w:rPr>
        <w:rFonts w:ascii="Symbol" w:hAnsi="Symbol"/>
      </w:rPr>
    </w:lvl>
    <w:lvl w:ilvl="4">
      <w:start w:val="1"/>
      <w:numFmt w:val="bullet"/>
      <w:lvlText w:val="o"/>
      <w:lvlJc w:val="left"/>
      <w:pPr>
        <w:tabs>
          <w:tab w:val="num" w:pos="0"/>
        </w:tabs>
        <w:ind w:left="5016" w:hanging="360"/>
      </w:pPr>
      <w:rPr>
        <w:rFonts w:ascii="Courier New" w:hAnsi="Courier New" w:cs="Courier New"/>
      </w:rPr>
    </w:lvl>
    <w:lvl w:ilvl="5">
      <w:start w:val="1"/>
      <w:numFmt w:val="bullet"/>
      <w:lvlText w:val=""/>
      <w:lvlJc w:val="left"/>
      <w:pPr>
        <w:tabs>
          <w:tab w:val="num" w:pos="0"/>
        </w:tabs>
        <w:ind w:left="5736" w:hanging="360"/>
      </w:pPr>
      <w:rPr>
        <w:rFonts w:ascii="Wingdings" w:hAnsi="Wingdings"/>
      </w:rPr>
    </w:lvl>
    <w:lvl w:ilvl="6">
      <w:start w:val="1"/>
      <w:numFmt w:val="bullet"/>
      <w:lvlText w:val=""/>
      <w:lvlJc w:val="left"/>
      <w:pPr>
        <w:tabs>
          <w:tab w:val="num" w:pos="0"/>
        </w:tabs>
        <w:ind w:left="6456" w:hanging="360"/>
      </w:pPr>
      <w:rPr>
        <w:rFonts w:ascii="Symbol" w:hAnsi="Symbol"/>
      </w:rPr>
    </w:lvl>
    <w:lvl w:ilvl="7">
      <w:start w:val="1"/>
      <w:numFmt w:val="bullet"/>
      <w:lvlText w:val="o"/>
      <w:lvlJc w:val="left"/>
      <w:pPr>
        <w:tabs>
          <w:tab w:val="num" w:pos="0"/>
        </w:tabs>
        <w:ind w:left="7176" w:hanging="360"/>
      </w:pPr>
      <w:rPr>
        <w:rFonts w:ascii="Courier New" w:hAnsi="Courier New" w:cs="Courier New"/>
      </w:rPr>
    </w:lvl>
    <w:lvl w:ilvl="8">
      <w:start w:val="1"/>
      <w:numFmt w:val="bullet"/>
      <w:lvlText w:val=""/>
      <w:lvlJc w:val="left"/>
      <w:pPr>
        <w:tabs>
          <w:tab w:val="num" w:pos="0"/>
        </w:tabs>
        <w:ind w:left="7896" w:hanging="360"/>
      </w:pPr>
      <w:rPr>
        <w:rFonts w:ascii="Wingdings" w:hAnsi="Wingdings"/>
      </w:rPr>
    </w:lvl>
  </w:abstractNum>
  <w:abstractNum w:abstractNumId="8">
    <w:nsid w:val="00000009"/>
    <w:multiLevelType w:val="multilevel"/>
    <w:tmpl w:val="00000009"/>
    <w:name w:val="WWNum31"/>
    <w:lvl w:ilvl="0">
      <w:start w:val="1"/>
      <w:numFmt w:val="bullet"/>
      <w:lvlText w:val="-"/>
      <w:lvlJc w:val="left"/>
      <w:pPr>
        <w:tabs>
          <w:tab w:val="num" w:pos="0"/>
        </w:tabs>
        <w:ind w:left="1944" w:hanging="360"/>
      </w:pPr>
      <w:rPr>
        <w:rFonts w:ascii="Calibri" w:hAnsi="Calibri" w:cs="font266"/>
      </w:rPr>
    </w:lvl>
    <w:lvl w:ilvl="1">
      <w:start w:val="1"/>
      <w:numFmt w:val="bullet"/>
      <w:lvlText w:val="o"/>
      <w:lvlJc w:val="left"/>
      <w:pPr>
        <w:tabs>
          <w:tab w:val="num" w:pos="0"/>
        </w:tabs>
        <w:ind w:left="2664" w:hanging="360"/>
      </w:pPr>
      <w:rPr>
        <w:rFonts w:ascii="Courier New" w:hAnsi="Courier New" w:cs="Courier New"/>
      </w:rPr>
    </w:lvl>
    <w:lvl w:ilvl="2">
      <w:start w:val="1"/>
      <w:numFmt w:val="bullet"/>
      <w:lvlText w:val=""/>
      <w:lvlJc w:val="left"/>
      <w:pPr>
        <w:tabs>
          <w:tab w:val="num" w:pos="0"/>
        </w:tabs>
        <w:ind w:left="3384" w:hanging="360"/>
      </w:pPr>
      <w:rPr>
        <w:rFonts w:ascii="Wingdings" w:hAnsi="Wingdings"/>
      </w:rPr>
    </w:lvl>
    <w:lvl w:ilvl="3">
      <w:start w:val="1"/>
      <w:numFmt w:val="bullet"/>
      <w:lvlText w:val=""/>
      <w:lvlJc w:val="left"/>
      <w:pPr>
        <w:tabs>
          <w:tab w:val="num" w:pos="0"/>
        </w:tabs>
        <w:ind w:left="4104" w:hanging="360"/>
      </w:pPr>
      <w:rPr>
        <w:rFonts w:ascii="Symbol" w:hAnsi="Symbol"/>
      </w:rPr>
    </w:lvl>
    <w:lvl w:ilvl="4">
      <w:start w:val="1"/>
      <w:numFmt w:val="bullet"/>
      <w:lvlText w:val="o"/>
      <w:lvlJc w:val="left"/>
      <w:pPr>
        <w:tabs>
          <w:tab w:val="num" w:pos="0"/>
        </w:tabs>
        <w:ind w:left="4824" w:hanging="360"/>
      </w:pPr>
      <w:rPr>
        <w:rFonts w:ascii="Courier New" w:hAnsi="Courier New" w:cs="Courier New"/>
      </w:rPr>
    </w:lvl>
    <w:lvl w:ilvl="5">
      <w:start w:val="1"/>
      <w:numFmt w:val="bullet"/>
      <w:lvlText w:val=""/>
      <w:lvlJc w:val="left"/>
      <w:pPr>
        <w:tabs>
          <w:tab w:val="num" w:pos="0"/>
        </w:tabs>
        <w:ind w:left="5544" w:hanging="360"/>
      </w:pPr>
      <w:rPr>
        <w:rFonts w:ascii="Wingdings" w:hAnsi="Wingdings"/>
      </w:rPr>
    </w:lvl>
    <w:lvl w:ilvl="6">
      <w:start w:val="1"/>
      <w:numFmt w:val="bullet"/>
      <w:lvlText w:val=""/>
      <w:lvlJc w:val="left"/>
      <w:pPr>
        <w:tabs>
          <w:tab w:val="num" w:pos="0"/>
        </w:tabs>
        <w:ind w:left="6264" w:hanging="360"/>
      </w:pPr>
      <w:rPr>
        <w:rFonts w:ascii="Symbol" w:hAnsi="Symbol"/>
      </w:rPr>
    </w:lvl>
    <w:lvl w:ilvl="7">
      <w:start w:val="1"/>
      <w:numFmt w:val="bullet"/>
      <w:lvlText w:val="o"/>
      <w:lvlJc w:val="left"/>
      <w:pPr>
        <w:tabs>
          <w:tab w:val="num" w:pos="0"/>
        </w:tabs>
        <w:ind w:left="6984" w:hanging="360"/>
      </w:pPr>
      <w:rPr>
        <w:rFonts w:ascii="Courier New" w:hAnsi="Courier New" w:cs="Courier New"/>
      </w:rPr>
    </w:lvl>
    <w:lvl w:ilvl="8">
      <w:start w:val="1"/>
      <w:numFmt w:val="bullet"/>
      <w:lvlText w:val=""/>
      <w:lvlJc w:val="left"/>
      <w:pPr>
        <w:tabs>
          <w:tab w:val="num" w:pos="0"/>
        </w:tabs>
        <w:ind w:left="7704" w:hanging="360"/>
      </w:pPr>
      <w:rPr>
        <w:rFonts w:ascii="Wingdings" w:hAnsi="Wingdings"/>
      </w:rPr>
    </w:lvl>
  </w:abstractNum>
  <w:abstractNum w:abstractNumId="9">
    <w:nsid w:val="17635C1C"/>
    <w:multiLevelType w:val="hybridMultilevel"/>
    <w:tmpl w:val="DE98FFB2"/>
    <w:lvl w:ilvl="0" w:tplc="16668A66">
      <w:start w:val="2"/>
      <w:numFmt w:val="bullet"/>
      <w:lvlText w:val="-"/>
      <w:lvlJc w:val="left"/>
      <w:pPr>
        <w:ind w:left="1440" w:hanging="360"/>
      </w:pPr>
      <w:rPr>
        <w:rFonts w:ascii="Calibri" w:eastAsia="Calibri" w:hAnsi="Calibri" w:cs="Aria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256729F2"/>
    <w:multiLevelType w:val="hybridMultilevel"/>
    <w:tmpl w:val="C56C6682"/>
    <w:lvl w:ilvl="0" w:tplc="16668A66">
      <w:start w:val="2"/>
      <w:numFmt w:val="bullet"/>
      <w:lvlText w:val="-"/>
      <w:lvlJc w:val="left"/>
      <w:pPr>
        <w:ind w:left="1440" w:hanging="360"/>
      </w:pPr>
      <w:rPr>
        <w:rFonts w:ascii="Calibri" w:eastAsia="Calibri" w:hAnsi="Calibri" w:cs="Aria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nsid w:val="72F97C14"/>
    <w:multiLevelType w:val="hybridMultilevel"/>
    <w:tmpl w:val="77DE0212"/>
    <w:lvl w:ilvl="0" w:tplc="16668A66">
      <w:start w:val="2"/>
      <w:numFmt w:val="bullet"/>
      <w:lvlText w:val="-"/>
      <w:lvlJc w:val="left"/>
      <w:pPr>
        <w:ind w:left="720" w:hanging="360"/>
      </w:pPr>
      <w:rPr>
        <w:rFonts w:ascii="Calibri" w:eastAsia="Calibri" w:hAnsi="Calibri"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8D13BF8"/>
    <w:multiLevelType w:val="hybridMultilevel"/>
    <w:tmpl w:val="C44E95A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2"/>
  </w:num>
  <w:num w:numId="11">
    <w:abstractNumId w:val="11"/>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7DF"/>
    <w:rsid w:val="0005247A"/>
    <w:rsid w:val="000564B9"/>
    <w:rsid w:val="000D17F1"/>
    <w:rsid w:val="000E0448"/>
    <w:rsid w:val="001637DF"/>
    <w:rsid w:val="001673ED"/>
    <w:rsid w:val="00232950"/>
    <w:rsid w:val="00250DD3"/>
    <w:rsid w:val="002A6A36"/>
    <w:rsid w:val="0032029E"/>
    <w:rsid w:val="00405475"/>
    <w:rsid w:val="00447EB5"/>
    <w:rsid w:val="00472925"/>
    <w:rsid w:val="004900BB"/>
    <w:rsid w:val="004A7C5B"/>
    <w:rsid w:val="004B32FA"/>
    <w:rsid w:val="004D37CA"/>
    <w:rsid w:val="0050327C"/>
    <w:rsid w:val="00567D3C"/>
    <w:rsid w:val="00586748"/>
    <w:rsid w:val="006764F8"/>
    <w:rsid w:val="00685753"/>
    <w:rsid w:val="00700AFC"/>
    <w:rsid w:val="0083487C"/>
    <w:rsid w:val="008F15D5"/>
    <w:rsid w:val="009453E6"/>
    <w:rsid w:val="00947C39"/>
    <w:rsid w:val="00B00314"/>
    <w:rsid w:val="00C1329D"/>
    <w:rsid w:val="00C450CA"/>
    <w:rsid w:val="00D21210"/>
    <w:rsid w:val="00DC2460"/>
    <w:rsid w:val="00DF20E5"/>
    <w:rsid w:val="00E66E7D"/>
    <w:rsid w:val="00E930A1"/>
    <w:rsid w:val="00EB20F7"/>
    <w:rsid w:val="00EB48CD"/>
    <w:rsid w:val="00ED672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3663F50D-0B8E-4603-84A7-303DF0A11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160" w:line="259" w:lineRule="auto"/>
    </w:pPr>
    <w:rPr>
      <w:rFonts w:ascii="Calibri" w:eastAsia="SimSun" w:hAnsi="Calibri" w:cs="font266"/>
      <w:sz w:val="22"/>
      <w:szCs w:val="22"/>
      <w:lang w:eastAsia="ar-SA"/>
    </w:rPr>
  </w:style>
  <w:style w:type="paragraph" w:styleId="Titre1">
    <w:name w:val="heading 1"/>
    <w:basedOn w:val="Normal"/>
    <w:next w:val="Normal"/>
    <w:link w:val="Titre1Car"/>
    <w:uiPriority w:val="9"/>
    <w:qFormat/>
    <w:rsid w:val="00685753"/>
    <w:pPr>
      <w:keepNext/>
      <w:spacing w:before="240" w:after="60"/>
      <w:outlineLvl w:val="0"/>
    </w:pPr>
    <w:rPr>
      <w:rFonts w:ascii="Calibri Light" w:eastAsia="Times New Roman" w:hAnsi="Calibri Light" w:cs="Times New Roman"/>
      <w:b/>
      <w:bCs/>
      <w:kern w:val="32"/>
      <w:sz w:val="32"/>
      <w:szCs w:val="32"/>
    </w:rPr>
  </w:style>
  <w:style w:type="paragraph" w:styleId="Titre2">
    <w:name w:val="heading 2"/>
    <w:basedOn w:val="Normal"/>
    <w:next w:val="Normal"/>
    <w:link w:val="Titre2Car"/>
    <w:uiPriority w:val="9"/>
    <w:semiHidden/>
    <w:unhideWhenUsed/>
    <w:qFormat/>
    <w:rsid w:val="00685753"/>
    <w:pPr>
      <w:keepNext/>
      <w:spacing w:before="240" w:after="60"/>
      <w:outlineLvl w:val="1"/>
    </w:pPr>
    <w:rPr>
      <w:rFonts w:ascii="Calibri Light" w:eastAsia="Times New Roman" w:hAnsi="Calibri Light" w:cs="Times New Roman"/>
      <w:b/>
      <w:bCs/>
      <w:i/>
      <w:iCs/>
      <w:sz w:val="28"/>
      <w:szCs w:val="28"/>
    </w:rPr>
  </w:style>
  <w:style w:type="paragraph" w:styleId="Titre3">
    <w:name w:val="heading 3"/>
    <w:basedOn w:val="Normal"/>
    <w:next w:val="Normal"/>
    <w:link w:val="Titre3Car"/>
    <w:uiPriority w:val="9"/>
    <w:semiHidden/>
    <w:unhideWhenUsed/>
    <w:qFormat/>
    <w:rsid w:val="00685753"/>
    <w:pPr>
      <w:keepNext/>
      <w:spacing w:before="240" w:after="60"/>
      <w:outlineLvl w:val="2"/>
    </w:pPr>
    <w:rPr>
      <w:rFonts w:ascii="Calibri Light" w:eastAsia="Times New Roman" w:hAnsi="Calibri Light" w:cs="Times New Roman"/>
      <w:b/>
      <w:bCs/>
      <w:sz w:val="26"/>
      <w:szCs w:val="26"/>
    </w:rPr>
  </w:style>
  <w:style w:type="paragraph" w:styleId="Titre4">
    <w:name w:val="heading 4"/>
    <w:basedOn w:val="Normal"/>
    <w:next w:val="Normal"/>
    <w:link w:val="Titre4Car"/>
    <w:uiPriority w:val="9"/>
    <w:semiHidden/>
    <w:unhideWhenUsed/>
    <w:qFormat/>
    <w:rsid w:val="00685753"/>
    <w:pPr>
      <w:keepNext/>
      <w:spacing w:before="240" w:after="60"/>
      <w:outlineLvl w:val="3"/>
    </w:pPr>
    <w:rPr>
      <w:rFonts w:eastAsia="Times New Roman" w:cs="Arial"/>
      <w:b/>
      <w:bCs/>
      <w:sz w:val="28"/>
      <w:szCs w:val="28"/>
    </w:rPr>
  </w:style>
  <w:style w:type="paragraph" w:styleId="Titre7">
    <w:name w:val="heading 7"/>
    <w:basedOn w:val="Normal"/>
    <w:next w:val="Corpsdetexte"/>
    <w:qFormat/>
    <w:pPr>
      <w:widowControl w:val="0"/>
      <w:numPr>
        <w:ilvl w:val="6"/>
        <w:numId w:val="1"/>
      </w:numPr>
      <w:spacing w:after="0" w:line="100" w:lineRule="atLeast"/>
      <w:ind w:left="100" w:firstLine="0"/>
      <w:outlineLvl w:val="6"/>
    </w:pPr>
    <w:rPr>
      <w:rFonts w:ascii="Arial" w:eastAsia="Arial" w:hAnsi="Arial"/>
      <w:b/>
      <w:bCs/>
      <w:sz w:val="24"/>
      <w:szCs w:val="24"/>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olicepardfaut1">
    <w:name w:val="Police par défaut1"/>
  </w:style>
  <w:style w:type="character" w:customStyle="1" w:styleId="CorpsdetexteCar">
    <w:name w:val="Corps de texte Car"/>
    <w:rPr>
      <w:rFonts w:ascii="Arial" w:eastAsia="Arial" w:hAnsi="Arial"/>
      <w:sz w:val="24"/>
      <w:szCs w:val="24"/>
      <w:lang w:val="en-US"/>
    </w:rPr>
  </w:style>
  <w:style w:type="character" w:customStyle="1" w:styleId="Titre7Car">
    <w:name w:val="Titre 7 Car"/>
    <w:rPr>
      <w:rFonts w:ascii="Arial" w:eastAsia="Arial" w:hAnsi="Arial"/>
      <w:b/>
      <w:bCs/>
      <w:sz w:val="24"/>
      <w:szCs w:val="24"/>
      <w:lang w:val="en-US"/>
    </w:rPr>
  </w:style>
  <w:style w:type="character" w:customStyle="1" w:styleId="ListLabel1">
    <w:name w:val="ListLabel 1"/>
    <w:rPr>
      <w:rFonts w:cs="font266"/>
    </w:rPr>
  </w:style>
  <w:style w:type="character" w:customStyle="1" w:styleId="ListLabel2">
    <w:name w:val="ListLabel 2"/>
    <w:rPr>
      <w:rFonts w:cs="Courier New"/>
    </w:rPr>
  </w:style>
  <w:style w:type="character" w:customStyle="1" w:styleId="ListLabel3">
    <w:name w:val="ListLabel 3"/>
    <w:rPr>
      <w:rFonts w:eastAsia="Symbol"/>
      <w:w w:val="100"/>
      <w:sz w:val="24"/>
      <w:szCs w:val="24"/>
    </w:rPr>
  </w:style>
  <w:style w:type="character" w:customStyle="1" w:styleId="ListLabel4">
    <w:name w:val="ListLabel 4"/>
    <w:rPr>
      <w:rFonts w:eastAsia="Arial"/>
      <w:spacing w:val="-34"/>
      <w:w w:val="99"/>
      <w:sz w:val="24"/>
      <w:szCs w:val="24"/>
    </w:rPr>
  </w:style>
  <w:style w:type="paragraph" w:customStyle="1" w:styleId="Titre10">
    <w:name w:val="Titre1"/>
    <w:basedOn w:val="Normal"/>
    <w:next w:val="Corpsdetexte"/>
    <w:pPr>
      <w:keepNext/>
      <w:spacing w:before="240" w:after="120"/>
    </w:pPr>
    <w:rPr>
      <w:rFonts w:ascii="Arial" w:eastAsia="Microsoft YaHei" w:hAnsi="Arial" w:cs="Arial"/>
      <w:sz w:val="28"/>
      <w:szCs w:val="28"/>
    </w:rPr>
  </w:style>
  <w:style w:type="paragraph" w:styleId="Corpsdetexte">
    <w:name w:val="Body Text"/>
    <w:basedOn w:val="Normal"/>
    <w:pPr>
      <w:widowControl w:val="0"/>
      <w:spacing w:after="0" w:line="100" w:lineRule="atLeast"/>
      <w:ind w:left="100"/>
    </w:pPr>
    <w:rPr>
      <w:rFonts w:ascii="Arial" w:eastAsia="Arial" w:hAnsi="Arial"/>
      <w:sz w:val="24"/>
      <w:szCs w:val="24"/>
      <w:lang w:val="en-US"/>
    </w:rPr>
  </w:style>
  <w:style w:type="paragraph" w:styleId="Liste">
    <w:name w:val="List"/>
    <w:basedOn w:val="Corpsdetexte"/>
    <w:rPr>
      <w:rFonts w:cs="Arial"/>
    </w:rPr>
  </w:style>
  <w:style w:type="paragraph" w:customStyle="1" w:styleId="Lgende1">
    <w:name w:val="Légende1"/>
    <w:basedOn w:val="Normal"/>
    <w:pPr>
      <w:suppressLineNumbers/>
      <w:spacing w:before="120" w:after="120"/>
    </w:pPr>
    <w:rPr>
      <w:rFonts w:cs="Arial"/>
      <w:i/>
      <w:iCs/>
      <w:sz w:val="24"/>
      <w:szCs w:val="24"/>
    </w:rPr>
  </w:style>
  <w:style w:type="paragraph" w:customStyle="1" w:styleId="Index">
    <w:name w:val="Index"/>
    <w:basedOn w:val="Normal"/>
    <w:pPr>
      <w:suppressLineNumbers/>
    </w:pPr>
    <w:rPr>
      <w:rFonts w:cs="Arial"/>
    </w:rPr>
  </w:style>
  <w:style w:type="paragraph" w:customStyle="1" w:styleId="Paragraphedeliste1">
    <w:name w:val="Paragraphe de liste1"/>
    <w:basedOn w:val="Normal"/>
    <w:link w:val="ListParagraphCar"/>
    <w:pPr>
      <w:ind w:left="720"/>
    </w:pPr>
  </w:style>
  <w:style w:type="paragraph" w:customStyle="1" w:styleId="TableParagraph">
    <w:name w:val="Table Paragraph"/>
    <w:basedOn w:val="Normal"/>
    <w:uiPriority w:val="1"/>
    <w:qFormat/>
    <w:pPr>
      <w:widowControl w:val="0"/>
      <w:spacing w:after="0" w:line="100" w:lineRule="atLeast"/>
    </w:pPr>
    <w:rPr>
      <w:lang w:val="en-US"/>
    </w:rPr>
  </w:style>
  <w:style w:type="paragraph" w:styleId="Paragraphedeliste">
    <w:name w:val="List Paragraph"/>
    <w:basedOn w:val="Normal"/>
    <w:uiPriority w:val="34"/>
    <w:qFormat/>
    <w:rsid w:val="00405475"/>
    <w:pPr>
      <w:ind w:left="708"/>
    </w:pPr>
  </w:style>
  <w:style w:type="table" w:customStyle="1" w:styleId="TableNormal">
    <w:name w:val="Table Normal"/>
    <w:uiPriority w:val="2"/>
    <w:semiHidden/>
    <w:unhideWhenUsed/>
    <w:qFormat/>
    <w:rsid w:val="00586748"/>
    <w:pPr>
      <w:widowControl w:val="0"/>
    </w:pPr>
    <w:rPr>
      <w:rFonts w:ascii="Calibri" w:eastAsia="Calibri" w:hAnsi="Calibri" w:cs="Arial"/>
      <w:sz w:val="22"/>
      <w:szCs w:val="22"/>
      <w:lang w:val="en-US" w:eastAsia="en-US"/>
    </w:rPr>
    <w:tblPr>
      <w:tblInd w:w="0" w:type="dxa"/>
      <w:tblCellMar>
        <w:top w:w="0" w:type="dxa"/>
        <w:left w:w="0" w:type="dxa"/>
        <w:bottom w:w="0" w:type="dxa"/>
        <w:right w:w="0" w:type="dxa"/>
      </w:tblCellMar>
    </w:tblPr>
  </w:style>
  <w:style w:type="paragraph" w:styleId="En-tte">
    <w:name w:val="header"/>
    <w:basedOn w:val="Normal"/>
    <w:link w:val="En-tteCar"/>
    <w:uiPriority w:val="99"/>
    <w:unhideWhenUsed/>
    <w:rsid w:val="00E930A1"/>
    <w:pPr>
      <w:tabs>
        <w:tab w:val="center" w:pos="4536"/>
        <w:tab w:val="right" w:pos="9072"/>
      </w:tabs>
    </w:pPr>
  </w:style>
  <w:style w:type="character" w:customStyle="1" w:styleId="En-tteCar">
    <w:name w:val="En-tête Car"/>
    <w:link w:val="En-tte"/>
    <w:uiPriority w:val="99"/>
    <w:rsid w:val="00E930A1"/>
    <w:rPr>
      <w:rFonts w:ascii="Calibri" w:eastAsia="SimSun" w:hAnsi="Calibri" w:cs="font266"/>
      <w:sz w:val="22"/>
      <w:szCs w:val="22"/>
      <w:lang w:eastAsia="ar-SA"/>
    </w:rPr>
  </w:style>
  <w:style w:type="paragraph" w:styleId="Pieddepage">
    <w:name w:val="footer"/>
    <w:basedOn w:val="Normal"/>
    <w:link w:val="PieddepageCar"/>
    <w:uiPriority w:val="99"/>
    <w:unhideWhenUsed/>
    <w:rsid w:val="00E930A1"/>
    <w:pPr>
      <w:tabs>
        <w:tab w:val="center" w:pos="4536"/>
        <w:tab w:val="right" w:pos="9072"/>
      </w:tabs>
    </w:pPr>
  </w:style>
  <w:style w:type="character" w:customStyle="1" w:styleId="PieddepageCar">
    <w:name w:val="Pied de page Car"/>
    <w:link w:val="Pieddepage"/>
    <w:uiPriority w:val="99"/>
    <w:rsid w:val="00E930A1"/>
    <w:rPr>
      <w:rFonts w:ascii="Calibri" w:eastAsia="SimSun" w:hAnsi="Calibri" w:cs="font266"/>
      <w:sz w:val="22"/>
      <w:szCs w:val="22"/>
      <w:lang w:eastAsia="ar-SA"/>
    </w:rPr>
  </w:style>
  <w:style w:type="paragraph" w:customStyle="1" w:styleId="Style1">
    <w:name w:val="Style1"/>
    <w:basedOn w:val="Paragraphedeliste1"/>
    <w:link w:val="Style1Car"/>
    <w:qFormat/>
    <w:rsid w:val="00E930A1"/>
    <w:pPr>
      <w:numPr>
        <w:numId w:val="2"/>
      </w:numPr>
      <w:spacing w:line="100" w:lineRule="atLeast"/>
      <w:jc w:val="both"/>
    </w:pPr>
    <w:rPr>
      <w:b/>
      <w:bCs/>
      <w:sz w:val="32"/>
      <w:szCs w:val="32"/>
    </w:rPr>
  </w:style>
  <w:style w:type="paragraph" w:customStyle="1" w:styleId="Style2">
    <w:name w:val="Style2"/>
    <w:basedOn w:val="Paragraphedeliste1"/>
    <w:link w:val="Style2Car"/>
    <w:qFormat/>
    <w:rsid w:val="00E930A1"/>
    <w:pPr>
      <w:numPr>
        <w:ilvl w:val="1"/>
        <w:numId w:val="2"/>
      </w:numPr>
      <w:spacing w:line="100" w:lineRule="atLeast"/>
      <w:jc w:val="both"/>
    </w:pPr>
    <w:rPr>
      <w:b/>
      <w:bCs/>
      <w:sz w:val="28"/>
      <w:szCs w:val="28"/>
    </w:rPr>
  </w:style>
  <w:style w:type="character" w:customStyle="1" w:styleId="ListParagraphCar">
    <w:name w:val="List Paragraph Car"/>
    <w:link w:val="Paragraphedeliste1"/>
    <w:rsid w:val="00E930A1"/>
    <w:rPr>
      <w:rFonts w:ascii="Calibri" w:eastAsia="SimSun" w:hAnsi="Calibri" w:cs="font266"/>
      <w:sz w:val="22"/>
      <w:szCs w:val="22"/>
      <w:lang w:eastAsia="ar-SA"/>
    </w:rPr>
  </w:style>
  <w:style w:type="character" w:customStyle="1" w:styleId="Style1Car">
    <w:name w:val="Style1 Car"/>
    <w:link w:val="Style1"/>
    <w:rsid w:val="00E930A1"/>
    <w:rPr>
      <w:rFonts w:ascii="Calibri" w:eastAsia="SimSun" w:hAnsi="Calibri" w:cs="font266"/>
      <w:b/>
      <w:bCs/>
      <w:sz w:val="32"/>
      <w:szCs w:val="32"/>
      <w:lang w:eastAsia="ar-SA"/>
    </w:rPr>
  </w:style>
  <w:style w:type="paragraph" w:customStyle="1" w:styleId="Style3">
    <w:name w:val="Style3"/>
    <w:basedOn w:val="Paragraphedeliste1"/>
    <w:link w:val="Style3Car"/>
    <w:qFormat/>
    <w:rsid w:val="00E930A1"/>
    <w:pPr>
      <w:numPr>
        <w:ilvl w:val="2"/>
        <w:numId w:val="2"/>
      </w:numPr>
      <w:spacing w:line="100" w:lineRule="atLeast"/>
      <w:jc w:val="both"/>
    </w:pPr>
    <w:rPr>
      <w:b/>
      <w:bCs/>
      <w:sz w:val="24"/>
      <w:szCs w:val="24"/>
    </w:rPr>
  </w:style>
  <w:style w:type="character" w:customStyle="1" w:styleId="Style2Car">
    <w:name w:val="Style2 Car"/>
    <w:link w:val="Style2"/>
    <w:rsid w:val="00E930A1"/>
    <w:rPr>
      <w:rFonts w:ascii="Calibri" w:eastAsia="SimSun" w:hAnsi="Calibri" w:cs="font266"/>
      <w:b/>
      <w:bCs/>
      <w:sz w:val="28"/>
      <w:szCs w:val="28"/>
      <w:lang w:eastAsia="ar-SA"/>
    </w:rPr>
  </w:style>
  <w:style w:type="paragraph" w:customStyle="1" w:styleId="Style4">
    <w:name w:val="Style4"/>
    <w:basedOn w:val="Paragraphedeliste1"/>
    <w:link w:val="Style4Car"/>
    <w:qFormat/>
    <w:rsid w:val="00E930A1"/>
    <w:pPr>
      <w:numPr>
        <w:ilvl w:val="3"/>
        <w:numId w:val="2"/>
      </w:numPr>
      <w:spacing w:line="100" w:lineRule="atLeast"/>
      <w:jc w:val="both"/>
    </w:pPr>
    <w:rPr>
      <w:b/>
      <w:bCs/>
      <w:sz w:val="24"/>
      <w:szCs w:val="24"/>
    </w:rPr>
  </w:style>
  <w:style w:type="character" w:customStyle="1" w:styleId="Style3Car">
    <w:name w:val="Style3 Car"/>
    <w:link w:val="Style3"/>
    <w:rsid w:val="00E930A1"/>
    <w:rPr>
      <w:rFonts w:ascii="Calibri" w:eastAsia="SimSun" w:hAnsi="Calibri" w:cs="font266"/>
      <w:b/>
      <w:bCs/>
      <w:sz w:val="24"/>
      <w:szCs w:val="24"/>
      <w:lang w:eastAsia="ar-SA"/>
    </w:rPr>
  </w:style>
  <w:style w:type="paragraph" w:customStyle="1" w:styleId="Style5">
    <w:name w:val="Style5"/>
    <w:basedOn w:val="Paragraphedeliste1"/>
    <w:link w:val="Style5Car"/>
    <w:qFormat/>
    <w:rsid w:val="00E930A1"/>
    <w:pPr>
      <w:numPr>
        <w:ilvl w:val="4"/>
        <w:numId w:val="2"/>
      </w:numPr>
      <w:spacing w:line="100" w:lineRule="atLeast"/>
      <w:jc w:val="both"/>
    </w:pPr>
    <w:rPr>
      <w:b/>
      <w:bCs/>
    </w:rPr>
  </w:style>
  <w:style w:type="character" w:customStyle="1" w:styleId="Style4Car">
    <w:name w:val="Style4 Car"/>
    <w:link w:val="Style4"/>
    <w:rsid w:val="00E930A1"/>
    <w:rPr>
      <w:rFonts w:ascii="Calibri" w:eastAsia="SimSun" w:hAnsi="Calibri" w:cs="font266"/>
      <w:b/>
      <w:bCs/>
      <w:sz w:val="24"/>
      <w:szCs w:val="24"/>
      <w:lang w:eastAsia="ar-SA"/>
    </w:rPr>
  </w:style>
  <w:style w:type="character" w:customStyle="1" w:styleId="apple-converted-space">
    <w:name w:val="apple-converted-space"/>
    <w:rsid w:val="000564B9"/>
  </w:style>
  <w:style w:type="character" w:customStyle="1" w:styleId="Style5Car">
    <w:name w:val="Style5 Car"/>
    <w:link w:val="Style5"/>
    <w:rsid w:val="00E930A1"/>
    <w:rPr>
      <w:rFonts w:ascii="Calibri" w:eastAsia="SimSun" w:hAnsi="Calibri" w:cs="font266"/>
      <w:b/>
      <w:bCs/>
      <w:sz w:val="22"/>
      <w:szCs w:val="22"/>
      <w:lang w:eastAsia="ar-SA"/>
    </w:rPr>
  </w:style>
  <w:style w:type="character" w:customStyle="1" w:styleId="il">
    <w:name w:val="il"/>
    <w:rsid w:val="000564B9"/>
  </w:style>
  <w:style w:type="paragraph" w:styleId="Sansinterligne">
    <w:name w:val="No Spacing"/>
    <w:link w:val="SansinterligneCar"/>
    <w:uiPriority w:val="1"/>
    <w:qFormat/>
    <w:rsid w:val="000564B9"/>
    <w:rPr>
      <w:rFonts w:ascii="Calibri" w:hAnsi="Calibri" w:cs="Arial"/>
      <w:sz w:val="22"/>
      <w:szCs w:val="22"/>
    </w:rPr>
  </w:style>
  <w:style w:type="character" w:customStyle="1" w:styleId="SansinterligneCar">
    <w:name w:val="Sans interligne Car"/>
    <w:link w:val="Sansinterligne"/>
    <w:uiPriority w:val="1"/>
    <w:rsid w:val="000564B9"/>
    <w:rPr>
      <w:rFonts w:ascii="Calibri" w:hAnsi="Calibri" w:cs="Arial"/>
      <w:sz w:val="22"/>
      <w:szCs w:val="22"/>
    </w:rPr>
  </w:style>
  <w:style w:type="paragraph" w:customStyle="1" w:styleId="Default">
    <w:name w:val="Default"/>
    <w:basedOn w:val="Normal"/>
    <w:rsid w:val="00685753"/>
    <w:pPr>
      <w:widowControl w:val="0"/>
      <w:autoSpaceDE w:val="0"/>
      <w:spacing w:after="0" w:line="240" w:lineRule="auto"/>
    </w:pPr>
    <w:rPr>
      <w:rFonts w:ascii="Times New Roman" w:eastAsia="Times New Roman" w:hAnsi="Times New Roman" w:cs="Times New Roman"/>
      <w:color w:val="000000"/>
      <w:kern w:val="1"/>
      <w:sz w:val="24"/>
      <w:szCs w:val="24"/>
      <w:lang w:val="en-US" w:eastAsia="en-US" w:bidi="en-US"/>
    </w:rPr>
  </w:style>
  <w:style w:type="character" w:customStyle="1" w:styleId="Titre1Car">
    <w:name w:val="Titre 1 Car"/>
    <w:link w:val="Titre1"/>
    <w:uiPriority w:val="9"/>
    <w:rsid w:val="00685753"/>
    <w:rPr>
      <w:rFonts w:ascii="Calibri Light" w:eastAsia="Times New Roman" w:hAnsi="Calibri Light" w:cs="Times New Roman"/>
      <w:b/>
      <w:bCs/>
      <w:kern w:val="32"/>
      <w:sz w:val="32"/>
      <w:szCs w:val="32"/>
      <w:lang w:eastAsia="ar-SA"/>
    </w:rPr>
  </w:style>
  <w:style w:type="character" w:customStyle="1" w:styleId="Titre2Car">
    <w:name w:val="Titre 2 Car"/>
    <w:link w:val="Titre2"/>
    <w:uiPriority w:val="9"/>
    <w:semiHidden/>
    <w:rsid w:val="00685753"/>
    <w:rPr>
      <w:rFonts w:ascii="Calibri Light" w:eastAsia="Times New Roman" w:hAnsi="Calibri Light" w:cs="Times New Roman"/>
      <w:b/>
      <w:bCs/>
      <w:i/>
      <w:iCs/>
      <w:sz w:val="28"/>
      <w:szCs w:val="28"/>
      <w:lang w:eastAsia="ar-SA"/>
    </w:rPr>
  </w:style>
  <w:style w:type="character" w:customStyle="1" w:styleId="Titre3Car">
    <w:name w:val="Titre 3 Car"/>
    <w:link w:val="Titre3"/>
    <w:uiPriority w:val="9"/>
    <w:semiHidden/>
    <w:rsid w:val="00685753"/>
    <w:rPr>
      <w:rFonts w:ascii="Calibri Light" w:eastAsia="Times New Roman" w:hAnsi="Calibri Light" w:cs="Times New Roman"/>
      <w:b/>
      <w:bCs/>
      <w:sz w:val="26"/>
      <w:szCs w:val="26"/>
      <w:lang w:eastAsia="ar-SA"/>
    </w:rPr>
  </w:style>
  <w:style w:type="character" w:customStyle="1" w:styleId="Titre4Car">
    <w:name w:val="Titre 4 Car"/>
    <w:link w:val="Titre4"/>
    <w:uiPriority w:val="9"/>
    <w:semiHidden/>
    <w:rsid w:val="00685753"/>
    <w:rPr>
      <w:rFonts w:ascii="Calibri" w:eastAsia="Times New Roman" w:hAnsi="Calibri" w:cs="Arial"/>
      <w:b/>
      <w:bCs/>
      <w:sz w:val="28"/>
      <w:szCs w:val="28"/>
      <w:lang w:eastAsia="ar-SA"/>
    </w:rPr>
  </w:style>
  <w:style w:type="paragraph" w:styleId="TM1">
    <w:name w:val="toc 1"/>
    <w:basedOn w:val="Normal"/>
    <w:next w:val="Normal"/>
    <w:autoRedefine/>
    <w:uiPriority w:val="39"/>
    <w:unhideWhenUsed/>
    <w:rsid w:val="00685753"/>
    <w:pPr>
      <w:spacing w:before="360" w:after="360"/>
    </w:pPr>
    <w:rPr>
      <w:rFonts w:cs="Times New Roman"/>
      <w:b/>
      <w:bCs/>
      <w:caps/>
      <w:szCs w:val="26"/>
      <w:u w:val="single"/>
    </w:rPr>
  </w:style>
  <w:style w:type="paragraph" w:styleId="TM2">
    <w:name w:val="toc 2"/>
    <w:basedOn w:val="Normal"/>
    <w:next w:val="Normal"/>
    <w:autoRedefine/>
    <w:uiPriority w:val="39"/>
    <w:unhideWhenUsed/>
    <w:rsid w:val="00685753"/>
    <w:pPr>
      <w:spacing w:after="0"/>
    </w:pPr>
    <w:rPr>
      <w:rFonts w:cs="Times New Roman"/>
      <w:b/>
      <w:bCs/>
      <w:smallCaps/>
      <w:szCs w:val="26"/>
    </w:rPr>
  </w:style>
  <w:style w:type="paragraph" w:styleId="TM3">
    <w:name w:val="toc 3"/>
    <w:basedOn w:val="Normal"/>
    <w:next w:val="Normal"/>
    <w:autoRedefine/>
    <w:uiPriority w:val="39"/>
    <w:unhideWhenUsed/>
    <w:rsid w:val="00685753"/>
    <w:pPr>
      <w:spacing w:after="0"/>
    </w:pPr>
    <w:rPr>
      <w:rFonts w:cs="Times New Roman"/>
      <w:smallCaps/>
      <w:szCs w:val="26"/>
    </w:rPr>
  </w:style>
  <w:style w:type="paragraph" w:styleId="TM4">
    <w:name w:val="toc 4"/>
    <w:basedOn w:val="Normal"/>
    <w:next w:val="Normal"/>
    <w:autoRedefine/>
    <w:uiPriority w:val="39"/>
    <w:unhideWhenUsed/>
    <w:rsid w:val="00685753"/>
    <w:pPr>
      <w:spacing w:after="0"/>
    </w:pPr>
    <w:rPr>
      <w:rFonts w:cs="Times New Roman"/>
      <w:szCs w:val="26"/>
    </w:rPr>
  </w:style>
  <w:style w:type="paragraph" w:styleId="TM5">
    <w:name w:val="toc 5"/>
    <w:basedOn w:val="Normal"/>
    <w:next w:val="Normal"/>
    <w:autoRedefine/>
    <w:uiPriority w:val="39"/>
    <w:unhideWhenUsed/>
    <w:rsid w:val="00685753"/>
    <w:pPr>
      <w:spacing w:after="0"/>
    </w:pPr>
    <w:rPr>
      <w:rFonts w:cs="Times New Roman"/>
      <w:szCs w:val="26"/>
    </w:rPr>
  </w:style>
  <w:style w:type="paragraph" w:styleId="TM6">
    <w:name w:val="toc 6"/>
    <w:basedOn w:val="Normal"/>
    <w:next w:val="Normal"/>
    <w:autoRedefine/>
    <w:uiPriority w:val="39"/>
    <w:unhideWhenUsed/>
    <w:rsid w:val="00685753"/>
    <w:pPr>
      <w:spacing w:after="0"/>
    </w:pPr>
    <w:rPr>
      <w:rFonts w:cs="Times New Roman"/>
      <w:szCs w:val="26"/>
    </w:rPr>
  </w:style>
  <w:style w:type="paragraph" w:styleId="TM7">
    <w:name w:val="toc 7"/>
    <w:basedOn w:val="Normal"/>
    <w:next w:val="Normal"/>
    <w:autoRedefine/>
    <w:uiPriority w:val="39"/>
    <w:unhideWhenUsed/>
    <w:rsid w:val="00685753"/>
    <w:pPr>
      <w:spacing w:after="0"/>
    </w:pPr>
    <w:rPr>
      <w:rFonts w:cs="Times New Roman"/>
      <w:szCs w:val="26"/>
    </w:rPr>
  </w:style>
  <w:style w:type="paragraph" w:styleId="TM8">
    <w:name w:val="toc 8"/>
    <w:basedOn w:val="Normal"/>
    <w:next w:val="Normal"/>
    <w:autoRedefine/>
    <w:uiPriority w:val="39"/>
    <w:unhideWhenUsed/>
    <w:rsid w:val="00685753"/>
    <w:pPr>
      <w:spacing w:after="0"/>
    </w:pPr>
    <w:rPr>
      <w:rFonts w:cs="Times New Roman"/>
      <w:szCs w:val="26"/>
    </w:rPr>
  </w:style>
  <w:style w:type="paragraph" w:styleId="TM9">
    <w:name w:val="toc 9"/>
    <w:basedOn w:val="Normal"/>
    <w:next w:val="Normal"/>
    <w:autoRedefine/>
    <w:uiPriority w:val="39"/>
    <w:unhideWhenUsed/>
    <w:rsid w:val="00685753"/>
    <w:pPr>
      <w:spacing w:after="0"/>
    </w:pPr>
    <w:rPr>
      <w:rFonts w:cs="Times New Roman"/>
      <w:szCs w:val="26"/>
    </w:rPr>
  </w:style>
  <w:style w:type="character" w:styleId="Lienhypertexte">
    <w:name w:val="Hyperlink"/>
    <w:uiPriority w:val="99"/>
    <w:unhideWhenUsed/>
    <w:rsid w:val="00685753"/>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gif"/><Relationship Id="rId26" Type="http://schemas.openxmlformats.org/officeDocument/2006/relationships/image" Target="http://www.macupdate.com/images/icons256/47528.png" TargetMode="External"/><Relationship Id="rId21" Type="http://schemas.openxmlformats.org/officeDocument/2006/relationships/image" Target="media/image12.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http://cdn.mikroe.com/img/compilers/mikroc/pic/default/main/mikroc_pic_title.png" TargetMode="External"/><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http://www.microchip.com/_images/picmicrocontrollers/PIC-MCU-Chip.png" TargetMode="External"/><Relationship Id="rId23" Type="http://schemas.openxmlformats.org/officeDocument/2006/relationships/image" Target="media/image13.png"/><Relationship Id="rId28" Type="http://schemas.openxmlformats.org/officeDocument/2006/relationships/image" Target="http://www.mouser.com/images/microsites/mikroelektronika-mikroprog-psoc5lp-board.png"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http://easyelectronics.ru/img/AVR_kurs/UART/uart2.GIF"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http://www.tme.eu/html/gfx/ramka_13811.jpg" TargetMode="External"/><Relationship Id="rId27" Type="http://schemas.openxmlformats.org/officeDocument/2006/relationships/image" Target="media/image15.png"/><Relationship Id="rId30" Type="http://schemas.openxmlformats.org/officeDocument/2006/relationships/image" Target="http://in.element14.com/productimages/standard/en_GB/1664878-40.jpg" TargetMode="Externa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D2877-ED4A-4F00-84A6-889E05E80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5162</Words>
  <Characters>28392</Characters>
  <Application>Microsoft Office Word</Application>
  <DocSecurity>0</DocSecurity>
  <Lines>236</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33488</CharactersWithSpaces>
  <SharedDoc>false</SharedDoc>
  <HLinks>
    <vt:vector size="294" baseType="variant">
      <vt:variant>
        <vt:i4>1114162</vt:i4>
      </vt:variant>
      <vt:variant>
        <vt:i4>248</vt:i4>
      </vt:variant>
      <vt:variant>
        <vt:i4>0</vt:i4>
      </vt:variant>
      <vt:variant>
        <vt:i4>5</vt:i4>
      </vt:variant>
      <vt:variant>
        <vt:lpwstr/>
      </vt:variant>
      <vt:variant>
        <vt:lpwstr>_Toc441012601</vt:lpwstr>
      </vt:variant>
      <vt:variant>
        <vt:i4>1114162</vt:i4>
      </vt:variant>
      <vt:variant>
        <vt:i4>242</vt:i4>
      </vt:variant>
      <vt:variant>
        <vt:i4>0</vt:i4>
      </vt:variant>
      <vt:variant>
        <vt:i4>5</vt:i4>
      </vt:variant>
      <vt:variant>
        <vt:lpwstr/>
      </vt:variant>
      <vt:variant>
        <vt:lpwstr>_Toc441012600</vt:lpwstr>
      </vt:variant>
      <vt:variant>
        <vt:i4>1572913</vt:i4>
      </vt:variant>
      <vt:variant>
        <vt:i4>236</vt:i4>
      </vt:variant>
      <vt:variant>
        <vt:i4>0</vt:i4>
      </vt:variant>
      <vt:variant>
        <vt:i4>5</vt:i4>
      </vt:variant>
      <vt:variant>
        <vt:lpwstr/>
      </vt:variant>
      <vt:variant>
        <vt:lpwstr>_Toc441012599</vt:lpwstr>
      </vt:variant>
      <vt:variant>
        <vt:i4>1572913</vt:i4>
      </vt:variant>
      <vt:variant>
        <vt:i4>230</vt:i4>
      </vt:variant>
      <vt:variant>
        <vt:i4>0</vt:i4>
      </vt:variant>
      <vt:variant>
        <vt:i4>5</vt:i4>
      </vt:variant>
      <vt:variant>
        <vt:lpwstr/>
      </vt:variant>
      <vt:variant>
        <vt:lpwstr>_Toc441012598</vt:lpwstr>
      </vt:variant>
      <vt:variant>
        <vt:i4>1572913</vt:i4>
      </vt:variant>
      <vt:variant>
        <vt:i4>224</vt:i4>
      </vt:variant>
      <vt:variant>
        <vt:i4>0</vt:i4>
      </vt:variant>
      <vt:variant>
        <vt:i4>5</vt:i4>
      </vt:variant>
      <vt:variant>
        <vt:lpwstr/>
      </vt:variant>
      <vt:variant>
        <vt:lpwstr>_Toc441012597</vt:lpwstr>
      </vt:variant>
      <vt:variant>
        <vt:i4>1572913</vt:i4>
      </vt:variant>
      <vt:variant>
        <vt:i4>218</vt:i4>
      </vt:variant>
      <vt:variant>
        <vt:i4>0</vt:i4>
      </vt:variant>
      <vt:variant>
        <vt:i4>5</vt:i4>
      </vt:variant>
      <vt:variant>
        <vt:lpwstr/>
      </vt:variant>
      <vt:variant>
        <vt:lpwstr>_Toc441012596</vt:lpwstr>
      </vt:variant>
      <vt:variant>
        <vt:i4>1572913</vt:i4>
      </vt:variant>
      <vt:variant>
        <vt:i4>212</vt:i4>
      </vt:variant>
      <vt:variant>
        <vt:i4>0</vt:i4>
      </vt:variant>
      <vt:variant>
        <vt:i4>5</vt:i4>
      </vt:variant>
      <vt:variant>
        <vt:lpwstr/>
      </vt:variant>
      <vt:variant>
        <vt:lpwstr>_Toc441012595</vt:lpwstr>
      </vt:variant>
      <vt:variant>
        <vt:i4>1572913</vt:i4>
      </vt:variant>
      <vt:variant>
        <vt:i4>206</vt:i4>
      </vt:variant>
      <vt:variant>
        <vt:i4>0</vt:i4>
      </vt:variant>
      <vt:variant>
        <vt:i4>5</vt:i4>
      </vt:variant>
      <vt:variant>
        <vt:lpwstr/>
      </vt:variant>
      <vt:variant>
        <vt:lpwstr>_Toc441012594</vt:lpwstr>
      </vt:variant>
      <vt:variant>
        <vt:i4>1572913</vt:i4>
      </vt:variant>
      <vt:variant>
        <vt:i4>200</vt:i4>
      </vt:variant>
      <vt:variant>
        <vt:i4>0</vt:i4>
      </vt:variant>
      <vt:variant>
        <vt:i4>5</vt:i4>
      </vt:variant>
      <vt:variant>
        <vt:lpwstr/>
      </vt:variant>
      <vt:variant>
        <vt:lpwstr>_Toc441012593</vt:lpwstr>
      </vt:variant>
      <vt:variant>
        <vt:i4>1572913</vt:i4>
      </vt:variant>
      <vt:variant>
        <vt:i4>194</vt:i4>
      </vt:variant>
      <vt:variant>
        <vt:i4>0</vt:i4>
      </vt:variant>
      <vt:variant>
        <vt:i4>5</vt:i4>
      </vt:variant>
      <vt:variant>
        <vt:lpwstr/>
      </vt:variant>
      <vt:variant>
        <vt:lpwstr>_Toc441012592</vt:lpwstr>
      </vt:variant>
      <vt:variant>
        <vt:i4>1572913</vt:i4>
      </vt:variant>
      <vt:variant>
        <vt:i4>188</vt:i4>
      </vt:variant>
      <vt:variant>
        <vt:i4>0</vt:i4>
      </vt:variant>
      <vt:variant>
        <vt:i4>5</vt:i4>
      </vt:variant>
      <vt:variant>
        <vt:lpwstr/>
      </vt:variant>
      <vt:variant>
        <vt:lpwstr>_Toc441012591</vt:lpwstr>
      </vt:variant>
      <vt:variant>
        <vt:i4>1572913</vt:i4>
      </vt:variant>
      <vt:variant>
        <vt:i4>182</vt:i4>
      </vt:variant>
      <vt:variant>
        <vt:i4>0</vt:i4>
      </vt:variant>
      <vt:variant>
        <vt:i4>5</vt:i4>
      </vt:variant>
      <vt:variant>
        <vt:lpwstr/>
      </vt:variant>
      <vt:variant>
        <vt:lpwstr>_Toc441012590</vt:lpwstr>
      </vt:variant>
      <vt:variant>
        <vt:i4>1638449</vt:i4>
      </vt:variant>
      <vt:variant>
        <vt:i4>176</vt:i4>
      </vt:variant>
      <vt:variant>
        <vt:i4>0</vt:i4>
      </vt:variant>
      <vt:variant>
        <vt:i4>5</vt:i4>
      </vt:variant>
      <vt:variant>
        <vt:lpwstr/>
      </vt:variant>
      <vt:variant>
        <vt:lpwstr>_Toc441012589</vt:lpwstr>
      </vt:variant>
      <vt:variant>
        <vt:i4>1638449</vt:i4>
      </vt:variant>
      <vt:variant>
        <vt:i4>170</vt:i4>
      </vt:variant>
      <vt:variant>
        <vt:i4>0</vt:i4>
      </vt:variant>
      <vt:variant>
        <vt:i4>5</vt:i4>
      </vt:variant>
      <vt:variant>
        <vt:lpwstr/>
      </vt:variant>
      <vt:variant>
        <vt:lpwstr>_Toc441012588</vt:lpwstr>
      </vt:variant>
      <vt:variant>
        <vt:i4>1638449</vt:i4>
      </vt:variant>
      <vt:variant>
        <vt:i4>164</vt:i4>
      </vt:variant>
      <vt:variant>
        <vt:i4>0</vt:i4>
      </vt:variant>
      <vt:variant>
        <vt:i4>5</vt:i4>
      </vt:variant>
      <vt:variant>
        <vt:lpwstr/>
      </vt:variant>
      <vt:variant>
        <vt:lpwstr>_Toc441012587</vt:lpwstr>
      </vt:variant>
      <vt:variant>
        <vt:i4>1638449</vt:i4>
      </vt:variant>
      <vt:variant>
        <vt:i4>158</vt:i4>
      </vt:variant>
      <vt:variant>
        <vt:i4>0</vt:i4>
      </vt:variant>
      <vt:variant>
        <vt:i4>5</vt:i4>
      </vt:variant>
      <vt:variant>
        <vt:lpwstr/>
      </vt:variant>
      <vt:variant>
        <vt:lpwstr>_Toc441012586</vt:lpwstr>
      </vt:variant>
      <vt:variant>
        <vt:i4>1638449</vt:i4>
      </vt:variant>
      <vt:variant>
        <vt:i4>152</vt:i4>
      </vt:variant>
      <vt:variant>
        <vt:i4>0</vt:i4>
      </vt:variant>
      <vt:variant>
        <vt:i4>5</vt:i4>
      </vt:variant>
      <vt:variant>
        <vt:lpwstr/>
      </vt:variant>
      <vt:variant>
        <vt:lpwstr>_Toc441012585</vt:lpwstr>
      </vt:variant>
      <vt:variant>
        <vt:i4>1638449</vt:i4>
      </vt:variant>
      <vt:variant>
        <vt:i4>146</vt:i4>
      </vt:variant>
      <vt:variant>
        <vt:i4>0</vt:i4>
      </vt:variant>
      <vt:variant>
        <vt:i4>5</vt:i4>
      </vt:variant>
      <vt:variant>
        <vt:lpwstr/>
      </vt:variant>
      <vt:variant>
        <vt:lpwstr>_Toc441012584</vt:lpwstr>
      </vt:variant>
      <vt:variant>
        <vt:i4>1638449</vt:i4>
      </vt:variant>
      <vt:variant>
        <vt:i4>140</vt:i4>
      </vt:variant>
      <vt:variant>
        <vt:i4>0</vt:i4>
      </vt:variant>
      <vt:variant>
        <vt:i4>5</vt:i4>
      </vt:variant>
      <vt:variant>
        <vt:lpwstr/>
      </vt:variant>
      <vt:variant>
        <vt:lpwstr>_Toc441012583</vt:lpwstr>
      </vt:variant>
      <vt:variant>
        <vt:i4>1638449</vt:i4>
      </vt:variant>
      <vt:variant>
        <vt:i4>134</vt:i4>
      </vt:variant>
      <vt:variant>
        <vt:i4>0</vt:i4>
      </vt:variant>
      <vt:variant>
        <vt:i4>5</vt:i4>
      </vt:variant>
      <vt:variant>
        <vt:lpwstr/>
      </vt:variant>
      <vt:variant>
        <vt:lpwstr>_Toc441012582</vt:lpwstr>
      </vt:variant>
      <vt:variant>
        <vt:i4>1638449</vt:i4>
      </vt:variant>
      <vt:variant>
        <vt:i4>128</vt:i4>
      </vt:variant>
      <vt:variant>
        <vt:i4>0</vt:i4>
      </vt:variant>
      <vt:variant>
        <vt:i4>5</vt:i4>
      </vt:variant>
      <vt:variant>
        <vt:lpwstr/>
      </vt:variant>
      <vt:variant>
        <vt:lpwstr>_Toc441012581</vt:lpwstr>
      </vt:variant>
      <vt:variant>
        <vt:i4>1638449</vt:i4>
      </vt:variant>
      <vt:variant>
        <vt:i4>122</vt:i4>
      </vt:variant>
      <vt:variant>
        <vt:i4>0</vt:i4>
      </vt:variant>
      <vt:variant>
        <vt:i4>5</vt:i4>
      </vt:variant>
      <vt:variant>
        <vt:lpwstr/>
      </vt:variant>
      <vt:variant>
        <vt:lpwstr>_Toc441012580</vt:lpwstr>
      </vt:variant>
      <vt:variant>
        <vt:i4>1441841</vt:i4>
      </vt:variant>
      <vt:variant>
        <vt:i4>116</vt:i4>
      </vt:variant>
      <vt:variant>
        <vt:i4>0</vt:i4>
      </vt:variant>
      <vt:variant>
        <vt:i4>5</vt:i4>
      </vt:variant>
      <vt:variant>
        <vt:lpwstr/>
      </vt:variant>
      <vt:variant>
        <vt:lpwstr>_Toc441012579</vt:lpwstr>
      </vt:variant>
      <vt:variant>
        <vt:i4>1441841</vt:i4>
      </vt:variant>
      <vt:variant>
        <vt:i4>110</vt:i4>
      </vt:variant>
      <vt:variant>
        <vt:i4>0</vt:i4>
      </vt:variant>
      <vt:variant>
        <vt:i4>5</vt:i4>
      </vt:variant>
      <vt:variant>
        <vt:lpwstr/>
      </vt:variant>
      <vt:variant>
        <vt:lpwstr>_Toc441012578</vt:lpwstr>
      </vt:variant>
      <vt:variant>
        <vt:i4>1441841</vt:i4>
      </vt:variant>
      <vt:variant>
        <vt:i4>104</vt:i4>
      </vt:variant>
      <vt:variant>
        <vt:i4>0</vt:i4>
      </vt:variant>
      <vt:variant>
        <vt:i4>5</vt:i4>
      </vt:variant>
      <vt:variant>
        <vt:lpwstr/>
      </vt:variant>
      <vt:variant>
        <vt:lpwstr>_Toc441012577</vt:lpwstr>
      </vt:variant>
      <vt:variant>
        <vt:i4>1441841</vt:i4>
      </vt:variant>
      <vt:variant>
        <vt:i4>98</vt:i4>
      </vt:variant>
      <vt:variant>
        <vt:i4>0</vt:i4>
      </vt:variant>
      <vt:variant>
        <vt:i4>5</vt:i4>
      </vt:variant>
      <vt:variant>
        <vt:lpwstr/>
      </vt:variant>
      <vt:variant>
        <vt:lpwstr>_Toc441012576</vt:lpwstr>
      </vt:variant>
      <vt:variant>
        <vt:i4>1441841</vt:i4>
      </vt:variant>
      <vt:variant>
        <vt:i4>92</vt:i4>
      </vt:variant>
      <vt:variant>
        <vt:i4>0</vt:i4>
      </vt:variant>
      <vt:variant>
        <vt:i4>5</vt:i4>
      </vt:variant>
      <vt:variant>
        <vt:lpwstr/>
      </vt:variant>
      <vt:variant>
        <vt:lpwstr>_Toc441012575</vt:lpwstr>
      </vt:variant>
      <vt:variant>
        <vt:i4>1441841</vt:i4>
      </vt:variant>
      <vt:variant>
        <vt:i4>86</vt:i4>
      </vt:variant>
      <vt:variant>
        <vt:i4>0</vt:i4>
      </vt:variant>
      <vt:variant>
        <vt:i4>5</vt:i4>
      </vt:variant>
      <vt:variant>
        <vt:lpwstr/>
      </vt:variant>
      <vt:variant>
        <vt:lpwstr>_Toc441012574</vt:lpwstr>
      </vt:variant>
      <vt:variant>
        <vt:i4>1441841</vt:i4>
      </vt:variant>
      <vt:variant>
        <vt:i4>80</vt:i4>
      </vt:variant>
      <vt:variant>
        <vt:i4>0</vt:i4>
      </vt:variant>
      <vt:variant>
        <vt:i4>5</vt:i4>
      </vt:variant>
      <vt:variant>
        <vt:lpwstr/>
      </vt:variant>
      <vt:variant>
        <vt:lpwstr>_Toc441012573</vt:lpwstr>
      </vt:variant>
      <vt:variant>
        <vt:i4>1441841</vt:i4>
      </vt:variant>
      <vt:variant>
        <vt:i4>74</vt:i4>
      </vt:variant>
      <vt:variant>
        <vt:i4>0</vt:i4>
      </vt:variant>
      <vt:variant>
        <vt:i4>5</vt:i4>
      </vt:variant>
      <vt:variant>
        <vt:lpwstr/>
      </vt:variant>
      <vt:variant>
        <vt:lpwstr>_Toc441012572</vt:lpwstr>
      </vt:variant>
      <vt:variant>
        <vt:i4>1441841</vt:i4>
      </vt:variant>
      <vt:variant>
        <vt:i4>68</vt:i4>
      </vt:variant>
      <vt:variant>
        <vt:i4>0</vt:i4>
      </vt:variant>
      <vt:variant>
        <vt:i4>5</vt:i4>
      </vt:variant>
      <vt:variant>
        <vt:lpwstr/>
      </vt:variant>
      <vt:variant>
        <vt:lpwstr>_Toc441012571</vt:lpwstr>
      </vt:variant>
      <vt:variant>
        <vt:i4>1441841</vt:i4>
      </vt:variant>
      <vt:variant>
        <vt:i4>62</vt:i4>
      </vt:variant>
      <vt:variant>
        <vt:i4>0</vt:i4>
      </vt:variant>
      <vt:variant>
        <vt:i4>5</vt:i4>
      </vt:variant>
      <vt:variant>
        <vt:lpwstr/>
      </vt:variant>
      <vt:variant>
        <vt:lpwstr>_Toc441012570</vt:lpwstr>
      </vt:variant>
      <vt:variant>
        <vt:i4>1507377</vt:i4>
      </vt:variant>
      <vt:variant>
        <vt:i4>56</vt:i4>
      </vt:variant>
      <vt:variant>
        <vt:i4>0</vt:i4>
      </vt:variant>
      <vt:variant>
        <vt:i4>5</vt:i4>
      </vt:variant>
      <vt:variant>
        <vt:lpwstr/>
      </vt:variant>
      <vt:variant>
        <vt:lpwstr>_Toc441012569</vt:lpwstr>
      </vt:variant>
      <vt:variant>
        <vt:i4>1507377</vt:i4>
      </vt:variant>
      <vt:variant>
        <vt:i4>50</vt:i4>
      </vt:variant>
      <vt:variant>
        <vt:i4>0</vt:i4>
      </vt:variant>
      <vt:variant>
        <vt:i4>5</vt:i4>
      </vt:variant>
      <vt:variant>
        <vt:lpwstr/>
      </vt:variant>
      <vt:variant>
        <vt:lpwstr>_Toc441012568</vt:lpwstr>
      </vt:variant>
      <vt:variant>
        <vt:i4>1507377</vt:i4>
      </vt:variant>
      <vt:variant>
        <vt:i4>44</vt:i4>
      </vt:variant>
      <vt:variant>
        <vt:i4>0</vt:i4>
      </vt:variant>
      <vt:variant>
        <vt:i4>5</vt:i4>
      </vt:variant>
      <vt:variant>
        <vt:lpwstr/>
      </vt:variant>
      <vt:variant>
        <vt:lpwstr>_Toc441012567</vt:lpwstr>
      </vt:variant>
      <vt:variant>
        <vt:i4>1507377</vt:i4>
      </vt:variant>
      <vt:variant>
        <vt:i4>38</vt:i4>
      </vt:variant>
      <vt:variant>
        <vt:i4>0</vt:i4>
      </vt:variant>
      <vt:variant>
        <vt:i4>5</vt:i4>
      </vt:variant>
      <vt:variant>
        <vt:lpwstr/>
      </vt:variant>
      <vt:variant>
        <vt:lpwstr>_Toc441012566</vt:lpwstr>
      </vt:variant>
      <vt:variant>
        <vt:i4>1507377</vt:i4>
      </vt:variant>
      <vt:variant>
        <vt:i4>32</vt:i4>
      </vt:variant>
      <vt:variant>
        <vt:i4>0</vt:i4>
      </vt:variant>
      <vt:variant>
        <vt:i4>5</vt:i4>
      </vt:variant>
      <vt:variant>
        <vt:lpwstr/>
      </vt:variant>
      <vt:variant>
        <vt:lpwstr>_Toc441012565</vt:lpwstr>
      </vt:variant>
      <vt:variant>
        <vt:i4>1507377</vt:i4>
      </vt:variant>
      <vt:variant>
        <vt:i4>26</vt:i4>
      </vt:variant>
      <vt:variant>
        <vt:i4>0</vt:i4>
      </vt:variant>
      <vt:variant>
        <vt:i4>5</vt:i4>
      </vt:variant>
      <vt:variant>
        <vt:lpwstr/>
      </vt:variant>
      <vt:variant>
        <vt:lpwstr>_Toc441012564</vt:lpwstr>
      </vt:variant>
      <vt:variant>
        <vt:i4>1507377</vt:i4>
      </vt:variant>
      <vt:variant>
        <vt:i4>20</vt:i4>
      </vt:variant>
      <vt:variant>
        <vt:i4>0</vt:i4>
      </vt:variant>
      <vt:variant>
        <vt:i4>5</vt:i4>
      </vt:variant>
      <vt:variant>
        <vt:lpwstr/>
      </vt:variant>
      <vt:variant>
        <vt:lpwstr>_Toc441012563</vt:lpwstr>
      </vt:variant>
      <vt:variant>
        <vt:i4>1507377</vt:i4>
      </vt:variant>
      <vt:variant>
        <vt:i4>14</vt:i4>
      </vt:variant>
      <vt:variant>
        <vt:i4>0</vt:i4>
      </vt:variant>
      <vt:variant>
        <vt:i4>5</vt:i4>
      </vt:variant>
      <vt:variant>
        <vt:lpwstr/>
      </vt:variant>
      <vt:variant>
        <vt:lpwstr>_Toc441012562</vt:lpwstr>
      </vt:variant>
      <vt:variant>
        <vt:i4>1507377</vt:i4>
      </vt:variant>
      <vt:variant>
        <vt:i4>8</vt:i4>
      </vt:variant>
      <vt:variant>
        <vt:i4>0</vt:i4>
      </vt:variant>
      <vt:variant>
        <vt:i4>5</vt:i4>
      </vt:variant>
      <vt:variant>
        <vt:lpwstr/>
      </vt:variant>
      <vt:variant>
        <vt:lpwstr>_Toc441012561</vt:lpwstr>
      </vt:variant>
      <vt:variant>
        <vt:i4>1507377</vt:i4>
      </vt:variant>
      <vt:variant>
        <vt:i4>2</vt:i4>
      </vt:variant>
      <vt:variant>
        <vt:i4>0</vt:i4>
      </vt:variant>
      <vt:variant>
        <vt:i4>5</vt:i4>
      </vt:variant>
      <vt:variant>
        <vt:lpwstr/>
      </vt:variant>
      <vt:variant>
        <vt:lpwstr>_Toc441012560</vt:lpwstr>
      </vt:variant>
      <vt:variant>
        <vt:i4>3539010</vt:i4>
      </vt:variant>
      <vt:variant>
        <vt:i4>-1</vt:i4>
      </vt:variant>
      <vt:variant>
        <vt:i4>1042</vt:i4>
      </vt:variant>
      <vt:variant>
        <vt:i4>1</vt:i4>
      </vt:variant>
      <vt:variant>
        <vt:lpwstr>http://www.microchip.com/_images/picmicrocontrollers/PIC-MCU-Chip.png</vt:lpwstr>
      </vt:variant>
      <vt:variant>
        <vt:lpwstr/>
      </vt:variant>
      <vt:variant>
        <vt:i4>7733334</vt:i4>
      </vt:variant>
      <vt:variant>
        <vt:i4>-1</vt:i4>
      </vt:variant>
      <vt:variant>
        <vt:i4>1043</vt:i4>
      </vt:variant>
      <vt:variant>
        <vt:i4>1</vt:i4>
      </vt:variant>
      <vt:variant>
        <vt:lpwstr>http://easyelectronics.ru/img/AVR_kurs/UART/uart2.GIF</vt:lpwstr>
      </vt:variant>
      <vt:variant>
        <vt:lpwstr/>
      </vt:variant>
      <vt:variant>
        <vt:i4>3932172</vt:i4>
      </vt:variant>
      <vt:variant>
        <vt:i4>-1</vt:i4>
      </vt:variant>
      <vt:variant>
        <vt:i4>1044</vt:i4>
      </vt:variant>
      <vt:variant>
        <vt:i4>1</vt:i4>
      </vt:variant>
      <vt:variant>
        <vt:lpwstr>http://www.tme.eu/html/gfx/ramka_13811.jpg</vt:lpwstr>
      </vt:variant>
      <vt:variant>
        <vt:lpwstr/>
      </vt:variant>
      <vt:variant>
        <vt:i4>1507393</vt:i4>
      </vt:variant>
      <vt:variant>
        <vt:i4>-1</vt:i4>
      </vt:variant>
      <vt:variant>
        <vt:i4>1045</vt:i4>
      </vt:variant>
      <vt:variant>
        <vt:i4>1</vt:i4>
      </vt:variant>
      <vt:variant>
        <vt:lpwstr>http://cdn.mikroe.com/img/compilers/mikroc/pic/default/main/mikroc_pic_title.png</vt:lpwstr>
      </vt:variant>
      <vt:variant>
        <vt:lpwstr/>
      </vt:variant>
      <vt:variant>
        <vt:i4>3801193</vt:i4>
      </vt:variant>
      <vt:variant>
        <vt:i4>-1</vt:i4>
      </vt:variant>
      <vt:variant>
        <vt:i4>1046</vt:i4>
      </vt:variant>
      <vt:variant>
        <vt:i4>1</vt:i4>
      </vt:variant>
      <vt:variant>
        <vt:lpwstr>http://www.macupdate.com/images/icons256/47528.png</vt:lpwstr>
      </vt:variant>
      <vt:variant>
        <vt:lpwstr/>
      </vt:variant>
      <vt:variant>
        <vt:i4>6094860</vt:i4>
      </vt:variant>
      <vt:variant>
        <vt:i4>-1</vt:i4>
      </vt:variant>
      <vt:variant>
        <vt:i4>1047</vt:i4>
      </vt:variant>
      <vt:variant>
        <vt:i4>1</vt:i4>
      </vt:variant>
      <vt:variant>
        <vt:lpwstr>http://www.mouser.com/images/microsites/mikroelektronika-mikroprog-psoc5lp-board.png</vt:lpwstr>
      </vt:variant>
      <vt:variant>
        <vt:lpwstr/>
      </vt:variant>
      <vt:variant>
        <vt:i4>4259940</vt:i4>
      </vt:variant>
      <vt:variant>
        <vt:i4>-1</vt:i4>
      </vt:variant>
      <vt:variant>
        <vt:i4>1048</vt:i4>
      </vt:variant>
      <vt:variant>
        <vt:i4>1</vt:i4>
      </vt:variant>
      <vt:variant>
        <vt:lpwstr>http://in.element14.com/productimages/standard/en_GB/1664878-40.jpg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user</cp:lastModifiedBy>
  <cp:revision>3</cp:revision>
  <cp:lastPrinted>1899-12-31T23:00:00Z</cp:lastPrinted>
  <dcterms:created xsi:type="dcterms:W3CDTF">2016-01-19T23:23:00Z</dcterms:created>
  <dcterms:modified xsi:type="dcterms:W3CDTF">2016-01-19T23:29:00Z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